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5192" w14:textId="7BB05B76" w:rsidR="00AA237B" w:rsidRPr="008D72D4" w:rsidRDefault="000F7705" w:rsidP="000F7705">
      <w:pPr>
        <w:ind w:firstLine="0"/>
        <w:jc w:val="center"/>
        <w:rPr>
          <w:b/>
          <w:sz w:val="44"/>
        </w:rPr>
      </w:pPr>
      <w:r w:rsidRPr="008D72D4">
        <w:rPr>
          <w:b/>
          <w:sz w:val="44"/>
        </w:rPr>
        <w:t>The Company of You</w:t>
      </w:r>
      <w:r w:rsidR="003901BB" w:rsidRPr="008D72D4">
        <w:rPr>
          <w:b/>
          <w:sz w:val="44"/>
        </w:rPr>
        <w:t xml:space="preserve"> </w:t>
      </w:r>
    </w:p>
    <w:p w14:paraId="0E3716CC" w14:textId="190B00AD" w:rsidR="00DC2391" w:rsidRPr="008D72D4" w:rsidRDefault="00DC2391" w:rsidP="00742F3B">
      <w:pPr>
        <w:rPr>
          <w:sz w:val="40"/>
        </w:rPr>
      </w:pPr>
    </w:p>
    <w:p w14:paraId="5625A21F" w14:textId="77777777" w:rsidR="000F7705" w:rsidRPr="008D72D4" w:rsidRDefault="000F7705" w:rsidP="00742F3B"/>
    <w:p w14:paraId="727251E5" w14:textId="77777777" w:rsidR="007B7570" w:rsidRPr="008D72D4" w:rsidRDefault="007B7570" w:rsidP="00742F3B"/>
    <w:p w14:paraId="26BCAA77" w14:textId="77777777" w:rsidR="00AA237B" w:rsidRPr="008D72D4" w:rsidRDefault="00AA237B" w:rsidP="00742F3B"/>
    <w:p w14:paraId="3D74279D" w14:textId="77777777" w:rsidR="00421B3E" w:rsidRPr="008D72D4" w:rsidRDefault="00421B3E" w:rsidP="00421B3E">
      <w:pPr>
        <w:ind w:firstLine="0"/>
        <w:jc w:val="center"/>
      </w:pPr>
    </w:p>
    <w:p w14:paraId="2C208475" w14:textId="77777777" w:rsidR="00421B3E" w:rsidRPr="008D72D4" w:rsidRDefault="00421B3E" w:rsidP="00421B3E">
      <w:pPr>
        <w:ind w:firstLine="0"/>
        <w:jc w:val="center"/>
      </w:pPr>
    </w:p>
    <w:p w14:paraId="76864ED9" w14:textId="77777777" w:rsidR="00421B3E" w:rsidRPr="008D72D4" w:rsidRDefault="00421B3E" w:rsidP="00421B3E">
      <w:pPr>
        <w:ind w:firstLine="0"/>
        <w:jc w:val="center"/>
      </w:pPr>
    </w:p>
    <w:p w14:paraId="198BCC93" w14:textId="77777777" w:rsidR="00421B3E" w:rsidRPr="008D72D4" w:rsidRDefault="00421B3E" w:rsidP="00421B3E">
      <w:pPr>
        <w:ind w:firstLine="0"/>
        <w:jc w:val="center"/>
      </w:pPr>
    </w:p>
    <w:p w14:paraId="2333F30E" w14:textId="77777777" w:rsidR="00421B3E" w:rsidRPr="008D72D4" w:rsidRDefault="00421B3E" w:rsidP="00421B3E">
      <w:pPr>
        <w:ind w:firstLine="0"/>
        <w:jc w:val="center"/>
      </w:pPr>
    </w:p>
    <w:p w14:paraId="1B0016C9" w14:textId="77777777" w:rsidR="00421B3E" w:rsidRPr="008D72D4" w:rsidRDefault="00421B3E" w:rsidP="00421B3E">
      <w:pPr>
        <w:ind w:firstLine="0"/>
        <w:jc w:val="center"/>
      </w:pPr>
    </w:p>
    <w:p w14:paraId="6D76E76C" w14:textId="77777777" w:rsidR="00421B3E" w:rsidRPr="008D72D4" w:rsidRDefault="00421B3E" w:rsidP="00421B3E">
      <w:pPr>
        <w:ind w:firstLine="0"/>
        <w:jc w:val="center"/>
      </w:pPr>
    </w:p>
    <w:p w14:paraId="1A4349EF" w14:textId="6B7C236A" w:rsidR="004F2703" w:rsidRPr="008D72D4" w:rsidRDefault="000F7705" w:rsidP="000F7705">
      <w:pPr>
        <w:ind w:firstLine="0"/>
        <w:jc w:val="center"/>
      </w:pPr>
      <w:r w:rsidRPr="008D72D4">
        <w:rPr>
          <w:sz w:val="32"/>
        </w:rPr>
        <w:t xml:space="preserve">Anthony </w:t>
      </w:r>
      <w:proofErr w:type="spellStart"/>
      <w:r w:rsidRPr="008D72D4">
        <w:rPr>
          <w:sz w:val="32"/>
        </w:rPr>
        <w:t>Galeano</w:t>
      </w:r>
      <w:proofErr w:type="spellEnd"/>
      <w:r w:rsidRPr="008D72D4">
        <w:t xml:space="preserve"> </w:t>
      </w:r>
      <w:r w:rsidR="004C6775" w:rsidRPr="008D72D4">
        <w:br w:type="page"/>
      </w:r>
    </w:p>
    <w:p w14:paraId="2278094D" w14:textId="77777777" w:rsidR="00BD1CA1" w:rsidRPr="008D72D4" w:rsidRDefault="00BD1CA1" w:rsidP="00742F3B"/>
    <w:p w14:paraId="7209A0A4" w14:textId="77777777" w:rsidR="002B6E0C" w:rsidRPr="008D72D4" w:rsidRDefault="002B6E0C" w:rsidP="00742F3B"/>
    <w:p w14:paraId="7664B354" w14:textId="77777777" w:rsidR="002B6E0C" w:rsidRPr="008D72D4" w:rsidRDefault="002B6E0C" w:rsidP="00742F3B"/>
    <w:p w14:paraId="1040922F" w14:textId="77777777" w:rsidR="002B6E0C" w:rsidRPr="008D72D4" w:rsidRDefault="002B6E0C" w:rsidP="00742F3B"/>
    <w:p w14:paraId="1834C182" w14:textId="77777777" w:rsidR="002B6E0C" w:rsidRPr="008D72D4" w:rsidRDefault="002B6E0C" w:rsidP="00742F3B"/>
    <w:p w14:paraId="3AF0670D" w14:textId="77777777" w:rsidR="002B6E0C" w:rsidRPr="008D72D4" w:rsidRDefault="002B6E0C" w:rsidP="00742F3B"/>
    <w:p w14:paraId="33AE3ADC" w14:textId="77777777" w:rsidR="002B6E0C" w:rsidRPr="008D72D4" w:rsidRDefault="002B6E0C" w:rsidP="00742F3B"/>
    <w:p w14:paraId="3E14DB4B" w14:textId="77777777" w:rsidR="002B6E0C" w:rsidRPr="008D72D4" w:rsidRDefault="002B6E0C" w:rsidP="005B36B6">
      <w:pPr>
        <w:jc w:val="center"/>
      </w:pPr>
    </w:p>
    <w:p w14:paraId="412DB020" w14:textId="2EA88EBA" w:rsidR="00BD1CA1" w:rsidRPr="008D72D4" w:rsidRDefault="00F73247" w:rsidP="001C54B3">
      <w:pPr>
        <w:ind w:firstLine="0"/>
        <w:jc w:val="center"/>
      </w:pPr>
      <w:r w:rsidRPr="008D72D4">
        <w:t>Copyright © 202</w:t>
      </w:r>
      <w:r w:rsidR="00357328" w:rsidRPr="008D72D4">
        <w:t>2</w:t>
      </w:r>
    </w:p>
    <w:p w14:paraId="10CA9A56" w14:textId="77777777" w:rsidR="00BD1CA1" w:rsidRPr="008D72D4" w:rsidRDefault="004C6775" w:rsidP="001C54B3">
      <w:pPr>
        <w:ind w:firstLine="0"/>
        <w:jc w:val="center"/>
      </w:pPr>
      <w:r w:rsidRPr="008D72D4">
        <w:t>All Rights Reserved</w:t>
      </w:r>
    </w:p>
    <w:p w14:paraId="478F9F7F" w14:textId="77777777" w:rsidR="008858BB" w:rsidRPr="008D72D4" w:rsidRDefault="004C6775" w:rsidP="001C54B3">
      <w:pPr>
        <w:ind w:firstLine="0"/>
        <w:jc w:val="center"/>
        <w:rPr>
          <w:szCs w:val="22"/>
        </w:rPr>
      </w:pPr>
      <w:r w:rsidRPr="008D72D4">
        <w:t>ISBN:</w:t>
      </w:r>
      <w:bookmarkStart w:id="0" w:name="_Toc507531105"/>
    </w:p>
    <w:p w14:paraId="6BE6A533" w14:textId="77777777" w:rsidR="002B6E0C" w:rsidRPr="008D72D4" w:rsidRDefault="004C6775" w:rsidP="00742F3B">
      <w:pPr>
        <w:rPr>
          <w:sz w:val="44"/>
          <w:szCs w:val="44"/>
        </w:rPr>
      </w:pPr>
      <w:r w:rsidRPr="008D72D4">
        <w:br w:type="page"/>
      </w:r>
    </w:p>
    <w:p w14:paraId="0A5C7C1C" w14:textId="77777777" w:rsidR="009F1768" w:rsidRPr="008D72D4" w:rsidRDefault="004C6775" w:rsidP="00713307">
      <w:pPr>
        <w:pStyle w:val="Heading1"/>
        <w:ind w:firstLine="0"/>
      </w:pPr>
      <w:bookmarkStart w:id="1" w:name="_Toc507531107"/>
      <w:bookmarkStart w:id="2" w:name="_Toc111130552"/>
      <w:bookmarkEnd w:id="0"/>
      <w:r w:rsidRPr="008D72D4">
        <w:lastRenderedPageBreak/>
        <w:t>Dedication</w:t>
      </w:r>
      <w:bookmarkEnd w:id="1"/>
      <w:bookmarkEnd w:id="2"/>
    </w:p>
    <w:p w14:paraId="1911E4EA" w14:textId="77777777" w:rsidR="00A038EB" w:rsidRPr="008D72D4" w:rsidRDefault="004C6775" w:rsidP="00713307">
      <w:pPr>
        <w:ind w:firstLine="0"/>
        <w:jc w:val="center"/>
      </w:pPr>
      <w:bookmarkStart w:id="3" w:name="_Toc495626439"/>
      <w:bookmarkStart w:id="4" w:name="_Toc495924905"/>
      <w:bookmarkStart w:id="5" w:name="_Toc496607256"/>
      <w:bookmarkStart w:id="6" w:name="_Toc507531108"/>
      <w:r w:rsidRPr="008D72D4">
        <w:t>[Client will provide details for dedication]</w:t>
      </w:r>
    </w:p>
    <w:p w14:paraId="5E8794F6" w14:textId="77777777" w:rsidR="00A038EB" w:rsidRPr="008D72D4" w:rsidRDefault="004C6775">
      <w:pPr>
        <w:widowControl/>
        <w:spacing w:before="0" w:after="160" w:line="259" w:lineRule="auto"/>
        <w:ind w:firstLine="0"/>
        <w:jc w:val="left"/>
      </w:pPr>
      <w:r w:rsidRPr="008D72D4">
        <w:br w:type="page"/>
      </w:r>
    </w:p>
    <w:p w14:paraId="126A84CD" w14:textId="77777777" w:rsidR="009F1768" w:rsidRPr="008D72D4" w:rsidRDefault="004C6775" w:rsidP="00742F3B">
      <w:pPr>
        <w:pStyle w:val="Heading1"/>
      </w:pPr>
      <w:bookmarkStart w:id="7" w:name="_Toc111130553"/>
      <w:r w:rsidRPr="008D72D4">
        <w:lastRenderedPageBreak/>
        <w:t>Acknowledgment</w:t>
      </w:r>
      <w:bookmarkEnd w:id="3"/>
      <w:bookmarkEnd w:id="4"/>
      <w:bookmarkEnd w:id="5"/>
      <w:bookmarkEnd w:id="6"/>
      <w:bookmarkEnd w:id="7"/>
    </w:p>
    <w:p w14:paraId="1B756160" w14:textId="77777777" w:rsidR="00257D7D" w:rsidRPr="008D72D4" w:rsidRDefault="004C6775" w:rsidP="00742F3B">
      <w:pPr>
        <w:rPr>
          <w:color w:val="FF0000"/>
        </w:rPr>
      </w:pPr>
      <w:r w:rsidRPr="008D72D4">
        <w:t>[Client will provide details for acknowledgment]</w:t>
      </w:r>
      <w:r w:rsidRPr="008D72D4">
        <w:br w:type="page"/>
      </w:r>
    </w:p>
    <w:sdt>
      <w:sdtPr>
        <w:rPr>
          <w:rFonts w:ascii="Times New Roman" w:eastAsia="Calibri" w:hAnsi="Times New Roman" w:cs="Times New Roman"/>
          <w:i w:val="0"/>
          <w:color w:val="auto"/>
          <w:sz w:val="24"/>
          <w:szCs w:val="24"/>
        </w:rPr>
        <w:id w:val="876051390"/>
        <w:docPartObj>
          <w:docPartGallery w:val="Table of Contents"/>
          <w:docPartUnique/>
        </w:docPartObj>
      </w:sdtPr>
      <w:sdtEndPr>
        <w:rPr>
          <w:b/>
          <w:bCs/>
          <w:noProof/>
        </w:rPr>
      </w:sdtEndPr>
      <w:sdtContent>
        <w:p w14:paraId="01255C7F" w14:textId="77777777" w:rsidR="00A038EB" w:rsidRPr="008D72D4" w:rsidRDefault="004C6775">
          <w:pPr>
            <w:pStyle w:val="TOCHeading"/>
            <w:rPr>
              <w:rFonts w:ascii="Times New Roman" w:hAnsi="Times New Roman" w:cs="Times New Roman"/>
              <w:i w:val="0"/>
              <w:color w:val="000000" w:themeColor="text1"/>
            </w:rPr>
          </w:pPr>
          <w:r w:rsidRPr="008D72D4">
            <w:rPr>
              <w:rFonts w:ascii="Times New Roman" w:hAnsi="Times New Roman" w:cs="Times New Roman"/>
              <w:i w:val="0"/>
              <w:color w:val="000000" w:themeColor="text1"/>
            </w:rPr>
            <w:t>CONTENTS</w:t>
          </w:r>
        </w:p>
        <w:p w14:paraId="115A2598" w14:textId="77777777" w:rsidR="00A038EB" w:rsidRPr="008D72D4" w:rsidRDefault="00A038EB" w:rsidP="00A038EB"/>
        <w:p w14:paraId="0C6B20AB" w14:textId="56AF9DF5" w:rsidR="00815027" w:rsidRPr="008D72D4" w:rsidRDefault="004C6775">
          <w:pPr>
            <w:pStyle w:val="TOC1"/>
            <w:tabs>
              <w:tab w:val="right" w:leader="dot" w:pos="5750"/>
            </w:tabs>
            <w:rPr>
              <w:rFonts w:asciiTheme="minorHAnsi" w:eastAsiaTheme="minorEastAsia" w:hAnsiTheme="minorHAnsi" w:cstheme="minorBidi"/>
              <w:iCs w:val="0"/>
              <w:noProof/>
              <w:sz w:val="22"/>
              <w:szCs w:val="22"/>
            </w:rPr>
          </w:pPr>
          <w:r w:rsidRPr="008D72D4">
            <w:fldChar w:fldCharType="begin"/>
          </w:r>
          <w:r w:rsidRPr="008D72D4">
            <w:instrText xml:space="preserve"> TOC \o "1-3" \h \z \u </w:instrText>
          </w:r>
          <w:r w:rsidRPr="008D72D4">
            <w:fldChar w:fldCharType="separate"/>
          </w:r>
          <w:hyperlink w:anchor="_Toc111130552" w:history="1">
            <w:r w:rsidR="00815027" w:rsidRPr="008D72D4">
              <w:rPr>
                <w:rStyle w:val="Hyperlink"/>
                <w:noProof/>
              </w:rPr>
              <w:t>Dedication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_Toc111130552 \h </w:instrText>
            </w:r>
            <w:r w:rsidR="00815027" w:rsidRPr="008D72D4">
              <w:rPr>
                <w:noProof/>
                <w:webHidden/>
              </w:rPr>
            </w:r>
            <w:r w:rsidR="00815027" w:rsidRPr="008D72D4">
              <w:rPr>
                <w:noProof/>
                <w:webHidden/>
              </w:rPr>
              <w:fldChar w:fldCharType="separate"/>
            </w:r>
            <w:r w:rsidR="00815027" w:rsidRPr="008D72D4">
              <w:rPr>
                <w:noProof/>
                <w:webHidden/>
              </w:rPr>
              <w:t>iii</w:t>
            </w:r>
            <w:r w:rsidR="00815027" w:rsidRPr="008D72D4">
              <w:rPr>
                <w:noProof/>
                <w:webHidden/>
              </w:rPr>
              <w:fldChar w:fldCharType="end"/>
            </w:r>
          </w:hyperlink>
        </w:p>
        <w:p w14:paraId="04D105BC" w14:textId="5461BCD6"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3" w:history="1">
            <w:r w:rsidR="00815027" w:rsidRPr="008D72D4">
              <w:rPr>
                <w:rStyle w:val="Hyperlink"/>
                <w:noProof/>
              </w:rPr>
              <w:t>Acknowledgment</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_Toc111130553 \h </w:instrText>
            </w:r>
            <w:r w:rsidR="00815027" w:rsidRPr="008D72D4">
              <w:rPr>
                <w:noProof/>
                <w:webHidden/>
              </w:rPr>
            </w:r>
            <w:r w:rsidR="00815027" w:rsidRPr="008D72D4">
              <w:rPr>
                <w:noProof/>
                <w:webHidden/>
              </w:rPr>
              <w:fldChar w:fldCharType="separate"/>
            </w:r>
            <w:r w:rsidR="00815027" w:rsidRPr="008D72D4">
              <w:rPr>
                <w:noProof/>
                <w:webHidden/>
              </w:rPr>
              <w:t>iv</w:t>
            </w:r>
            <w:r w:rsidR="00815027" w:rsidRPr="008D72D4">
              <w:rPr>
                <w:noProof/>
                <w:webHidden/>
              </w:rPr>
              <w:fldChar w:fldCharType="end"/>
            </w:r>
          </w:hyperlink>
        </w:p>
        <w:p w14:paraId="61D5A6F5" w14:textId="167F8A3D"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4" w:history="1">
            <w:r w:rsidR="00815027" w:rsidRPr="008D72D4">
              <w:rPr>
                <w:rStyle w:val="Hyperlink"/>
                <w:noProof/>
              </w:rPr>
              <w:t>About the Author</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_Toc111130554 \h </w:instrText>
            </w:r>
            <w:r w:rsidR="00815027" w:rsidRPr="008D72D4">
              <w:rPr>
                <w:noProof/>
                <w:webHidden/>
              </w:rPr>
            </w:r>
            <w:r w:rsidR="00815027" w:rsidRPr="008D72D4">
              <w:rPr>
                <w:noProof/>
                <w:webHidden/>
              </w:rPr>
              <w:fldChar w:fldCharType="separate"/>
            </w:r>
            <w:r w:rsidR="00815027" w:rsidRPr="008D72D4">
              <w:rPr>
                <w:noProof/>
                <w:webHidden/>
              </w:rPr>
              <w:t>vii</w:t>
            </w:r>
            <w:r w:rsidR="00815027" w:rsidRPr="008D72D4">
              <w:rPr>
                <w:noProof/>
                <w:webHidden/>
              </w:rPr>
              <w:fldChar w:fldCharType="end"/>
            </w:r>
          </w:hyperlink>
        </w:p>
        <w:p w14:paraId="5C72DE8B" w14:textId="1072A6D3"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5" w:history="1">
            <w:r w:rsidR="00815027" w:rsidRPr="008D72D4">
              <w:rPr>
                <w:rStyle w:val="Hyperlink"/>
                <w:noProof/>
              </w:rPr>
              <w:t>Preface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_Toc111130555 \h </w:instrText>
            </w:r>
            <w:r w:rsidR="00815027" w:rsidRPr="008D72D4">
              <w:rPr>
                <w:noProof/>
                <w:webHidden/>
              </w:rPr>
            </w:r>
            <w:r w:rsidR="00815027" w:rsidRPr="008D72D4">
              <w:rPr>
                <w:noProof/>
                <w:webHidden/>
              </w:rPr>
              <w:fldChar w:fldCharType="separate"/>
            </w:r>
            <w:r w:rsidR="00815027" w:rsidRPr="008D72D4">
              <w:rPr>
                <w:noProof/>
                <w:webHidden/>
              </w:rPr>
              <w:t>ix</w:t>
            </w:r>
            <w:r w:rsidR="00815027" w:rsidRPr="008D72D4">
              <w:rPr>
                <w:noProof/>
                <w:webHidden/>
              </w:rPr>
              <w:fldChar w:fldCharType="end"/>
            </w:r>
          </w:hyperlink>
        </w:p>
        <w:p w14:paraId="3DD056A9" w14:textId="2F5B59E2"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6" w:history="1">
            <w:r w:rsidR="00815027" w:rsidRPr="008D72D4">
              <w:rPr>
                <w:rStyle w:val="Hyperlink"/>
                <w:noProof/>
              </w:rPr>
              <w:t>Chapter 1</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_Toc111130556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7C9954E7" w14:textId="2C8C7505"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7" w:history="1">
            <w:r w:rsidR="00815027" w:rsidRPr="008D72D4">
              <w:rPr>
                <w:rStyle w:val="Hyperlink"/>
                <w:noProof/>
              </w:rPr>
              <w:t>Introduction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_Toc111130557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215B1503" w14:textId="4DBE6353"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8" w:history="1">
            <w:r w:rsidR="00815027" w:rsidRPr="008D72D4">
              <w:rPr>
                <w:rStyle w:val="Hyperlink"/>
                <w:noProof/>
              </w:rPr>
              <w:t>Chapter 2</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_Toc111130558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3E41C791" w14:textId="743390CD"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59" w:history="1">
            <w:r w:rsidR="00815027" w:rsidRPr="008D72D4">
              <w:rPr>
                <w:rStyle w:val="Hyperlink"/>
                <w:noProof/>
              </w:rPr>
              <w:t>Who Are You?</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_Toc111130559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7C91D758" w14:textId="75B890CB"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0" w:history="1">
            <w:r w:rsidR="00815027" w:rsidRPr="008D72D4">
              <w:rPr>
                <w:rStyle w:val="Hyperlink"/>
                <w:noProof/>
              </w:rPr>
              <w:t>Chapter 3</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_Toc111130560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01FF4ABA" w14:textId="6AE82083"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1" w:history="1">
            <w:r w:rsidR="00815027" w:rsidRPr="008D72D4">
              <w:rPr>
                <w:rStyle w:val="Hyperlink"/>
                <w:noProof/>
              </w:rPr>
              <w:t>Where do you want to go?</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_Toc111130561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39E26982" w14:textId="797D2318"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2" w:history="1">
            <w:r w:rsidR="00815027" w:rsidRPr="008D72D4">
              <w:rPr>
                <w:rStyle w:val="Hyperlink"/>
                <w:noProof/>
              </w:rPr>
              <w:t>Chapter 4</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_Toc111130562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DF672F3" w14:textId="7A57C232"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3" w:history="1">
            <w:r w:rsidR="00815027" w:rsidRPr="008D72D4">
              <w:rPr>
                <w:rStyle w:val="Hyperlink"/>
                <w:noProof/>
              </w:rPr>
              <w:t>Purpose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_Toc111130563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2A4B323" w14:textId="5A235453"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4" w:history="1">
            <w:r w:rsidR="00815027" w:rsidRPr="008D72D4">
              <w:rPr>
                <w:rStyle w:val="Hyperlink"/>
                <w:i/>
                <w:noProof/>
              </w:rPr>
              <w:t>Why is finding your purpose so Important? Here are 7 Reasons Why: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_Toc111130564 \h </w:instrText>
            </w:r>
            <w:r w:rsidR="00815027" w:rsidRPr="008D72D4">
              <w:rPr>
                <w:noProof/>
                <w:webHidden/>
              </w:rPr>
            </w:r>
            <w:r w:rsidR="00815027" w:rsidRPr="008D72D4">
              <w:rPr>
                <w:noProof/>
                <w:webHidden/>
              </w:rPr>
              <w:fldChar w:fldCharType="separate"/>
            </w:r>
            <w:r w:rsidR="00815027" w:rsidRPr="008D72D4">
              <w:rPr>
                <w:noProof/>
                <w:webHidden/>
              </w:rPr>
              <w:t>45</w:t>
            </w:r>
            <w:r w:rsidR="00815027" w:rsidRPr="008D72D4">
              <w:rPr>
                <w:noProof/>
                <w:webHidden/>
              </w:rPr>
              <w:fldChar w:fldCharType="end"/>
            </w:r>
          </w:hyperlink>
        </w:p>
        <w:p w14:paraId="73791DE7" w14:textId="09B62F30"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5" w:history="1">
            <w:r w:rsidR="00815027" w:rsidRPr="008D72D4">
              <w:rPr>
                <w:rStyle w:val="Hyperlink"/>
                <w:i/>
                <w:noProof/>
                <w:shd w:val="clear" w:color="auto" w:fill="FFFFFF"/>
              </w:rPr>
              <w:t xml:space="preserve">Effective activities one could perform to "recognize </w:t>
            </w:r>
            <w:r w:rsidR="00815027" w:rsidRPr="008D72D4">
              <w:rPr>
                <w:rStyle w:val="Hyperlink"/>
                <w:i/>
                <w:noProof/>
                <w:shd w:val="clear" w:color="auto" w:fill="FFFFFF"/>
              </w:rPr>
              <w:lastRenderedPageBreak/>
              <w:t>their purpose of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_Toc111130565 \h </w:instrText>
            </w:r>
            <w:r w:rsidR="00815027" w:rsidRPr="008D72D4">
              <w:rPr>
                <w:noProof/>
                <w:webHidden/>
              </w:rPr>
            </w:r>
            <w:r w:rsidR="00815027" w:rsidRPr="008D72D4">
              <w:rPr>
                <w:noProof/>
                <w:webHidden/>
              </w:rPr>
              <w:fldChar w:fldCharType="separate"/>
            </w:r>
            <w:r w:rsidR="00815027" w:rsidRPr="008D72D4">
              <w:rPr>
                <w:noProof/>
                <w:webHidden/>
              </w:rPr>
              <w:t>48</w:t>
            </w:r>
            <w:r w:rsidR="00815027" w:rsidRPr="008D72D4">
              <w:rPr>
                <w:noProof/>
                <w:webHidden/>
              </w:rPr>
              <w:fldChar w:fldCharType="end"/>
            </w:r>
          </w:hyperlink>
        </w:p>
        <w:p w14:paraId="087D1F1B" w14:textId="1DED4C29"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6" w:history="1">
            <w:r w:rsidR="00815027" w:rsidRPr="008D72D4">
              <w:rPr>
                <w:rStyle w:val="Hyperlink"/>
                <w:noProof/>
              </w:rPr>
              <w:t>Chapter 5</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_Toc111130566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431F0FC6" w14:textId="6982A2AB"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67" w:history="1">
            <w:r w:rsidR="00815027" w:rsidRPr="008D72D4">
              <w:rPr>
                <w:rStyle w:val="Hyperlink"/>
                <w:noProof/>
              </w:rPr>
              <w:t>What Do You Need?</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_Toc111130567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19ACE4EA" w14:textId="71426C91" w:rsidR="00815027" w:rsidRPr="008D72D4" w:rsidRDefault="001E012E">
          <w:pPr>
            <w:pStyle w:val="TOC2"/>
            <w:tabs>
              <w:tab w:val="right" w:leader="dot" w:pos="5750"/>
            </w:tabs>
            <w:rPr>
              <w:rFonts w:asciiTheme="minorHAnsi" w:eastAsiaTheme="minorEastAsia" w:hAnsiTheme="minorHAnsi" w:cstheme="minorBidi"/>
              <w:iCs w:val="0"/>
              <w:noProof/>
              <w:sz w:val="22"/>
              <w:szCs w:val="22"/>
            </w:rPr>
          </w:pPr>
          <w:hyperlink w:anchor="_Toc111130568" w:history="1">
            <w:r w:rsidR="00815027" w:rsidRPr="008D72D4">
              <w:rPr>
                <w:rStyle w:val="Hyperlink"/>
                <w:i/>
                <w:noProof/>
              </w:rPr>
              <w:t>Different People Have Different Destinations in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_Toc111130568 \h </w:instrText>
            </w:r>
            <w:r w:rsidR="00815027" w:rsidRPr="008D72D4">
              <w:rPr>
                <w:noProof/>
                <w:webHidden/>
              </w:rPr>
            </w:r>
            <w:r w:rsidR="00815027" w:rsidRPr="008D72D4">
              <w:rPr>
                <w:noProof/>
                <w:webHidden/>
              </w:rPr>
              <w:fldChar w:fldCharType="separate"/>
            </w:r>
            <w:r w:rsidR="00815027" w:rsidRPr="008D72D4">
              <w:rPr>
                <w:noProof/>
                <w:webHidden/>
              </w:rPr>
              <w:t>63</w:t>
            </w:r>
            <w:r w:rsidR="00815027" w:rsidRPr="008D72D4">
              <w:rPr>
                <w:noProof/>
                <w:webHidden/>
              </w:rPr>
              <w:fldChar w:fldCharType="end"/>
            </w:r>
          </w:hyperlink>
        </w:p>
        <w:p w14:paraId="18D6B183" w14:textId="2A59A3B6" w:rsidR="00815027" w:rsidRPr="008D72D4" w:rsidRDefault="001E012E">
          <w:pPr>
            <w:pStyle w:val="TOC2"/>
            <w:tabs>
              <w:tab w:val="right" w:leader="dot" w:pos="5750"/>
            </w:tabs>
            <w:rPr>
              <w:rFonts w:asciiTheme="minorHAnsi" w:eastAsiaTheme="minorEastAsia" w:hAnsiTheme="minorHAnsi" w:cstheme="minorBidi"/>
              <w:iCs w:val="0"/>
              <w:noProof/>
              <w:sz w:val="22"/>
              <w:szCs w:val="22"/>
            </w:rPr>
          </w:pPr>
          <w:hyperlink w:anchor="_Toc111130569" w:history="1">
            <w:r w:rsidR="00815027" w:rsidRPr="008D72D4">
              <w:rPr>
                <w:rStyle w:val="Hyperlink"/>
                <w:i/>
                <w:noProof/>
              </w:rPr>
              <w:t>Preparing Yourself for The Journey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_Toc111130569 \h </w:instrText>
            </w:r>
            <w:r w:rsidR="00815027" w:rsidRPr="008D72D4">
              <w:rPr>
                <w:noProof/>
                <w:webHidden/>
              </w:rPr>
            </w:r>
            <w:r w:rsidR="00815027" w:rsidRPr="008D72D4">
              <w:rPr>
                <w:noProof/>
                <w:webHidden/>
              </w:rPr>
              <w:fldChar w:fldCharType="separate"/>
            </w:r>
            <w:r w:rsidR="00815027" w:rsidRPr="008D72D4">
              <w:rPr>
                <w:noProof/>
                <w:webHidden/>
              </w:rPr>
              <w:t>68</w:t>
            </w:r>
            <w:r w:rsidR="00815027" w:rsidRPr="008D72D4">
              <w:rPr>
                <w:noProof/>
                <w:webHidden/>
              </w:rPr>
              <w:fldChar w:fldCharType="end"/>
            </w:r>
          </w:hyperlink>
        </w:p>
        <w:p w14:paraId="7F64B385" w14:textId="7D40151D"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70" w:history="1">
            <w:r w:rsidR="00815027" w:rsidRPr="008D72D4">
              <w:rPr>
                <w:rStyle w:val="Hyperlink"/>
                <w:noProof/>
              </w:rPr>
              <w:t>Chapter 6</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_Toc111130570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5547F9B7" w14:textId="55D03736" w:rsidR="00815027" w:rsidRPr="008D72D4" w:rsidRDefault="001E012E">
          <w:pPr>
            <w:pStyle w:val="TOC1"/>
            <w:tabs>
              <w:tab w:val="right" w:leader="dot" w:pos="5750"/>
            </w:tabs>
            <w:rPr>
              <w:rFonts w:asciiTheme="minorHAnsi" w:eastAsiaTheme="minorEastAsia" w:hAnsiTheme="minorHAnsi" w:cstheme="minorBidi"/>
              <w:iCs w:val="0"/>
              <w:noProof/>
              <w:sz w:val="22"/>
              <w:szCs w:val="22"/>
            </w:rPr>
          </w:pPr>
          <w:hyperlink w:anchor="_Toc111130571" w:history="1">
            <w:r w:rsidR="00815027" w:rsidRPr="008D72D4">
              <w:rPr>
                <w:rStyle w:val="Hyperlink"/>
                <w:noProof/>
              </w:rPr>
              <w:t>The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_Toc111130571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4543B9D2" w14:textId="607C33E3" w:rsidR="00815027" w:rsidRPr="008D72D4" w:rsidRDefault="001E012E">
          <w:pPr>
            <w:pStyle w:val="TOC2"/>
            <w:tabs>
              <w:tab w:val="right" w:leader="dot" w:pos="5750"/>
            </w:tabs>
            <w:rPr>
              <w:rFonts w:asciiTheme="minorHAnsi" w:eastAsiaTheme="minorEastAsia" w:hAnsiTheme="minorHAnsi" w:cstheme="minorBidi"/>
              <w:iCs w:val="0"/>
              <w:noProof/>
              <w:sz w:val="22"/>
              <w:szCs w:val="22"/>
            </w:rPr>
          </w:pPr>
          <w:hyperlink w:anchor="_Toc111130572" w:history="1">
            <w:r w:rsidR="00815027" w:rsidRPr="008D72D4">
              <w:rPr>
                <w:rStyle w:val="Hyperlink"/>
                <w:i/>
                <w:noProof/>
              </w:rPr>
              <w:t>Things to Consider While Creating a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_Toc111130572 \h </w:instrText>
            </w:r>
            <w:r w:rsidR="00815027" w:rsidRPr="008D72D4">
              <w:rPr>
                <w:noProof/>
                <w:webHidden/>
              </w:rPr>
            </w:r>
            <w:r w:rsidR="00815027" w:rsidRPr="008D72D4">
              <w:rPr>
                <w:noProof/>
                <w:webHidden/>
              </w:rPr>
              <w:fldChar w:fldCharType="separate"/>
            </w:r>
            <w:r w:rsidR="00815027" w:rsidRPr="008D72D4">
              <w:rPr>
                <w:noProof/>
                <w:webHidden/>
              </w:rPr>
              <w:t>80</w:t>
            </w:r>
            <w:r w:rsidR="00815027" w:rsidRPr="008D72D4">
              <w:rPr>
                <w:noProof/>
                <w:webHidden/>
              </w:rPr>
              <w:fldChar w:fldCharType="end"/>
            </w:r>
          </w:hyperlink>
        </w:p>
        <w:p w14:paraId="2B7B9805" w14:textId="523C8D0C" w:rsidR="00A038EB" w:rsidRPr="008D72D4" w:rsidRDefault="004C6775">
          <w:r w:rsidRPr="008D72D4">
            <w:rPr>
              <w:b/>
              <w:bCs/>
              <w:noProof/>
            </w:rPr>
            <w:fldChar w:fldCharType="end"/>
          </w:r>
        </w:p>
      </w:sdtContent>
    </w:sdt>
    <w:p w14:paraId="3F83B99B" w14:textId="77777777" w:rsidR="009F1768" w:rsidRPr="008D72D4" w:rsidRDefault="009F1768" w:rsidP="00742F3B"/>
    <w:p w14:paraId="3B743538" w14:textId="77777777" w:rsidR="00D934CD" w:rsidRPr="008D72D4" w:rsidRDefault="004C6775">
      <w:pPr>
        <w:widowControl/>
        <w:spacing w:before="0" w:after="160" w:line="259" w:lineRule="auto"/>
        <w:ind w:firstLine="0"/>
        <w:jc w:val="left"/>
      </w:pPr>
      <w:r w:rsidRPr="008D72D4">
        <w:br w:type="page"/>
      </w:r>
    </w:p>
    <w:p w14:paraId="58556870" w14:textId="6BFA03E7" w:rsidR="0087079D" w:rsidRPr="008D72D4" w:rsidRDefault="004C6775" w:rsidP="00421B3E">
      <w:pPr>
        <w:pStyle w:val="Heading1"/>
        <w:ind w:firstLine="0"/>
      </w:pPr>
      <w:bookmarkStart w:id="8" w:name="_Toc507531106"/>
      <w:bookmarkStart w:id="9" w:name="_Toc512376918"/>
      <w:bookmarkStart w:id="10" w:name="_Toc111130554"/>
      <w:r w:rsidRPr="008D72D4">
        <w:lastRenderedPageBreak/>
        <w:t>About the Author</w:t>
      </w:r>
      <w:bookmarkEnd w:id="8"/>
      <w:bookmarkEnd w:id="9"/>
      <w:bookmarkEnd w:id="10"/>
    </w:p>
    <w:p w14:paraId="4A6E8168" w14:textId="77777777" w:rsidR="00421B3E" w:rsidRPr="008D72D4" w:rsidRDefault="00421B3E" w:rsidP="00421B3E">
      <w:pPr>
        <w:ind w:firstLine="0"/>
        <w:jc w:val="center"/>
      </w:pPr>
      <w:r w:rsidRPr="008D72D4">
        <w:t>[Client will provide details for dedication]</w:t>
      </w:r>
    </w:p>
    <w:p w14:paraId="2244F4C2" w14:textId="77777777" w:rsidR="00421B3E" w:rsidRPr="008D72D4" w:rsidRDefault="00421B3E" w:rsidP="00421B3E"/>
    <w:p w14:paraId="5F947A1C" w14:textId="77777777" w:rsidR="0087079D" w:rsidRPr="008D72D4" w:rsidRDefault="0087079D" w:rsidP="00742F3B"/>
    <w:p w14:paraId="5E1D73D0" w14:textId="77777777" w:rsidR="0087079D" w:rsidRPr="008D72D4" w:rsidRDefault="0087079D" w:rsidP="00742F3B"/>
    <w:p w14:paraId="2AF0E521" w14:textId="77777777" w:rsidR="003574BA" w:rsidRPr="008D72D4" w:rsidRDefault="003574BA" w:rsidP="00742F3B"/>
    <w:p w14:paraId="7692F269" w14:textId="77777777" w:rsidR="008C3438" w:rsidRPr="008D72D4" w:rsidRDefault="008C3438" w:rsidP="00742F3B"/>
    <w:p w14:paraId="7E6A94A9" w14:textId="77777777" w:rsidR="00E005F1" w:rsidRPr="008D72D4" w:rsidRDefault="004C6775">
      <w:pPr>
        <w:widowControl/>
        <w:spacing w:before="0" w:after="160" w:line="259" w:lineRule="auto"/>
        <w:ind w:firstLine="0"/>
        <w:jc w:val="left"/>
      </w:pPr>
      <w:r w:rsidRPr="008D72D4">
        <w:br w:type="page"/>
      </w:r>
    </w:p>
    <w:p w14:paraId="59D61499" w14:textId="77777777" w:rsidR="0057386B" w:rsidRPr="008D72D4" w:rsidRDefault="0057386B" w:rsidP="00A327C6">
      <w:pPr>
        <w:ind w:firstLine="0"/>
        <w:jc w:val="center"/>
      </w:pPr>
    </w:p>
    <w:p w14:paraId="04E11F81" w14:textId="77777777" w:rsidR="0057386B" w:rsidRPr="008D72D4" w:rsidRDefault="0057386B" w:rsidP="00A327C6">
      <w:pPr>
        <w:ind w:firstLine="0"/>
        <w:jc w:val="center"/>
      </w:pPr>
    </w:p>
    <w:p w14:paraId="4B825D3F" w14:textId="77777777" w:rsidR="0057386B" w:rsidRPr="008D72D4" w:rsidRDefault="0057386B" w:rsidP="00A327C6">
      <w:pPr>
        <w:ind w:firstLine="0"/>
        <w:jc w:val="center"/>
      </w:pPr>
    </w:p>
    <w:p w14:paraId="63401B5E" w14:textId="77777777" w:rsidR="0057386B" w:rsidRPr="008D72D4" w:rsidRDefault="0057386B" w:rsidP="00A327C6">
      <w:pPr>
        <w:ind w:firstLine="0"/>
        <w:jc w:val="center"/>
      </w:pPr>
    </w:p>
    <w:p w14:paraId="2D66CB0D" w14:textId="77777777" w:rsidR="00DA22B2" w:rsidRPr="008D72D4" w:rsidRDefault="00DA22B2" w:rsidP="00A327C6">
      <w:pPr>
        <w:ind w:firstLine="0"/>
        <w:jc w:val="center"/>
      </w:pPr>
    </w:p>
    <w:p w14:paraId="5B888CC2" w14:textId="77777777" w:rsidR="009F1768" w:rsidRPr="008D72D4" w:rsidRDefault="004C6775" w:rsidP="00A327C6">
      <w:pPr>
        <w:ind w:firstLine="0"/>
        <w:jc w:val="center"/>
      </w:pPr>
      <w:r w:rsidRPr="008D72D4">
        <w:t>Page Blank Intentionally</w:t>
      </w:r>
      <w:bookmarkStart w:id="11" w:name="_Toc495924906"/>
    </w:p>
    <w:p w14:paraId="208CE2EB" w14:textId="77777777" w:rsidR="009F1768" w:rsidRPr="008D72D4" w:rsidRDefault="004C6775" w:rsidP="00742F3B">
      <w:r w:rsidRPr="008D72D4">
        <w:br w:type="page"/>
      </w:r>
    </w:p>
    <w:p w14:paraId="57EA0F30" w14:textId="77777777" w:rsidR="00351827" w:rsidRPr="008D72D4" w:rsidRDefault="004C6775" w:rsidP="00351827">
      <w:pPr>
        <w:pStyle w:val="Heading1"/>
        <w:ind w:firstLine="0"/>
      </w:pPr>
      <w:bookmarkStart w:id="12" w:name="_Toc495924907"/>
      <w:bookmarkStart w:id="13" w:name="_Toc496607257"/>
      <w:bookmarkStart w:id="14" w:name="_Toc507531110"/>
      <w:bookmarkStart w:id="15" w:name="_Toc111130555"/>
      <w:bookmarkEnd w:id="11"/>
      <w:r w:rsidRPr="008D72D4">
        <w:lastRenderedPageBreak/>
        <w:t>Preface</w:t>
      </w:r>
      <w:bookmarkStart w:id="16" w:name="_Toc507531111"/>
      <w:bookmarkEnd w:id="12"/>
      <w:bookmarkEnd w:id="13"/>
      <w:bookmarkEnd w:id="14"/>
      <w:bookmarkEnd w:id="15"/>
    </w:p>
    <w:p w14:paraId="7B1428F1" w14:textId="77618678" w:rsidR="00351827" w:rsidRPr="008D72D4" w:rsidRDefault="004C6775" w:rsidP="005F27A3">
      <w:pPr>
        <w:widowControl/>
        <w:spacing w:before="0" w:after="160"/>
        <w:ind w:firstLine="0"/>
        <w:rPr>
          <w:b/>
        </w:rPr>
        <w:sectPr w:rsidR="00351827" w:rsidRPr="008D72D4" w:rsidSect="003A1378">
          <w:headerReference w:type="even" r:id="rId8"/>
          <w:headerReference w:type="default" r:id="rId9"/>
          <w:footerReference w:type="even" r:id="rId10"/>
          <w:footerReference w:type="default" r:id="rId11"/>
          <w:footerReference w:type="first" r:id="rId12"/>
          <w:pgSz w:w="9000" w:h="13320" w:code="1"/>
          <w:pgMar w:top="2160" w:right="1440" w:bottom="2160" w:left="1800" w:header="990" w:footer="720" w:gutter="0"/>
          <w:pgNumType w:fmt="lowerRoman" w:start="1"/>
          <w:cols w:space="720"/>
          <w:titlePg/>
          <w:docGrid w:linePitch="360"/>
        </w:sectPr>
      </w:pPr>
      <w:r w:rsidRPr="008D72D4">
        <w:br w:type="page"/>
      </w:r>
    </w:p>
    <w:p w14:paraId="63CFA31B" w14:textId="17CD5758" w:rsidR="000F7705" w:rsidRPr="008D72D4" w:rsidRDefault="000F7705" w:rsidP="000F7705">
      <w:pPr>
        <w:pStyle w:val="Heading1"/>
        <w:ind w:firstLine="0"/>
      </w:pPr>
      <w:bookmarkStart w:id="17" w:name="_Toc111130556"/>
      <w:bookmarkEnd w:id="16"/>
      <w:r w:rsidRPr="008D72D4">
        <w:lastRenderedPageBreak/>
        <w:t>Chapter 1</w:t>
      </w:r>
      <w:bookmarkEnd w:id="17"/>
    </w:p>
    <w:p w14:paraId="3C1D1604" w14:textId="2247D5CC" w:rsidR="000F7705" w:rsidRPr="008D72D4" w:rsidRDefault="000F7705" w:rsidP="000F7705">
      <w:pPr>
        <w:pStyle w:val="Heading1"/>
        <w:ind w:firstLine="0"/>
      </w:pPr>
      <w:bookmarkStart w:id="18" w:name="_Toc111130557"/>
      <w:r w:rsidRPr="008D72D4">
        <w:t>Introduction</w:t>
      </w:r>
      <w:bookmarkEnd w:id="18"/>
    </w:p>
    <w:p w14:paraId="0C94E2FC" w14:textId="77777777" w:rsidR="00734C01" w:rsidRPr="008D72D4" w:rsidRDefault="00734C01">
      <w:pPr>
        <w:widowControl/>
        <w:spacing w:before="0" w:after="160" w:line="259" w:lineRule="auto"/>
        <w:ind w:firstLine="0"/>
        <w:jc w:val="left"/>
      </w:pPr>
      <w:r w:rsidRPr="008D72D4">
        <w:br w:type="page"/>
      </w:r>
    </w:p>
    <w:p w14:paraId="231794B1" w14:textId="77777777" w:rsidR="00C6717A" w:rsidRPr="008D72D4" w:rsidRDefault="00C6717A" w:rsidP="00C6717A">
      <w:pPr>
        <w:pStyle w:val="Heading1"/>
      </w:pPr>
      <w:bookmarkStart w:id="19" w:name="_Toc111130558"/>
      <w:r w:rsidRPr="008D72D4">
        <w:lastRenderedPageBreak/>
        <w:t>Chapter 2</w:t>
      </w:r>
      <w:bookmarkEnd w:id="19"/>
    </w:p>
    <w:p w14:paraId="5AB01FA5" w14:textId="77777777" w:rsidR="00C6717A" w:rsidRPr="008D72D4" w:rsidRDefault="00C6717A" w:rsidP="00C6717A">
      <w:pPr>
        <w:pStyle w:val="Heading1"/>
      </w:pPr>
      <w:bookmarkStart w:id="20" w:name="_Toc111130559"/>
      <w:r w:rsidRPr="008D72D4">
        <w:t>Who Are You?</w:t>
      </w:r>
      <w:bookmarkEnd w:id="20"/>
    </w:p>
    <w:p w14:paraId="31BAD283" w14:textId="77777777" w:rsidR="00C6717A" w:rsidRPr="008D72D4" w:rsidRDefault="00C6717A" w:rsidP="00C6717A">
      <w:r w:rsidRPr="008D72D4">
        <w:t>How many times have you heard the phrase or any variation of, "We are a family at this company"? I'm sure that these words or similar phrases have become resented platitudes that are consistently repeated in the business world. Practically no one who has worked in a job position has been spared the patronizing experience of being told that they hold a value to the company that is far from believable. We all know the stunt. The company tells us we are family but then readily kicks us out the moment things go sour.</w:t>
      </w:r>
    </w:p>
    <w:p w14:paraId="672AAFB3" w14:textId="77777777" w:rsidR="00C6717A" w:rsidRPr="008D72D4" w:rsidRDefault="00C6717A" w:rsidP="00C6717A">
      <w:r w:rsidRPr="008D72D4">
        <w:t>So, a few things come to mind; either we are not family in the first place, or the family we are a part of sees us as a mere means to an end. I don't know about you, but I would rather not be part of a family where the love I receive is a function of how much I can give in return. Family is about unconditional love; it is not a business transaction with shifting boundaries of allies and enemies. Make no mistake; you work at a job in exchange for something in return.</w:t>
      </w:r>
    </w:p>
    <w:p w14:paraId="6BA34423" w14:textId="77777777" w:rsidR="00C6717A" w:rsidRPr="008D72D4" w:rsidRDefault="00C6717A" w:rsidP="00C6717A">
      <w:r w:rsidRPr="008D72D4">
        <w:lastRenderedPageBreak/>
        <w:t>This arrangement is mutually beneficial, but it is also sustained only as long as the benefit continues. Yes, some people can work in jobs or roles out of passion, but the fundamentals of the job environment remain the same. You are a small part, a cog in the machine. The work you do within the organization is your ultimate purpose within said company. No matter how welcome your job makes you feel, it is still just a job, and you are still just yourself. The company you work for and the job that you do have a separation that exists by the very nature of the relationship.</w:t>
      </w:r>
    </w:p>
    <w:p w14:paraId="7179D1F2" w14:textId="77777777" w:rsidR="00C6717A" w:rsidRPr="008D72D4" w:rsidRDefault="00C6717A" w:rsidP="00C6717A">
      <w:r w:rsidRPr="008D72D4">
        <w:t>If you have a problem in your life, the company will not care. If the company goes under, you will move on and find a different job. Contrast this with your family, and you will learn the difference. When your family gets sick, you are affected. When you are sick, your family is affected. You share in both the joys, sorrows, pains and triumphs with your family members. They are, in essence, an extension of yourself tied together with the bond of love and kinship.</w:t>
      </w:r>
    </w:p>
    <w:p w14:paraId="69782C05" w14:textId="77777777" w:rsidR="00C6717A" w:rsidRPr="008D72D4" w:rsidRDefault="00C6717A" w:rsidP="00C6717A">
      <w:r w:rsidRPr="008D72D4">
        <w:t xml:space="preserve">Let us use another example to show you just how much a company differs from your personal identity. Have you ever considered what the company truly is at its core? While businesses may be able to register as “people,” </w:t>
      </w:r>
      <w:r w:rsidRPr="008D72D4">
        <w:lastRenderedPageBreak/>
        <w:t xml:space="preserve">technically speaking, they do not exist as concrete entities. All businesses are, at their very core, an idea or an agreement upon which systems and roles operate. </w:t>
      </w:r>
    </w:p>
    <w:p w14:paraId="423DA671" w14:textId="77777777" w:rsidR="00C6717A" w:rsidRPr="008D72D4" w:rsidRDefault="00C6717A" w:rsidP="00C6717A">
      <w:r w:rsidRPr="008D72D4">
        <w:t>Think about your job and the work that you do; it relies on an agreement and a system. Now apply this to the broader scale. You should start seeing just how hollow the concept of a company truly is when the abstract lingo (language) is removed.</w:t>
      </w:r>
    </w:p>
    <w:p w14:paraId="522702BC" w14:textId="77777777" w:rsidR="00C6717A" w:rsidRPr="008D72D4" w:rsidRDefault="00C6717A" w:rsidP="00C6717A">
      <w:r w:rsidRPr="008D72D4">
        <w:t xml:space="preserve"> Yet, it is likely that you know many people who cling to the notion of the company being a part of their being. They think what happens to the company also happens to their personhood. They worked away and dedicated their time to a business, often sacrificing their personal lives, sleep, and rest, just to help the company perform better. What remains after they have slaved away all their time in chasing this dream? </w:t>
      </w:r>
    </w:p>
    <w:p w14:paraId="3DA0BD4A" w14:textId="77777777" w:rsidR="00C6717A" w:rsidRPr="008D72D4" w:rsidRDefault="00C6717A" w:rsidP="00C6717A">
      <w:r w:rsidRPr="008D72D4">
        <w:t>They may end up with a big and fancy job posting, higher pay, and money in the bank, but the business would remain the same. People in different positions would come and go, and the business would still stand there as an abstract and uncaring entity, living as long as the people support the systems that maintain and operate the whole.</w:t>
      </w:r>
    </w:p>
    <w:p w14:paraId="5A8A954D" w14:textId="77777777" w:rsidR="00C6717A" w:rsidRPr="008D72D4" w:rsidRDefault="00C6717A" w:rsidP="00C6717A">
      <w:r w:rsidRPr="008D72D4">
        <w:lastRenderedPageBreak/>
        <w:t xml:space="preserve">Now, look at this system and the way it remains. Can you really state that your identity is tied to your work or professional post? You are a versatile human being who has a complex relationship with his life. You dream, you desire, you have ambitions, you have weaknesses, you have relationships, you have hobbies, you have interests, you are dynamic, your goals are multi-dimensional, and you are a human being. </w:t>
      </w:r>
    </w:p>
    <w:p w14:paraId="118E8783" w14:textId="77777777" w:rsidR="00C6717A" w:rsidRPr="008D72D4" w:rsidRDefault="00C6717A" w:rsidP="00C6717A">
      <w:r w:rsidRPr="008D72D4">
        <w:t>Consider then, how could someone who is so complex and multi-faceted ever be tied to a business whose sole purpose is to make money? Is it not an insult to the person when they, or others around them, think of them as an extension of a job or a profession? What you should consider, instead, is that the job is a small part of what you do in connection to a greater whole.</w:t>
      </w:r>
    </w:p>
    <w:p w14:paraId="23F16C95" w14:textId="77777777" w:rsidR="00C6717A" w:rsidRPr="008D72D4" w:rsidRDefault="00C6717A" w:rsidP="00C6717A">
      <w:r w:rsidRPr="008D72D4">
        <w:t xml:space="preserve">The world sees you as what you project externally. People can only judge you based on how much they know about you and how their thinking works. More often than not, there are huge depths that go unexplored because people cannot read minds. Think about how many times you, or other people, have been misunderstood. </w:t>
      </w:r>
    </w:p>
    <w:p w14:paraId="7FDF483F" w14:textId="77777777" w:rsidR="00C6717A" w:rsidRPr="008D72D4" w:rsidRDefault="00C6717A" w:rsidP="00C6717A">
      <w:r w:rsidRPr="008D72D4">
        <w:t xml:space="preserve">This is not just a problem on an individual level; </w:t>
      </w:r>
      <w:r w:rsidRPr="008D72D4">
        <w:lastRenderedPageBreak/>
        <w:t>entire conflicts have occurred simply because two parties found it difficult to determine what the other represented. If this sort of thing can occur across states, nations, and governments, then it is surely a reflection of how often it could occur in everyday life. States have people trained to interpret information for them; you can only rely on yourself and the people who deal with and hope for the best. Sometimes you're ok with what the world thinks of you. Sometimes you wish things were a bit different.</w:t>
      </w:r>
    </w:p>
    <w:p w14:paraId="33E39AF7" w14:textId="77777777" w:rsidR="00C6717A" w:rsidRPr="008D72D4" w:rsidRDefault="00C6717A" w:rsidP="00C6717A">
      <w:r w:rsidRPr="008D72D4">
        <w:t xml:space="preserve">The other times, however, you think, </w:t>
      </w:r>
      <w:r w:rsidRPr="008D72D4">
        <w:rPr>
          <w:i/>
        </w:rPr>
        <w:t>“This isn’t what I want to be. This is not who I am, just a guy doing this thing. I want to do something different; I want to change; I want the direction of my life to reflect the image I hold within my person.”</w:t>
      </w:r>
      <w:r w:rsidRPr="008D72D4">
        <w:t xml:space="preserve"> However, this is not always possible, so you continue to go back to the grindstone. Some people think, once I have the money, I will go and do X or Y. Maybe it’s a degree, maybe it’s a career change, whatever the goal or objective, they cannot reach it at the moment, so they stick to what they know.</w:t>
      </w:r>
    </w:p>
    <w:p w14:paraId="3DBCB5CB" w14:textId="77777777" w:rsidR="00C6717A" w:rsidRPr="008D72D4" w:rsidRDefault="00C6717A" w:rsidP="00C6717A">
      <w:r w:rsidRPr="008D72D4">
        <w:t xml:space="preserve">Sometimes, people have enough money, but they feel that it might not be the right time; they're just lazy or hesitant about making that first move. At such a stage, it's time to </w:t>
      </w:r>
      <w:r w:rsidRPr="008D72D4">
        <w:lastRenderedPageBreak/>
        <w:t>take inventory and consider what you have. Think of your finances, your education, your motivation, your drive, and what you want to be in the future. Maybe you have already achieved what you wanted, and how you just want to bask in your glory. That is fine too; you can be rich and lead a satisfying life without a lot of money.</w:t>
      </w:r>
    </w:p>
    <w:p w14:paraId="0B971234" w14:textId="77777777" w:rsidR="00C6717A" w:rsidRPr="008D72D4" w:rsidRDefault="00C6717A" w:rsidP="00C6717A">
      <w:r w:rsidRPr="008D72D4">
        <w:t>If you're a person who's thinking, I want to be X and Y in the future; you need to consider your plan for reaching that goal. You need to think about all the steps and the objectives that stand between you and your goal and then work on completing those steps. You have to consider every area and draw a line from where you stand, and take it all the way to your goal.</w:t>
      </w:r>
    </w:p>
    <w:p w14:paraId="3DA2061E" w14:textId="77777777" w:rsidR="00C6717A" w:rsidRPr="008D72D4" w:rsidRDefault="00C6717A" w:rsidP="00C6717A">
      <w:r w:rsidRPr="008D72D4">
        <w:t xml:space="preserve"> Then you measure how much distance there is between you and your goal and how much progress is made with each effort. The key here is that you have to mold yourself into a different person such that you match the requirements of taking on another role. The exact path will depend on what you want to do and the location of your end goal. Some people will struggle more than others. So ultimately, it is a test of who can pursue their goals while striving in daily life without getting lost in the process.</w:t>
      </w:r>
    </w:p>
    <w:p w14:paraId="0BD193B4" w14:textId="77777777" w:rsidR="00C6717A" w:rsidRPr="008D72D4" w:rsidRDefault="00C6717A" w:rsidP="00C6717A">
      <w:r w:rsidRPr="008D72D4">
        <w:lastRenderedPageBreak/>
        <w:t>Who are you today? What is your physical state? Who are you today spiritually? What is your financial standing? What is your educational background? What is your faith? What is your position in life? What is your emotional state? All of these questions help you identify and take inventory of your current status and help you create an image of yourself far better than any other individual. You are the best judge of your character because only you know how you truly feel, think, and act. Other people can help, but the true image of the self lies deep inside your person; you just have to look to find the picture.</w:t>
      </w:r>
    </w:p>
    <w:p w14:paraId="021C1BF6" w14:textId="77777777" w:rsidR="00C6717A" w:rsidRPr="008D72D4" w:rsidRDefault="00C6717A" w:rsidP="00C6717A">
      <w:r w:rsidRPr="008D72D4">
        <w:t>Then, you need to ask yourself some tough questions. What is the difference between you, your ideal image, and your concept of yourself as an individual? What is it that you need to do to reach your goals? Once you can visualize your ideal image, you end up with a target mark. This target mark can help and guide you to adjust your efforts. Once you know where you shoot, you can adjust your aim by seeing how far your shots land from your target. This is why it is so important to find out who you are, who you want to be, and then work on yourself until you become the person in the ideal image conjured by your mind.</w:t>
      </w:r>
    </w:p>
    <w:p w14:paraId="0B696F5B" w14:textId="77777777" w:rsidR="00C6717A" w:rsidRPr="008D72D4" w:rsidRDefault="00C6717A" w:rsidP="00C6717A">
      <w:r w:rsidRPr="008D72D4">
        <w:lastRenderedPageBreak/>
        <w:t xml:space="preserve">When one does not take the effort to define their own personhood, they become lost in the noise and the fog of war that fills the world. I am sure many of you have had confusions and stages in the past where you were unsure of what you wanted and what was waiting for you in the future. We all know of the different phases in life that a human goes through. To see the proof of this notion, just take a look at children when they hit their teenage years. </w:t>
      </w:r>
    </w:p>
    <w:p w14:paraId="66E1B85F" w14:textId="77777777" w:rsidR="00C6717A" w:rsidRPr="008D72D4" w:rsidRDefault="00C6717A" w:rsidP="00C6717A">
      <w:r w:rsidRPr="008D72D4">
        <w:t>Teenagers are some of the moodiest and temperamental humans to exist on the planet. They moan; they have little patience, and they try their hardest to stand apart from the crowd and be unique. Their rebellious streak, in a twist of irony, only drives them further into another collective group.</w:t>
      </w:r>
    </w:p>
    <w:p w14:paraId="7C6AFBD3" w14:textId="77777777" w:rsidR="00C6717A" w:rsidRPr="008D72D4" w:rsidRDefault="00C6717A" w:rsidP="00C6717A">
      <w:r w:rsidRPr="008D72D4">
        <w:t xml:space="preserve">In an attempt to become unique, teenagers become as equally miserable, stand-offish, and extreme as each other. They are their own worst enemy when it comes to defining who they are, what they want, and the reality of their identity. However, it is these years that have a major impact on how they will come to see themselves in the future. The transition from one phase to another acts as experimentation, a stage of actors playing different roles. It is from these </w:t>
      </w:r>
      <w:r w:rsidRPr="008D72D4">
        <w:lastRenderedPageBreak/>
        <w:t>varied roles that an individual learns to identify qualities that ring true to their idea of the self, which then becomes cemented over the lifetime of the person in question.</w:t>
      </w:r>
    </w:p>
    <w:p w14:paraId="2F4BD114" w14:textId="77777777" w:rsidR="00C6717A" w:rsidRPr="008D72D4" w:rsidRDefault="00C6717A" w:rsidP="00C6717A">
      <w:r w:rsidRPr="008D72D4">
        <w:t>Why is this so critical? Why not just jump ahead to the next stage. The process of finding yourself and your identity plays just an important part in the outcome of the trials. One might even state that the outcome is a function of the experimentation; the former would not exist without the latter. How can you know what you want if you don't even know who you are? The self is a representation of values, desires, and wants. It is the qualities of a person that sets them apart or closer to other human beings.</w:t>
      </w:r>
    </w:p>
    <w:p w14:paraId="0AA0B6D3" w14:textId="77777777" w:rsidR="00C6717A" w:rsidRPr="008D72D4" w:rsidRDefault="00C6717A" w:rsidP="00C6717A">
      <w:r w:rsidRPr="008D72D4">
        <w:t xml:space="preserve">Have you ever truly asked yourself, why do I want the things I want? What is it about these things that I desire that beings be pleasure or peace? Why do I like one thing but dislike the other, and why do I find other things to be neutral? Moreover, why is it that different people all have a variation in their tastes and distinct appetites? </w:t>
      </w:r>
    </w:p>
    <w:p w14:paraId="529265DD" w14:textId="77777777" w:rsidR="00C6717A" w:rsidRPr="008D72D4" w:rsidRDefault="00C6717A" w:rsidP="00C6717A">
      <w:r w:rsidRPr="008D72D4">
        <w:t xml:space="preserve">In most extreme cases, other people may want things that disgust us, or we want things that disgust other people. The most common example of this is food and culture. Just think about people who love eating spicy food and those who </w:t>
      </w:r>
      <w:r w:rsidRPr="008D72D4">
        <w:lastRenderedPageBreak/>
        <w:t>cannot tolerate even a little bit of spice. Why do some people love certain genres of music over others? All of this is a function of who they are as a person and the core of their identity dictating their wants, desires, and repulsions.</w:t>
      </w:r>
    </w:p>
    <w:p w14:paraId="555AA560" w14:textId="77777777" w:rsidR="00C6717A" w:rsidRPr="008D72D4" w:rsidRDefault="00C6717A" w:rsidP="00C6717A">
      <w:r w:rsidRPr="008D72D4">
        <w:t xml:space="preserve">By learning about who you are, you can also determine the qualities within you that hold you back from your goal. Do you think such a thing would be possible if you didn't know where you stand in the world? How can you know your strengths and your limitations if you never stop and look at yourself? How can you break those limitations? How can you work on improving your positive qualities? </w:t>
      </w:r>
    </w:p>
    <w:p w14:paraId="118748C4" w14:textId="77777777" w:rsidR="00C6717A" w:rsidRPr="008D72D4" w:rsidRDefault="00C6717A" w:rsidP="00C6717A">
      <w:r w:rsidRPr="008D72D4">
        <w:t>A lost person is a wandering person. He does not know where he stands in the present, nor does he know where he will stand in the future. He stumbles around without any idea in his head and knocks his head against everything that comes in his path.</w:t>
      </w:r>
    </w:p>
    <w:p w14:paraId="0DFF4878" w14:textId="77777777" w:rsidR="00C6717A" w:rsidRPr="008D72D4" w:rsidRDefault="00C6717A" w:rsidP="00C6717A">
      <w:r w:rsidRPr="008D72D4">
        <w:t xml:space="preserve">Sometimes you can learn a lot more about your situation by stopping and then looking at yourself through a critical lens. It is not easy for wandering, stumbling individuals to criticize themselves, yet it is a necessary part of their development. When you have no direction in life, every situation, every circumstance, and every opportunity, </w:t>
      </w:r>
      <w:r w:rsidRPr="008D72D4">
        <w:lastRenderedPageBreak/>
        <w:t>they are all obstacles; nothing goes in your favor because you have nowhere to aim.</w:t>
      </w:r>
    </w:p>
    <w:p w14:paraId="158BDF17" w14:textId="77777777" w:rsidR="00C6717A" w:rsidRPr="008D72D4" w:rsidRDefault="00C6717A" w:rsidP="00C6717A">
      <w:r w:rsidRPr="008D72D4">
        <w:t xml:space="preserve">It is only when you start to gain an idea of where you stand and where you want to be that you can move ahead in life. Once you chart a course of your life, suddenly, things start falling into place. You start to recognize the value and the danger on offer by different paths in life. You are still on the same road; the only difference is that now, you have the benefit of contextualization and reference. </w:t>
      </w:r>
    </w:p>
    <w:p w14:paraId="31FA3160" w14:textId="77777777" w:rsidR="00C6717A" w:rsidRPr="008D72D4" w:rsidRDefault="00C6717A" w:rsidP="00C6717A">
      <w:r w:rsidRPr="008D72D4">
        <w:t xml:space="preserve">After all of this emphasis on learning about yourself, and your true nature, you should have started to realize the importance of using your imagination to drive yourself forward. However, when one travels this path, they often become confused and worry about the age-old question; who am I? This is something of a mystery that mankind has been dealing with since the dawn of our existence. Many out there have spent their lives pondering the question of what it means to be the self and what the </w:t>
      </w:r>
      <w:proofErr w:type="spellStart"/>
      <w:r w:rsidRPr="008D72D4">
        <w:t>self entails</w:t>
      </w:r>
      <w:proofErr w:type="spellEnd"/>
      <w:r w:rsidRPr="008D72D4">
        <w:t xml:space="preserve"> as a whole. </w:t>
      </w:r>
    </w:p>
    <w:p w14:paraId="6644F64E" w14:textId="77777777" w:rsidR="00C6717A" w:rsidRPr="008D72D4" w:rsidRDefault="00C6717A" w:rsidP="00C6717A">
      <w:r w:rsidRPr="008D72D4">
        <w:t xml:space="preserve">All of this effort is directed to understanding, who am I? Why am I here? What is my purpose? What is it about me that defines my personhood? Am I the same person as anyone else? Are other people capable of thinking the same </w:t>
      </w:r>
      <w:r w:rsidRPr="008D72D4">
        <w:lastRenderedPageBreak/>
        <w:t xml:space="preserve">way as me? Are we a small part of the grander cosmos? </w:t>
      </w:r>
    </w:p>
    <w:p w14:paraId="7EAA04A5" w14:textId="77777777" w:rsidR="00C6717A" w:rsidRPr="008D72D4" w:rsidRDefault="00C6717A" w:rsidP="00C6717A">
      <w:r w:rsidRPr="008D72D4">
        <w:t xml:space="preserve">This is a question that can only be answered by someone who has undergone self-realization. It is also the reason that many people stumble around in life, because they do not know themselves or what makes up their person. This confusion about the self can continue to exist even after you start to chase your dreams and your goals. By now, you should have learned how important is it to know what you want and the path necessary to obtain and fulfill your desires. </w:t>
      </w:r>
    </w:p>
    <w:p w14:paraId="5B8126E0" w14:textId="77777777" w:rsidR="00C6717A" w:rsidRPr="008D72D4" w:rsidRDefault="00C6717A" w:rsidP="00C6717A">
      <w:r w:rsidRPr="008D72D4">
        <w:t>However, even after you achieve this state, it is fully possible that you will continue on the path to experimentation and the discovery of the self. It is for this same reason that people have mid-life crises, their life’s efforts, and their sense of who they start coming into question.</w:t>
      </w:r>
    </w:p>
    <w:p w14:paraId="04BD3FD0" w14:textId="77777777" w:rsidR="00C6717A" w:rsidRPr="008D72D4" w:rsidRDefault="00C6717A" w:rsidP="00C6717A">
      <w:r w:rsidRPr="008D72D4">
        <w:t xml:space="preserve">People begin to question if the image they hold of themselves is valid or if they are merely a reflection of what the external world wants them to picture. This clash of ideas is at the very core of the question regarding the self and the concept of self-identity. Try as you might, it is highly probable that you will undergo your own period of doubt and anxiety, even after you make some progress towards your </w:t>
      </w:r>
      <w:r w:rsidRPr="008D72D4">
        <w:lastRenderedPageBreak/>
        <w:t>dreams and goals. At that point in your life, you will have to decide who you are at that moment in time. Then, you will have to consider if you still want to continue moving on your path or if you would prefer altering your journey.</w:t>
      </w:r>
    </w:p>
    <w:p w14:paraId="6B45B945" w14:textId="77777777" w:rsidR="00C6717A" w:rsidRPr="008D72D4" w:rsidRDefault="00C6717A" w:rsidP="00C6717A">
      <w:r w:rsidRPr="008D72D4">
        <w:t xml:space="preserve">This is perhaps a question that will be even tougher the second time than the first, but you will face it, so you should be ready when it arrives. Who are you? Think about the question without considering the image you present to the world or the superficial or ideal image that you present to yourself as a comforting lie. You can continue the charade of lying to yourself and other people, but it will come crashing down in the future. </w:t>
      </w:r>
    </w:p>
    <w:p w14:paraId="6CE17A6F" w14:textId="77777777" w:rsidR="00C6717A" w:rsidRPr="008D72D4" w:rsidRDefault="00C6717A" w:rsidP="00C6717A">
      <w:r w:rsidRPr="008D72D4">
        <w:t>Instead, it would be much more constructive to start thinking about these difficult things now, when you have the luxury of time. It does not have to be completed all at once; right now, there is no pressure on you to make that big decision.</w:t>
      </w:r>
    </w:p>
    <w:p w14:paraId="2122E398" w14:textId="77777777" w:rsidR="00C6717A" w:rsidRPr="008D72D4" w:rsidRDefault="00C6717A" w:rsidP="00C6717A">
      <w:r w:rsidRPr="008D72D4">
        <w:t xml:space="preserve">Nevertheless, you should consider making a small bit of progress each day. Why? Why not just delay it until a later stage or end-point? At that time, you will be surrounded by a lot of pressure and will not have the luxury of time. Moreover, you should not think of that crisis stage as </w:t>
      </w:r>
      <w:r w:rsidRPr="008D72D4">
        <w:lastRenderedPageBreak/>
        <w:t xml:space="preserve">something of an item coming in a trolley. It is not a set thing that you will encounter; rather, it is the culmination of different factors that manifests as a single point in your life. Specifically, think of it as your problems slowly leaking out and pooling away as they are constantly ignored and shoved to the side. </w:t>
      </w:r>
    </w:p>
    <w:p w14:paraId="52820E04" w14:textId="53965992" w:rsidR="00C6717A" w:rsidRPr="008D72D4" w:rsidRDefault="00C6717A" w:rsidP="00C6717A">
      <w:r w:rsidRPr="008D72D4">
        <w:t>Eventually, the problems grow to such an extent that you cannot ignore them anymore, and they hit you full blast. If you start tackling this leak before it has a chance to get worse, it will be better for you in the long-term. Some people might ask, why not just take it all at once instead of setting a schedule and wasting time every single day? Think of the difference between getting slapped every day for a whole year. Now imagine getting run over by a car. In both these instances, you are subject to a physical force; however, in the case of being slapped, this force is distributed over a period of time. This is the same with the leak; you can either be slapped regularly or end up drowning in a pool of problems; the choice is yours.</w:t>
      </w:r>
    </w:p>
    <w:p w14:paraId="49F70B62" w14:textId="257C842C" w:rsidR="0062739D" w:rsidRPr="008D72D4" w:rsidRDefault="0062739D" w:rsidP="00C6717A"/>
    <w:p w14:paraId="34E75018" w14:textId="28F886D5" w:rsidR="0062739D" w:rsidRPr="008D72D4" w:rsidRDefault="0062739D" w:rsidP="00C6717A"/>
    <w:p w14:paraId="0AEE627B" w14:textId="77777777" w:rsidR="0062739D" w:rsidRPr="008D72D4" w:rsidRDefault="0062739D" w:rsidP="0062739D">
      <w:pPr>
        <w:pStyle w:val="Heading1"/>
      </w:pPr>
      <w:bookmarkStart w:id="21" w:name="_Toc111130560"/>
      <w:r w:rsidRPr="008D72D4">
        <w:lastRenderedPageBreak/>
        <w:t>Chapter 3</w:t>
      </w:r>
      <w:bookmarkEnd w:id="21"/>
    </w:p>
    <w:p w14:paraId="7644BD0E" w14:textId="77777777" w:rsidR="0062739D" w:rsidRPr="008D72D4" w:rsidRDefault="0062739D" w:rsidP="0062739D">
      <w:pPr>
        <w:pStyle w:val="Heading1"/>
      </w:pPr>
      <w:bookmarkStart w:id="22" w:name="_Toc111130561"/>
      <w:r w:rsidRPr="008D72D4">
        <w:t>Where do you want to go?</w:t>
      </w:r>
      <w:bookmarkEnd w:id="22"/>
    </w:p>
    <w:p w14:paraId="4615C104" w14:textId="77777777" w:rsidR="0062739D" w:rsidRPr="008D72D4" w:rsidRDefault="0062739D" w:rsidP="0062739D">
      <w:r w:rsidRPr="008D72D4">
        <w:t xml:space="preserve"> Have you ever wondered about where we spend most of our time and with whom? From cradle to the grave, what are we responsible for? </w:t>
      </w:r>
    </w:p>
    <w:p w14:paraId="4B9A84E7" w14:textId="77777777" w:rsidR="0062739D" w:rsidRPr="008D72D4" w:rsidRDefault="0062739D" w:rsidP="0062739D">
      <w:r w:rsidRPr="008D72D4">
        <w:t>As humans, it is instilled in us to be curious and look for answers that give meaning in life or show us our real purpose and direction. From the day we are born, we spend our whole lives with ourselves, figuring out how we can align and adjust to the forces of nature coerced on us that can better lead us towards our goal. But while doing that, we wonder what steps will be required to help us navigate this life. We often gain experiences that shape us multiple times until we become the better versions of ourselves. And to do so, we must know who exactly are we? Where do we stand? And how can we propel our lives towards the direction we wish to go by optimizing all we have?</w:t>
      </w:r>
    </w:p>
    <w:p w14:paraId="01E97294" w14:textId="77777777" w:rsidR="0062739D" w:rsidRPr="008D72D4" w:rsidRDefault="0062739D" w:rsidP="0062739D">
      <w:r w:rsidRPr="008D72D4">
        <w:lastRenderedPageBreak/>
        <w:t xml:space="preserve">Many of us live our lives in autopilot mode. We go through whatever life throws at us, reacting to what might come next. Hardly anyone takes time to get to know themselves and understand what drives or motivates them. Amidst this, we all are constantly evolving too. With our growth, our values and priorities also shift around. </w:t>
      </w:r>
    </w:p>
    <w:p w14:paraId="73DD5760" w14:textId="77777777" w:rsidR="0062739D" w:rsidRPr="008D72D4" w:rsidRDefault="0062739D" w:rsidP="0062739D">
      <w:pPr>
        <w:jc w:val="center"/>
        <w:rPr>
          <w:i/>
        </w:rPr>
      </w:pPr>
      <w:r w:rsidRPr="008D72D4">
        <w:rPr>
          <w:i/>
        </w:rPr>
        <w:t>“Knowing yourself is the beginning of all wisdom.”-Aristotle</w:t>
      </w:r>
    </w:p>
    <w:p w14:paraId="0D6E0640" w14:textId="77777777" w:rsidR="0062739D" w:rsidRPr="008D72D4" w:rsidRDefault="0062739D" w:rsidP="0062739D">
      <w:r w:rsidRPr="008D72D4">
        <w:t>Knowing oneself can help us grow or understand our parameters, but also help in making informed choices and evolve in ways we cannot fathom. A few reasons why knowing ourselves is significantly important are:</w:t>
      </w:r>
    </w:p>
    <w:p w14:paraId="50F27FEB" w14:textId="77777777" w:rsidR="0062739D" w:rsidRPr="008D72D4" w:rsidRDefault="0062739D" w:rsidP="0062739D">
      <w:pPr>
        <w:pStyle w:val="ListParagraph"/>
        <w:widowControl w:val="0"/>
        <w:numPr>
          <w:ilvl w:val="0"/>
          <w:numId w:val="19"/>
        </w:numPr>
        <w:spacing w:before="120" w:after="120"/>
        <w:jc w:val="both"/>
      </w:pPr>
      <w:r w:rsidRPr="008D72D4">
        <w:t xml:space="preserve">It helps find contentment in life – Understanding core values and beliefs can help find the contentment and fulfillment one yearns for in life. Knowing what makes yourself happy and satisfied completely can help pave paths in the direction that can elevate it. </w:t>
      </w:r>
    </w:p>
    <w:p w14:paraId="02223CD5" w14:textId="77777777" w:rsidR="0062739D" w:rsidRPr="008D72D4" w:rsidRDefault="0062739D" w:rsidP="0062739D">
      <w:pPr>
        <w:pStyle w:val="ListParagraph"/>
        <w:widowControl w:val="0"/>
        <w:numPr>
          <w:ilvl w:val="0"/>
          <w:numId w:val="19"/>
        </w:numPr>
        <w:spacing w:before="120" w:after="120"/>
        <w:jc w:val="both"/>
      </w:pPr>
      <w:proofErr w:type="spellStart"/>
      <w:r w:rsidRPr="008D72D4">
        <w:t>Its</w:t>
      </w:r>
      <w:proofErr w:type="spellEnd"/>
      <w:r w:rsidRPr="008D72D4">
        <w:t xml:space="preserve"> is said that the first step towards any change is awareness. Thus, knowing oneself can improve rooms for the changes to be </w:t>
      </w:r>
      <w:r w:rsidRPr="008D72D4">
        <w:lastRenderedPageBreak/>
        <w:t xml:space="preserve">made in life. It helps shed a light on what needs to be changed – Growth is only possible once a person knows where exactly do they stand and acknowledges their shortcomings and areas where changes are required. </w:t>
      </w:r>
    </w:p>
    <w:p w14:paraId="76845E6A" w14:textId="77777777" w:rsidR="0062739D" w:rsidRPr="008D72D4" w:rsidRDefault="0062739D" w:rsidP="0062739D">
      <w:pPr>
        <w:pStyle w:val="ListParagraph"/>
        <w:widowControl w:val="0"/>
        <w:numPr>
          <w:ilvl w:val="0"/>
          <w:numId w:val="19"/>
        </w:numPr>
        <w:spacing w:before="120" w:after="120"/>
        <w:jc w:val="both"/>
      </w:pPr>
      <w:r w:rsidRPr="008D72D4">
        <w:t xml:space="preserve">It improves relationships – Understanding how different things affect us can help determine tendencies on how certain things work and how they trigger us, which can be very beneficial for the relationships. This also helps with better communication and resolving ignored issues throughout our lives. </w:t>
      </w:r>
    </w:p>
    <w:p w14:paraId="4F26FAB3" w14:textId="77777777" w:rsidR="0062739D" w:rsidRPr="008D72D4" w:rsidRDefault="0062739D" w:rsidP="0062739D">
      <w:pPr>
        <w:pStyle w:val="ListParagraph"/>
        <w:widowControl w:val="0"/>
        <w:numPr>
          <w:ilvl w:val="0"/>
          <w:numId w:val="19"/>
        </w:numPr>
        <w:spacing w:before="120" w:after="120"/>
        <w:jc w:val="both"/>
      </w:pPr>
      <w:r w:rsidRPr="008D72D4">
        <w:t xml:space="preserve">It builds self-trust and confidence – If we are always uncertain about who we are as a person, it can have an adverse effect on building self-confidence, which is very necessary to function. Afterward, even if things don’t work out, this sense of self-trust and self-worth keeps us safe and motivates us to believe in ourselves still and move forward. </w:t>
      </w:r>
    </w:p>
    <w:p w14:paraId="256C8F0E" w14:textId="77777777" w:rsidR="0062739D" w:rsidRPr="008D72D4" w:rsidRDefault="0062739D" w:rsidP="0062739D">
      <w:pPr>
        <w:pStyle w:val="ListParagraph"/>
        <w:widowControl w:val="0"/>
        <w:numPr>
          <w:ilvl w:val="0"/>
          <w:numId w:val="19"/>
        </w:numPr>
        <w:spacing w:before="120" w:after="120"/>
        <w:jc w:val="both"/>
      </w:pPr>
      <w:r w:rsidRPr="008D72D4">
        <w:lastRenderedPageBreak/>
        <w:t xml:space="preserve">It supports your well-being: When we know about ourselves, it gets easier to support our well-being and work hard on sustaining it. One can tailor their self-care to suit their needs.  </w:t>
      </w:r>
    </w:p>
    <w:p w14:paraId="50B8C063" w14:textId="77777777" w:rsidR="0062739D" w:rsidRPr="008D72D4" w:rsidRDefault="0062739D" w:rsidP="0062739D">
      <w:pPr>
        <w:pStyle w:val="ListParagraph"/>
        <w:widowControl w:val="0"/>
        <w:numPr>
          <w:ilvl w:val="0"/>
          <w:numId w:val="19"/>
        </w:numPr>
        <w:spacing w:before="120" w:after="120"/>
        <w:jc w:val="both"/>
      </w:pPr>
      <w:r w:rsidRPr="008D72D4">
        <w:t>It opens you up to the world outside of yourself – As much as we desire, we can never detach ourselves from the external environment. A better understanding of self is only possible when factors from the outside impact us and alter our parameters from the inside. Ultimately self-awareness helps create space to gain more exposure and experience and understand how to focus on the bigger picture and where to fit in.</w:t>
      </w:r>
    </w:p>
    <w:p w14:paraId="5AB9678F" w14:textId="77777777" w:rsidR="0062739D" w:rsidRPr="008D72D4" w:rsidRDefault="0062739D" w:rsidP="0062739D">
      <w:r w:rsidRPr="008D72D4">
        <w:t xml:space="preserve">Often, we tend to undermine the significance of knowing ourselves, which leads to confusion, wastage of time, talents and loss of important opportunities. We give ourselves endless possibilities to get maximum fulfillment and happiness with self-knowledge. When we have keen insight into who we are, no one can dictate or direct us. It will give us complete power and control to make decisions </w:t>
      </w:r>
      <w:r w:rsidRPr="008D72D4">
        <w:lastRenderedPageBreak/>
        <w:t xml:space="preserve">solely benefitting us. It also assists in understanding what we want from life, how to work to achieve it, what we’ll become in that journey, and what direction we are headed towards. </w:t>
      </w:r>
    </w:p>
    <w:p w14:paraId="15C6D1BD" w14:textId="77777777" w:rsidR="0062739D" w:rsidRPr="008D72D4" w:rsidRDefault="0062739D" w:rsidP="0062739D">
      <w:r w:rsidRPr="008D72D4">
        <w:t>It is important to remember that self-awareness is an individual’s ability to appreciate the strengths and weaknesses of one’s character. Realizing this will enable one to take action and make choices and decisions consistent with their abilities. Self-awareness is not learned in a book but achieved through self-reflection by using what you have learned about yourself to inform decisions, behaviors, and interactions with other people. People who see and understand themselves better are more likely to be able to grow and learn, ultimately directing their way toward a specific goal.</w:t>
      </w:r>
    </w:p>
    <w:p w14:paraId="0768EBA6" w14:textId="77777777" w:rsidR="0062739D" w:rsidRPr="008D72D4" w:rsidRDefault="0062739D" w:rsidP="0062739D">
      <w:r w:rsidRPr="008D72D4">
        <w:t xml:space="preserve">When people lack a basic purpose in life, they might feel stagnant or affected by an existential crisis—having goals, and a clear sense of direction in life can easily help us achieve our ambitions.  Having no direction can also hinder our decision-making power, future planning, maintaining relationships and choosing a career path. It may also worsen to the extent, that one falls under depression or anxiety, uncertainty, self-doubt, a sense of being lost, etc. This way, </w:t>
      </w:r>
      <w:r w:rsidRPr="008D72D4">
        <w:lastRenderedPageBreak/>
        <w:t xml:space="preserve">we don’t give up, stay motivated and take obstacles in life as opportunities to grow and learn more. </w:t>
      </w:r>
    </w:p>
    <w:p w14:paraId="5F24E451" w14:textId="77777777" w:rsidR="0062739D" w:rsidRPr="008D72D4" w:rsidRDefault="0062739D" w:rsidP="0062739D">
      <w:r w:rsidRPr="008D72D4">
        <w:t>In certain phases of our life, we often transition from the ‘time to live’ to ‘time left to live.’ This shift generates a new sense of urgency in identifying the sole purpose of existence. So, why exactly does this happens? There are many answers to this question, but the three key challenges that people face when trying to understand the direction of life are:</w:t>
      </w:r>
    </w:p>
    <w:p w14:paraId="2557ED4A" w14:textId="77777777" w:rsidR="0062739D" w:rsidRPr="008D72D4" w:rsidRDefault="0062739D" w:rsidP="0062739D">
      <w:pPr>
        <w:pStyle w:val="ListParagraph"/>
        <w:widowControl w:val="0"/>
        <w:numPr>
          <w:ilvl w:val="0"/>
          <w:numId w:val="20"/>
        </w:numPr>
        <w:spacing w:before="120" w:after="120"/>
        <w:jc w:val="both"/>
      </w:pPr>
      <w:r w:rsidRPr="008D72D4">
        <w:t xml:space="preserve">Not knowing what to do next – Overwhelmed by the available options and possibilities, people lack clarity about what to do next. What should be the next step to lead them towards the direction and purpose? </w:t>
      </w:r>
    </w:p>
    <w:p w14:paraId="3936FF02" w14:textId="77777777" w:rsidR="0062739D" w:rsidRPr="008D72D4" w:rsidRDefault="0062739D" w:rsidP="0062739D">
      <w:pPr>
        <w:pStyle w:val="ListParagraph"/>
        <w:widowControl w:val="0"/>
        <w:numPr>
          <w:ilvl w:val="0"/>
          <w:numId w:val="20"/>
        </w:numPr>
        <w:spacing w:before="120" w:after="120"/>
        <w:jc w:val="both"/>
      </w:pPr>
      <w:r w:rsidRPr="008D72D4">
        <w:t>Accountability – We often feel alone throughout this process and don’t own up to our issues or triggers. We wait for relatability, and if we can’t find one, we blame other things and hold them accountable instead of ourselves.</w:t>
      </w:r>
    </w:p>
    <w:p w14:paraId="0DE1C260" w14:textId="77777777" w:rsidR="0062739D" w:rsidRPr="008D72D4" w:rsidRDefault="0062739D" w:rsidP="0062739D">
      <w:pPr>
        <w:pStyle w:val="ListParagraph"/>
        <w:widowControl w:val="0"/>
        <w:numPr>
          <w:ilvl w:val="0"/>
          <w:numId w:val="20"/>
        </w:numPr>
        <w:spacing w:before="120" w:after="120"/>
        <w:jc w:val="both"/>
      </w:pPr>
      <w:r w:rsidRPr="008D72D4">
        <w:t xml:space="preserve">Time – The sense of running out of time to head in a direction seems crucial. Trapped in </w:t>
      </w:r>
      <w:r w:rsidRPr="008D72D4">
        <w:lastRenderedPageBreak/>
        <w:t>the shackles of so many responsibilities, they become puppets or corporate slaves and invest no extra time working on themselves and understanding their true purpose in life.</w:t>
      </w:r>
    </w:p>
    <w:p w14:paraId="28EA9DC4" w14:textId="77777777" w:rsidR="0062739D" w:rsidRPr="008D72D4" w:rsidRDefault="0062739D" w:rsidP="0062739D">
      <w:r w:rsidRPr="008D72D4">
        <w:t>Along with all these challenges, one more fundamental challenge stops a person from adhering to a direction to lead the life. It is the lack of self-awareness. Self-awareness helps with day-to-day thoughts, actions, and decisions. It helps us discover our identity and ultimately drive our purpose based upon it. It helps assist in mindful choosing of thoughts and aligning the fragmented goals to get where we want to. From the basic question of what to eat to what is the meaning of my life, it all is derived from the knowledge we have of ourselves.</w:t>
      </w:r>
    </w:p>
    <w:p w14:paraId="4BB32738" w14:textId="77777777" w:rsidR="0062739D" w:rsidRPr="008D72D4" w:rsidRDefault="0062739D" w:rsidP="0062739D">
      <w:r w:rsidRPr="008D72D4">
        <w:t xml:space="preserve">One way to go on about our day and life is without much thought about our thinking and feeling. The other is to bring awareness to our inner self mindfully and self-evaluate whether our thinking and feeling align with who we are, where we want to go, and what we need to do to get there. Deciding what to “do” with our lives can feel exhausting. It can come when we’re in our teenage or even when we are in our fifties, and it’s always a difficult process to work </w:t>
      </w:r>
      <w:r w:rsidRPr="008D72D4">
        <w:lastRenderedPageBreak/>
        <w:t>through—especially if a recent life change or job loss has thrown us off a prior path. But as stressful as this time is, it can also be exciting, as it brings in learning opportunities and the scope for growth.</w:t>
      </w:r>
    </w:p>
    <w:p w14:paraId="32F45FF8" w14:textId="77777777" w:rsidR="0062739D" w:rsidRPr="008D72D4" w:rsidRDefault="0062739D" w:rsidP="0062739D">
      <w:r w:rsidRPr="008D72D4">
        <w:t>Having one direction in life is very important. It allows us to maintain mental resilience during the transitionary periods and facilitate a sense of underlying purpose independent of the specific role occupied in society. Not only this, but it also helps promote better mental health and stronger adherence to long-term goals. We also need direction and purpose in life to guide us through all the challenges and afflictions life throws at us. During those times, the direction gives us the real purpose of life that motivates us, not letting us deviate from our real path and try again if things seem impossibly hard. It also makes us stronger and more resilient toward whatever life throws.</w:t>
      </w:r>
    </w:p>
    <w:p w14:paraId="641271A7" w14:textId="77777777" w:rsidR="0062739D" w:rsidRPr="008D72D4" w:rsidRDefault="0062739D" w:rsidP="0062739D">
      <w:r w:rsidRPr="008D72D4">
        <w:t xml:space="preserve">On the other hand, having no direction in life can create mental vulnerability and hopelessness. It makes one feel isolated and burdened by the lacking sense of contribution to the world. In conclusion, nothing seems to matter to that person. They seem to have no desire to live or continue with life. They have no future to look forward to or </w:t>
      </w:r>
      <w:r w:rsidRPr="008D72D4">
        <w:lastRenderedPageBreak/>
        <w:t xml:space="preserve">work hard for. They are then prone to a state where they rationalize reckless behavior and seek a substance or something that can fill their void of purposelessness. The hollow yet painful emptiness compels them to end their lives without purpose. And sometimes, they are just equivalent to a living dead person. </w:t>
      </w:r>
    </w:p>
    <w:p w14:paraId="329EF53A" w14:textId="77777777" w:rsidR="0062739D" w:rsidRPr="008D72D4" w:rsidRDefault="0062739D" w:rsidP="0062739D">
      <w:r w:rsidRPr="008D72D4">
        <w:t xml:space="preserve">Now arises the question, how can one find the lost sense of direction? Or is that even easy to regain? </w:t>
      </w:r>
    </w:p>
    <w:p w14:paraId="3136D04E" w14:textId="77777777" w:rsidR="0062739D" w:rsidRPr="008D72D4" w:rsidRDefault="0062739D" w:rsidP="0062739D">
      <w:pPr>
        <w:rPr>
          <w:lang w:val="en"/>
        </w:rPr>
      </w:pPr>
      <w:r w:rsidRPr="008D72D4">
        <w:rPr>
          <w:lang w:val="en"/>
        </w:rPr>
        <w:t>At times, we may feel lost and without direction, yet there is always a subconscious sense of purpose in life that keeps us from succumbing to despair. It's like a ray of hope that keeps us going in life. But, once again, it's critical to have a sense of direction and purpose, which you can refresh to remind yourself of where you're going.</w:t>
      </w:r>
    </w:p>
    <w:p w14:paraId="1EE20D71" w14:textId="77777777" w:rsidR="0062739D" w:rsidRPr="008D72D4" w:rsidRDefault="0062739D" w:rsidP="0062739D">
      <w:pPr>
        <w:rPr>
          <w:lang w:val="en"/>
        </w:rPr>
      </w:pPr>
      <w:r w:rsidRPr="008D72D4">
        <w:rPr>
          <w:lang w:val="en"/>
        </w:rPr>
        <w:t>At some point in our life, we all experience feelings of being lost and directionless. We feel trapped in our dull, repetitious lives, and nothing seems to bring us enough joy to make us want to get out of bed in the morning. We have the impression that we only exist rather than living.</w:t>
      </w:r>
    </w:p>
    <w:p w14:paraId="612A5801" w14:textId="77777777" w:rsidR="0062739D" w:rsidRPr="008D72D4" w:rsidRDefault="0062739D" w:rsidP="0062739D">
      <w:r w:rsidRPr="008D72D4">
        <w:t xml:space="preserve">Some people go through the emotions they're accustomed to, emotionally checked out, so they don't have </w:t>
      </w:r>
      <w:r w:rsidRPr="008D72D4">
        <w:lastRenderedPageBreak/>
        <w:t xml:space="preserve">to face that they're miserable in their current circumstances. Others may be aware that they want to bring in the change and do something unique, but they don't know exactly as there seem to be many options to choose from that they get overwhelmed or directionless. </w:t>
      </w:r>
    </w:p>
    <w:p w14:paraId="307F01CB" w14:textId="77777777" w:rsidR="0062739D" w:rsidRPr="008D72D4" w:rsidRDefault="0062739D" w:rsidP="0062739D">
      <w:r w:rsidRPr="008D72D4">
        <w:t>In times like this, it is essential to follow these eight steps:</w:t>
      </w:r>
    </w:p>
    <w:p w14:paraId="1374A403" w14:textId="77777777" w:rsidR="0062739D" w:rsidRPr="008D72D4" w:rsidRDefault="0062739D" w:rsidP="0062739D">
      <w:pPr>
        <w:pStyle w:val="ListParagraph"/>
        <w:widowControl w:val="0"/>
        <w:numPr>
          <w:ilvl w:val="0"/>
          <w:numId w:val="21"/>
        </w:numPr>
        <w:spacing w:before="120" w:after="120"/>
        <w:jc w:val="both"/>
      </w:pPr>
      <w:proofErr w:type="spellStart"/>
      <w:r w:rsidRPr="008D72D4">
        <w:t>Self Reflect</w:t>
      </w:r>
      <w:proofErr w:type="spellEnd"/>
      <w:r w:rsidRPr="008D72D4">
        <w:t xml:space="preserve"> – it is imperative to ask yourself these questions to understand who you are, where you stand, and what direction you must move to align with the goal of life that you have set forward if money, time, and resources were no object. These questions may include:</w:t>
      </w:r>
    </w:p>
    <w:p w14:paraId="7CC4C3B4" w14:textId="77777777" w:rsidR="0062739D" w:rsidRPr="008D72D4" w:rsidRDefault="0062739D" w:rsidP="0062739D">
      <w:pPr>
        <w:pStyle w:val="ListParagraph"/>
        <w:widowControl w:val="0"/>
        <w:numPr>
          <w:ilvl w:val="0"/>
          <w:numId w:val="22"/>
        </w:numPr>
        <w:spacing w:before="120" w:after="120"/>
        <w:jc w:val="both"/>
      </w:pPr>
      <w:r w:rsidRPr="008D72D4">
        <w:t>What would you do for a work/a career path you want to choose?</w:t>
      </w:r>
    </w:p>
    <w:p w14:paraId="2394CE92" w14:textId="77777777" w:rsidR="0062739D" w:rsidRPr="008D72D4" w:rsidRDefault="0062739D" w:rsidP="0062739D">
      <w:pPr>
        <w:pStyle w:val="ListParagraph"/>
        <w:widowControl w:val="0"/>
        <w:numPr>
          <w:ilvl w:val="0"/>
          <w:numId w:val="22"/>
        </w:numPr>
        <w:spacing w:before="120" w:after="120"/>
        <w:jc w:val="both"/>
      </w:pPr>
      <w:r w:rsidRPr="008D72D4">
        <w:t>Where would you live?</w:t>
      </w:r>
    </w:p>
    <w:p w14:paraId="1EC58C62" w14:textId="77777777" w:rsidR="0062739D" w:rsidRPr="008D72D4" w:rsidRDefault="0062739D" w:rsidP="0062739D">
      <w:pPr>
        <w:pStyle w:val="ListParagraph"/>
        <w:widowControl w:val="0"/>
        <w:numPr>
          <w:ilvl w:val="0"/>
          <w:numId w:val="22"/>
        </w:numPr>
        <w:spacing w:before="120" w:after="120"/>
        <w:jc w:val="both"/>
      </w:pPr>
      <w:r w:rsidRPr="008D72D4">
        <w:t>What would you do with your time?</w:t>
      </w:r>
    </w:p>
    <w:p w14:paraId="1BA7612C" w14:textId="77777777" w:rsidR="0062739D" w:rsidRPr="008D72D4" w:rsidRDefault="0062739D" w:rsidP="0062739D">
      <w:pPr>
        <w:pStyle w:val="ListParagraph"/>
        <w:widowControl w:val="0"/>
        <w:numPr>
          <w:ilvl w:val="0"/>
          <w:numId w:val="22"/>
        </w:numPr>
        <w:spacing w:before="120" w:after="120"/>
        <w:jc w:val="both"/>
      </w:pPr>
      <w:r w:rsidRPr="008D72D4">
        <w:t>How would you dress?</w:t>
      </w:r>
    </w:p>
    <w:p w14:paraId="7F479917" w14:textId="77777777" w:rsidR="0062739D" w:rsidRPr="008D72D4" w:rsidRDefault="0062739D" w:rsidP="0062739D">
      <w:pPr>
        <w:pStyle w:val="ListParagraph"/>
        <w:widowControl w:val="0"/>
        <w:numPr>
          <w:ilvl w:val="0"/>
          <w:numId w:val="22"/>
        </w:numPr>
        <w:spacing w:before="120" w:after="120"/>
        <w:jc w:val="both"/>
      </w:pPr>
      <w:r w:rsidRPr="008D72D4">
        <w:t>Would you look different than you do now?</w:t>
      </w:r>
    </w:p>
    <w:p w14:paraId="78C90BD3" w14:textId="77777777" w:rsidR="0062739D" w:rsidRPr="008D72D4" w:rsidRDefault="0062739D" w:rsidP="0062739D">
      <w:pPr>
        <w:pStyle w:val="ListParagraph"/>
        <w:widowControl w:val="0"/>
        <w:numPr>
          <w:ilvl w:val="0"/>
          <w:numId w:val="22"/>
        </w:numPr>
        <w:spacing w:before="120" w:after="120"/>
        <w:jc w:val="both"/>
      </w:pPr>
      <w:r w:rsidRPr="008D72D4">
        <w:t xml:space="preserve">What would a perfect day be like for you? </w:t>
      </w:r>
    </w:p>
    <w:p w14:paraId="53D7A340" w14:textId="77777777" w:rsidR="0062739D" w:rsidRPr="008D72D4" w:rsidRDefault="0062739D" w:rsidP="0062739D">
      <w:pPr>
        <w:pStyle w:val="ListParagraph"/>
        <w:widowControl w:val="0"/>
        <w:numPr>
          <w:ilvl w:val="0"/>
          <w:numId w:val="22"/>
        </w:numPr>
        <w:spacing w:before="120" w:after="120"/>
        <w:jc w:val="both"/>
      </w:pPr>
      <w:r w:rsidRPr="008D72D4">
        <w:lastRenderedPageBreak/>
        <w:t>What kind of partner would you have?</w:t>
      </w:r>
    </w:p>
    <w:p w14:paraId="129EA2FF" w14:textId="77777777" w:rsidR="0062739D" w:rsidRPr="008D72D4" w:rsidRDefault="0062739D" w:rsidP="0062739D">
      <w:pPr>
        <w:pStyle w:val="ListParagraph"/>
        <w:widowControl w:val="0"/>
        <w:numPr>
          <w:ilvl w:val="0"/>
          <w:numId w:val="22"/>
        </w:numPr>
        <w:spacing w:before="120" w:after="120"/>
        <w:jc w:val="both"/>
      </w:pPr>
      <w:r w:rsidRPr="008D72D4">
        <w:t>Which hobbies/pursuits would you enjoy?</w:t>
      </w:r>
    </w:p>
    <w:p w14:paraId="6ADFD4D2" w14:textId="77777777" w:rsidR="0062739D" w:rsidRPr="008D72D4" w:rsidRDefault="0062739D" w:rsidP="0062739D">
      <w:pPr>
        <w:ind w:left="1440" w:firstLine="0"/>
      </w:pPr>
      <w:r w:rsidRPr="008D72D4">
        <w:t xml:space="preserve">Remember that being detailed and specific is the key here. You can take as much time as required. </w:t>
      </w:r>
    </w:p>
    <w:p w14:paraId="27F4615E" w14:textId="77777777" w:rsidR="0062739D" w:rsidRPr="008D72D4" w:rsidRDefault="0062739D" w:rsidP="0062739D">
      <w:pPr>
        <w:ind w:left="1440" w:firstLine="0"/>
      </w:pPr>
      <w:r w:rsidRPr="008D72D4">
        <w:t xml:space="preserve">Once you are done, list down all the things in your life currently that make you feel happy, contented, and fulfilled. Elaborate on how they make you in the current moment and how you feel when you experience them. After that, you'll have to prepare a list of things that currently make you feel frustrated, unhappy, and resentful. </w:t>
      </w:r>
    </w:p>
    <w:p w14:paraId="65482E56" w14:textId="77777777" w:rsidR="0062739D" w:rsidRPr="008D72D4" w:rsidRDefault="0062739D" w:rsidP="0062739D">
      <w:pPr>
        <w:ind w:left="1440" w:firstLine="0"/>
      </w:pPr>
      <w:r w:rsidRPr="008D72D4">
        <w:t xml:space="preserve">These lists help you understand which aspects of your life require a change, which ones you should continue with, and which may not fit your ideal frame of the journey you manifest. The idea is that finding direction in your life really means understanding how to get from your life today to your preferred future life. It's about </w:t>
      </w:r>
      <w:r w:rsidRPr="008D72D4">
        <w:lastRenderedPageBreak/>
        <w:t>knowing what needs to change and then working out how to make those changes.</w:t>
      </w:r>
    </w:p>
    <w:p w14:paraId="1D267542" w14:textId="77777777" w:rsidR="0062739D" w:rsidRPr="008D72D4" w:rsidRDefault="0062739D" w:rsidP="0062739D">
      <w:pPr>
        <w:pStyle w:val="ListParagraph"/>
        <w:widowControl w:val="0"/>
        <w:numPr>
          <w:ilvl w:val="0"/>
          <w:numId w:val="21"/>
        </w:numPr>
        <w:spacing w:before="120" w:after="120"/>
        <w:jc w:val="both"/>
      </w:pPr>
      <w:r w:rsidRPr="008D72D4">
        <w:t xml:space="preserve">Being honest with oneself – The next step after determining what needs to be changed is being honest with oneself and acknowledging whether you are even ready to make the changes required or not. </w:t>
      </w:r>
    </w:p>
    <w:p w14:paraId="676D1A8C" w14:textId="77777777" w:rsidR="0062739D" w:rsidRPr="008D72D4" w:rsidRDefault="0062739D" w:rsidP="0062739D">
      <w:pPr>
        <w:ind w:left="1440"/>
      </w:pPr>
      <w:r w:rsidRPr="008D72D4">
        <w:t xml:space="preserve">There are certain times in our life when we are practically paralyzed, in the turmoil of anxieties and depression taking over us slowly and gradually. This may either be due to a job you hate working for, working for a family you resent, or maybe due to a spouse you haven't wanted to be around for years. Even if we already know how miserable these make us, we are still not ready to remove ourselves from these situations and miseries. </w:t>
      </w:r>
    </w:p>
    <w:p w14:paraId="5FA06831" w14:textId="77777777" w:rsidR="0062739D" w:rsidRPr="008D72D4" w:rsidRDefault="0062739D" w:rsidP="0062739D">
      <w:pPr>
        <w:ind w:left="1440"/>
      </w:pPr>
      <w:r w:rsidRPr="008D72D4">
        <w:t xml:space="preserve">Life is never as simple as articulated in a few words. Even if you are not ready for a change, you can still try to find direction as far as pursuing some happiness goes. You </w:t>
      </w:r>
      <w:r w:rsidRPr="008D72D4">
        <w:lastRenderedPageBreak/>
        <w:t>can still make some minor changes to move closer to your ideal life, even if it remains out of reach for the time being. And baby steps are all that it takes to move forward.</w:t>
      </w:r>
    </w:p>
    <w:p w14:paraId="27C9F8E4" w14:textId="77777777" w:rsidR="0062739D" w:rsidRPr="008D72D4" w:rsidRDefault="0062739D" w:rsidP="0062739D">
      <w:pPr>
        <w:ind w:left="1440"/>
      </w:pPr>
      <w:r w:rsidRPr="008D72D4">
        <w:rPr>
          <w:lang w:val="en"/>
        </w:rPr>
        <w:t xml:space="preserve">The motivation from these smaller changes will compel you to make big changes in the near or distant future. Perhaps making these changes now will catalyze making larger changes later. And let's say you can't make the necessary changes right now. In that case, identifying the various supports and coping mechanisms you'll need to tolerate your current situation until you can </w:t>
      </w:r>
      <w:proofErr w:type="gramStart"/>
      <w:r w:rsidRPr="008D72D4">
        <w:rPr>
          <w:lang w:val="en"/>
        </w:rPr>
        <w:t>is</w:t>
      </w:r>
      <w:proofErr w:type="gramEnd"/>
      <w:r w:rsidRPr="008D72D4">
        <w:rPr>
          <w:lang w:val="en"/>
        </w:rPr>
        <w:t xml:space="preserve"> a good idea. Alternatively, if you've reached a point where you're ready to break free from the constraints of the status quo, you'll need to devise a strategy that works better for you.</w:t>
      </w:r>
    </w:p>
    <w:p w14:paraId="0A5E1B8C" w14:textId="77777777" w:rsidR="0062739D" w:rsidRPr="008D72D4" w:rsidRDefault="0062739D" w:rsidP="0062739D">
      <w:pPr>
        <w:pStyle w:val="ListParagraph"/>
        <w:widowControl w:val="0"/>
        <w:numPr>
          <w:ilvl w:val="0"/>
          <w:numId w:val="21"/>
        </w:numPr>
        <w:spacing w:before="120" w:after="120"/>
        <w:jc w:val="both"/>
      </w:pPr>
      <w:r w:rsidRPr="008D72D4">
        <w:t xml:space="preserve">A plan of action – There is a chance of crossovers in the list made previously. For example, if your dream of a perfect day would include some of your current daily activities, or time spent with your current </w:t>
      </w:r>
      <w:r w:rsidRPr="008D72D4">
        <w:lastRenderedPageBreak/>
        <w:t>partner, then those are some of the building blocks for the new life you're aiming for. In contrast, if there's absolutely nothing on your list of current loves that you would take with you in your dream life, well… that's a slate you'll need to clear.</w:t>
      </w:r>
    </w:p>
    <w:p w14:paraId="57537FBB" w14:textId="77777777" w:rsidR="0062739D" w:rsidRPr="008D72D4" w:rsidRDefault="0062739D" w:rsidP="0062739D">
      <w:pPr>
        <w:ind w:left="1080"/>
      </w:pPr>
      <w:r w:rsidRPr="008D72D4">
        <w:t xml:space="preserve">Now comes an essential step of setting priorities for things from the extensive list that needs to be changed at the earliest. The list should be revised according to priorities, going from what upsets and hurts you to what you can tolerate for a little longer. </w:t>
      </w:r>
    </w:p>
    <w:p w14:paraId="395819C7" w14:textId="77777777" w:rsidR="0062739D" w:rsidRPr="008D72D4" w:rsidRDefault="0062739D" w:rsidP="0062739D">
      <w:pPr>
        <w:ind w:left="1080"/>
      </w:pPr>
      <w:r w:rsidRPr="008D72D4">
        <w:t xml:space="preserve">For example, if your relationship is excruciating, but your job is only tedious, you know what needs to be sorted out immediately. Alternatively, suppose your job is driving you to suicidal ideation, but you're okay with living in your current neighborhood a while longer. In that case, your job/career should be a top priority. After prioritizing, try to devise a plan of action that aligns with your priorities and work for it. List down the steps needed to move in that </w:t>
      </w:r>
      <w:r w:rsidRPr="008D72D4">
        <w:lastRenderedPageBreak/>
        <w:t xml:space="preserve">direction – and always remember that </w:t>
      </w:r>
      <w:r w:rsidRPr="008D72D4">
        <w:rPr>
          <w:i/>
        </w:rPr>
        <w:t>Comfort zones are where dreams go to die.</w:t>
      </w:r>
    </w:p>
    <w:p w14:paraId="03E1AFE7" w14:textId="77777777" w:rsidR="0062739D" w:rsidRPr="008D72D4" w:rsidRDefault="0062739D" w:rsidP="0062739D">
      <w:pPr>
        <w:pStyle w:val="ListParagraph"/>
        <w:widowControl w:val="0"/>
        <w:numPr>
          <w:ilvl w:val="0"/>
          <w:numId w:val="21"/>
        </w:numPr>
        <w:spacing w:before="120" w:after="120"/>
        <w:jc w:val="both"/>
      </w:pPr>
      <w:r w:rsidRPr="008D72D4">
        <w:t>Determine what you love – We spend most of the days trapped with the thoughts in our minds and a soul trapped in our bodies. We are the ones who spend most of our time ourselves. Thus, it is essential to precisely analyze what makes us happy and what we love. Some people have difficulty finding direction in life because they've forgotten (or never really realized) what it is they love the most.</w:t>
      </w:r>
    </w:p>
    <w:p w14:paraId="0425E4C6" w14:textId="77777777" w:rsidR="0062739D" w:rsidRPr="008D72D4" w:rsidRDefault="0062739D" w:rsidP="0062739D">
      <w:pPr>
        <w:ind w:left="1080"/>
      </w:pPr>
      <w:r w:rsidRPr="008D72D4">
        <w:t>They might have fallen into specific careers because they were good at doing something, but that doesn't mean they enjoy it.</w:t>
      </w:r>
    </w:p>
    <w:p w14:paraId="3CC627B8" w14:textId="77777777" w:rsidR="0062739D" w:rsidRPr="008D72D4" w:rsidRDefault="0062739D" w:rsidP="0062739D">
      <w:pPr>
        <w:ind w:left="1080"/>
      </w:pPr>
      <w:r w:rsidRPr="008D72D4">
        <w:t>So, answering the question '</w:t>
      </w:r>
      <w:r w:rsidRPr="008D72D4">
        <w:rPr>
          <w:i/>
        </w:rPr>
        <w:t xml:space="preserve">what do you love to do?' </w:t>
      </w:r>
      <w:r w:rsidRPr="008D72D4">
        <w:t>is also very important. One needs to know whether there's a particular hobby or personal pursuit that brings great joy? Why do you love it so much? Would you keep loving it if you did it full-time?</w:t>
      </w:r>
    </w:p>
    <w:p w14:paraId="18EE82A1" w14:textId="77777777" w:rsidR="0062739D" w:rsidRPr="008D72D4" w:rsidRDefault="0062739D" w:rsidP="0062739D">
      <w:pPr>
        <w:ind w:left="1080"/>
      </w:pPr>
      <w:r w:rsidRPr="008D72D4">
        <w:lastRenderedPageBreak/>
        <w:t xml:space="preserve">You have a strong sense of purpose and fulfillment when you do what you love. Direction flows from passion and dedication. </w:t>
      </w:r>
      <w:proofErr w:type="gramStart"/>
      <w:r w:rsidRPr="008D72D4">
        <w:t>But,</w:t>
      </w:r>
      <w:proofErr w:type="gramEnd"/>
      <w:r w:rsidRPr="008D72D4">
        <w:t xml:space="preserve"> everyone </w:t>
      </w:r>
      <w:proofErr w:type="spellStart"/>
      <w:r w:rsidRPr="008D72D4">
        <w:t>can not</w:t>
      </w:r>
      <w:proofErr w:type="spellEnd"/>
      <w:r w:rsidRPr="008D72D4">
        <w:t xml:space="preserve"> do what they love as a career because that's unrealistic as some find working an unfulfilling job more soul-destroying than others. So, if there is any way to make a living from something you enjoy, you should put all the effort you possibly can into making that a reality.</w:t>
      </w:r>
    </w:p>
    <w:p w14:paraId="11162A97" w14:textId="77777777" w:rsidR="0062739D" w:rsidRPr="008D72D4" w:rsidRDefault="0062739D" w:rsidP="0062739D">
      <w:pPr>
        <w:pStyle w:val="ListParagraph"/>
        <w:widowControl w:val="0"/>
        <w:numPr>
          <w:ilvl w:val="0"/>
          <w:numId w:val="21"/>
        </w:numPr>
        <w:spacing w:before="120" w:after="120"/>
        <w:jc w:val="both"/>
      </w:pPr>
      <w:r w:rsidRPr="008D72D4">
        <w:t xml:space="preserve">Things you hate – You might feel trapped right now because you're doing something you despise to keep yourself (and possibly your family) housed and fed. If this is the case, talk to your partner/spouse/family members openly and honestly about how you're feeling. There's no shame in asking for help to free yourself from an excruciating situation. </w:t>
      </w:r>
    </w:p>
    <w:p w14:paraId="1A6C9D01" w14:textId="77777777" w:rsidR="0062739D" w:rsidRPr="008D72D4" w:rsidRDefault="0062739D" w:rsidP="0062739D">
      <w:pPr>
        <w:ind w:left="1080"/>
      </w:pPr>
      <w:r w:rsidRPr="008D72D4">
        <w:t xml:space="preserve">There's an excellent chance that your loved ones would be delighted to help you in turn. Your social circle may be able to assist you as well. It is essential to include in the list made </w:t>
      </w:r>
      <w:r w:rsidRPr="008D72D4">
        <w:lastRenderedPageBreak/>
        <w:t xml:space="preserve">earlier the things you keep doing even though they bring you the opposite of enjoyment to change the habits and patterns hindering your growth and leading you opposite to the direction you intend to go towards. </w:t>
      </w:r>
    </w:p>
    <w:p w14:paraId="53CFE10A" w14:textId="77777777" w:rsidR="0062739D" w:rsidRPr="008D72D4" w:rsidRDefault="0062739D" w:rsidP="0062739D">
      <w:pPr>
        <w:pStyle w:val="ListParagraph"/>
        <w:widowControl w:val="0"/>
        <w:numPr>
          <w:ilvl w:val="0"/>
          <w:numId w:val="21"/>
        </w:numPr>
        <w:spacing w:before="120" w:after="120"/>
        <w:jc w:val="both"/>
      </w:pPr>
      <w:r w:rsidRPr="008D72D4">
        <w:t>Things that work best for you – Understanding your capabilities and skills is so significant because these are the tools that are not just there to help you understand the direction you should lead but also there to direct you in the journey towards them. There's no one-size-fits-all approach for finding (and pursuing) new directions. Instead, each person needs to sort out what will keep them encouraged and motivated as they move forward.</w:t>
      </w:r>
    </w:p>
    <w:p w14:paraId="68F926E1" w14:textId="77777777" w:rsidR="0062739D" w:rsidRPr="008D72D4" w:rsidRDefault="0062739D" w:rsidP="0062739D">
      <w:pPr>
        <w:ind w:left="1080"/>
      </w:pPr>
      <w:r w:rsidRPr="008D72D4">
        <w:t xml:space="preserve">Some people might thrive with SMART (Specific, Measurable, Achievable, Realistic, and anchored within a Time Frame) goals, while others are more spontaneous with changes. If you're cool with quitting your job, packing your stuff, and moving across the country, go for it! </w:t>
      </w:r>
      <w:r w:rsidRPr="008D72D4">
        <w:lastRenderedPageBreak/>
        <w:t xml:space="preserve">Alternatively, if you're more comfortable creating attainable milestones and a work-back calendar, aim for that instead, as there is no specific strategy to each their own. And what will help you more will be the self-awareness of your skillset. </w:t>
      </w:r>
    </w:p>
    <w:p w14:paraId="3955754F" w14:textId="77777777" w:rsidR="0062739D" w:rsidRPr="008D72D4" w:rsidRDefault="0062739D" w:rsidP="0062739D">
      <w:pPr>
        <w:pStyle w:val="ListParagraph"/>
        <w:widowControl w:val="0"/>
        <w:numPr>
          <w:ilvl w:val="0"/>
          <w:numId w:val="21"/>
        </w:numPr>
        <w:spacing w:before="120" w:after="120"/>
        <w:jc w:val="both"/>
      </w:pPr>
      <w:r w:rsidRPr="008D72D4">
        <w:t xml:space="preserve">Incorporating Big &amp; Small Changes – While you're working on some of the significant issues in your life, take care of some of the easily attainable/achievable ones. These provide near-instant gratification, encouraging you as you move forward with the more drastic changes. </w:t>
      </w:r>
    </w:p>
    <w:p w14:paraId="1E821CEF" w14:textId="77777777" w:rsidR="0062739D" w:rsidRPr="008D72D4" w:rsidRDefault="0062739D" w:rsidP="0062739D">
      <w:pPr>
        <w:ind w:left="1080"/>
      </w:pPr>
      <w:r w:rsidRPr="008D72D4">
        <w:t xml:space="preserve">Making changes in all </w:t>
      </w:r>
      <w:proofErr w:type="gramStart"/>
      <w:r w:rsidRPr="008D72D4">
        <w:t>opportunities</w:t>
      </w:r>
      <w:proofErr w:type="gramEnd"/>
      <w:r w:rsidRPr="008D72D4">
        <w:t xml:space="preserve"> life provides you with is necessary. When required, taking simultaneous steps to make all the big and small changes can help better propel through life. </w:t>
      </w:r>
      <w:proofErr w:type="gramStart"/>
      <w:r w:rsidRPr="008D72D4">
        <w:t>Often</w:t>
      </w:r>
      <w:proofErr w:type="gramEnd"/>
      <w:r w:rsidRPr="008D72D4">
        <w:t xml:space="preserve"> we get stuck if one change is not incorporated and wait and waste time when further small changes can be made. </w:t>
      </w:r>
    </w:p>
    <w:p w14:paraId="009CD060" w14:textId="77777777" w:rsidR="0062739D" w:rsidRPr="008D72D4" w:rsidRDefault="0062739D" w:rsidP="0062739D">
      <w:pPr>
        <w:pStyle w:val="ListParagraph"/>
        <w:widowControl w:val="0"/>
        <w:numPr>
          <w:ilvl w:val="0"/>
          <w:numId w:val="21"/>
        </w:numPr>
        <w:spacing w:before="120" w:after="120"/>
        <w:jc w:val="both"/>
      </w:pPr>
      <w:r w:rsidRPr="008D72D4">
        <w:t xml:space="preserve">Be brave – Understanding that changes are inevitable is essential. The only constant of </w:t>
      </w:r>
      <w:r w:rsidRPr="008D72D4">
        <w:lastRenderedPageBreak/>
        <w:t xml:space="preserve">life is that things do always change. But unfortunately, countless people hold back from pursuing the things they love because they're afraid of risking (and potentially losing) what they have. They are scared of the change that comes with the risk involved as they are familiar with their old useless life patterns. </w:t>
      </w:r>
    </w:p>
    <w:p w14:paraId="1AF2944C" w14:textId="77777777" w:rsidR="0062739D" w:rsidRPr="008D72D4" w:rsidRDefault="0062739D" w:rsidP="0062739D">
      <w:pPr>
        <w:ind w:left="1440"/>
      </w:pPr>
      <w:r w:rsidRPr="008D72D4">
        <w:t>For example, they'll stay in careers, relationships, and even cities they despise for much longer than they should, simply because they're afraid that changing their circumstances might result in more extensive pain than they're already experiencing. To live is to risk. There can't be any fulfillment or reward if there isn't some degree of things not working out as you'd like. Of course, the only way to ensure a life of disappointment and regret is to stagnate where you are.</w:t>
      </w:r>
    </w:p>
    <w:p w14:paraId="672FDB89" w14:textId="77777777" w:rsidR="0062739D" w:rsidRPr="008D72D4" w:rsidRDefault="0062739D" w:rsidP="0062739D">
      <w:pPr>
        <w:pStyle w:val="ListParagraph"/>
        <w:ind w:left="1440"/>
        <w:jc w:val="center"/>
        <w:rPr>
          <w:i/>
        </w:rPr>
      </w:pPr>
      <w:r w:rsidRPr="008D72D4">
        <w:rPr>
          <w:i/>
        </w:rPr>
        <w:t xml:space="preserve">"Do not suffer life to stagnate; it will grow muddy for want of motion: commit yourself </w:t>
      </w:r>
      <w:r w:rsidRPr="008D72D4">
        <w:rPr>
          <w:i/>
        </w:rPr>
        <w:lastRenderedPageBreak/>
        <w:t>again to the current of the world." – Samuel Johnson</w:t>
      </w:r>
    </w:p>
    <w:p w14:paraId="3205F764" w14:textId="77777777" w:rsidR="0062739D" w:rsidRPr="008D72D4" w:rsidRDefault="0062739D" w:rsidP="0062739D">
      <w:r w:rsidRPr="008D72D4">
        <w:t>In conclusion, we constantly move forward, backward, or in circles. Patience, planning, and persistence are essential areas to success in life. But seizing on opportunities by being flexible and adapting is just as important. Having the direction and learning from the journey helps a person move forward and makes the stay in the world worthwhile. Remember that:</w:t>
      </w:r>
    </w:p>
    <w:p w14:paraId="29F0869B" w14:textId="618A6725" w:rsidR="0062739D" w:rsidRPr="008D72D4" w:rsidRDefault="0062739D" w:rsidP="0062739D">
      <w:pPr>
        <w:jc w:val="center"/>
        <w:rPr>
          <w:i/>
        </w:rPr>
      </w:pPr>
      <w:r w:rsidRPr="008D72D4">
        <w:rPr>
          <w:i/>
        </w:rPr>
        <w:t>"Life is what happens to us while we are making other plans." - Allen Saunders</w:t>
      </w:r>
    </w:p>
    <w:p w14:paraId="15A3E0D8" w14:textId="4AF56F3F" w:rsidR="0062739D" w:rsidRPr="008D72D4" w:rsidRDefault="0062739D" w:rsidP="0062739D">
      <w:pPr>
        <w:jc w:val="center"/>
        <w:rPr>
          <w:i/>
        </w:rPr>
      </w:pPr>
    </w:p>
    <w:p w14:paraId="44B9A73E" w14:textId="2151C9D2" w:rsidR="0062739D" w:rsidRPr="008D72D4" w:rsidRDefault="0062739D" w:rsidP="0062739D">
      <w:pPr>
        <w:jc w:val="center"/>
        <w:rPr>
          <w:i/>
        </w:rPr>
      </w:pPr>
    </w:p>
    <w:p w14:paraId="59B83E07" w14:textId="0C3069FD" w:rsidR="0062739D" w:rsidRPr="008D72D4" w:rsidRDefault="0062739D" w:rsidP="0062739D">
      <w:pPr>
        <w:jc w:val="center"/>
        <w:rPr>
          <w:i/>
        </w:rPr>
      </w:pPr>
    </w:p>
    <w:p w14:paraId="385EC16A" w14:textId="262EC352" w:rsidR="0062739D" w:rsidRPr="008D72D4" w:rsidRDefault="0062739D" w:rsidP="0062739D">
      <w:pPr>
        <w:jc w:val="center"/>
        <w:rPr>
          <w:i/>
        </w:rPr>
      </w:pPr>
    </w:p>
    <w:p w14:paraId="6B07E306" w14:textId="289D4CE6" w:rsidR="0062739D" w:rsidRPr="008D72D4" w:rsidRDefault="0062739D" w:rsidP="0062739D">
      <w:pPr>
        <w:jc w:val="center"/>
        <w:rPr>
          <w:i/>
        </w:rPr>
      </w:pPr>
    </w:p>
    <w:p w14:paraId="359BE6CD" w14:textId="38F218BF" w:rsidR="0062739D" w:rsidRPr="008D72D4" w:rsidRDefault="0062739D" w:rsidP="0062739D">
      <w:pPr>
        <w:jc w:val="center"/>
        <w:rPr>
          <w:i/>
        </w:rPr>
      </w:pPr>
    </w:p>
    <w:p w14:paraId="3AAC1BCC" w14:textId="77B334BA" w:rsidR="0062739D" w:rsidRPr="008D72D4" w:rsidRDefault="0062739D" w:rsidP="0062739D">
      <w:pPr>
        <w:jc w:val="center"/>
        <w:rPr>
          <w:i/>
        </w:rPr>
      </w:pPr>
    </w:p>
    <w:p w14:paraId="30FAB8AF" w14:textId="1D8BE7D2" w:rsidR="0062739D" w:rsidRPr="008D72D4" w:rsidRDefault="0062739D" w:rsidP="0062739D">
      <w:pPr>
        <w:jc w:val="center"/>
        <w:rPr>
          <w:i/>
        </w:rPr>
      </w:pPr>
    </w:p>
    <w:p w14:paraId="2832925E" w14:textId="77777777" w:rsidR="0062739D" w:rsidRPr="008D72D4" w:rsidRDefault="0062739D" w:rsidP="0062739D">
      <w:pPr>
        <w:pStyle w:val="Heading1"/>
        <w:rPr>
          <w:rFonts w:eastAsiaTheme="majorEastAsia"/>
          <w:iCs w:val="0"/>
        </w:rPr>
      </w:pPr>
      <w:bookmarkStart w:id="23" w:name="_Toc111130562"/>
      <w:r w:rsidRPr="008D72D4">
        <w:lastRenderedPageBreak/>
        <w:t>Chapter 4</w:t>
      </w:r>
      <w:bookmarkEnd w:id="23"/>
    </w:p>
    <w:p w14:paraId="3725F006" w14:textId="77777777" w:rsidR="0062739D" w:rsidRPr="008D72D4" w:rsidRDefault="0062739D" w:rsidP="0062739D">
      <w:pPr>
        <w:pStyle w:val="Heading1"/>
      </w:pPr>
      <w:bookmarkStart w:id="24" w:name="_Toc111130563"/>
      <w:r w:rsidRPr="008D72D4">
        <w:t>Purpose</w:t>
      </w:r>
      <w:bookmarkEnd w:id="24"/>
    </w:p>
    <w:p w14:paraId="4575E1C8" w14:textId="0AF40ADF" w:rsidR="0062739D" w:rsidRPr="008D72D4" w:rsidRDefault="0062739D" w:rsidP="0062739D">
      <w:pPr>
        <w:jc w:val="center"/>
        <w:rPr>
          <w:i/>
          <w:shd w:val="clear" w:color="auto" w:fill="FFFFFF"/>
        </w:rPr>
      </w:pPr>
      <w:r w:rsidRPr="008D72D4">
        <w:rPr>
          <w:i/>
          <w:shd w:val="clear" w:color="auto" w:fill="FFFFFF"/>
        </w:rPr>
        <w:t>Goals give you a sense of meaning and purpose, a clear sense of direction. As you move toward your goals, you feel happier and stronger. You feel more energized and effective. You feel more competent and confident in yourself and your abilities.</w:t>
      </w:r>
    </w:p>
    <w:p w14:paraId="56639A0F" w14:textId="77777777" w:rsidR="0062739D" w:rsidRPr="008D72D4" w:rsidRDefault="0062739D" w:rsidP="0062739D">
      <w:pPr>
        <w:jc w:val="center"/>
        <w:rPr>
          <w:b/>
          <w:i/>
        </w:rPr>
      </w:pPr>
      <w:r w:rsidRPr="008D72D4">
        <w:rPr>
          <w:b/>
          <w:i/>
          <w:shd w:val="clear" w:color="auto" w:fill="FFFFFF"/>
        </w:rPr>
        <w:t>-</w:t>
      </w:r>
      <w:hyperlink r:id="rId13" w:history="1">
        <w:r w:rsidRPr="008D72D4">
          <w:rPr>
            <w:rStyle w:val="Hyperlink"/>
            <w:b/>
            <w:i/>
          </w:rPr>
          <w:t>Brian Tracy</w:t>
        </w:r>
      </w:hyperlink>
    </w:p>
    <w:p w14:paraId="461A1A93" w14:textId="0E77AB67" w:rsidR="0062739D" w:rsidRPr="008D72D4" w:rsidRDefault="0062739D" w:rsidP="0062739D">
      <w:pPr>
        <w:pStyle w:val="NormalWeb"/>
        <w:shd w:val="clear" w:color="auto" w:fill="FCFCFC"/>
        <w:spacing w:line="360" w:lineRule="auto"/>
        <w:rPr>
          <w:rStyle w:val="Emphasis"/>
        </w:rPr>
      </w:pPr>
      <w:r w:rsidRPr="008D72D4">
        <w:rPr>
          <w:rStyle w:val="Emphasis"/>
          <w:i w:val="0"/>
        </w:rPr>
        <w:t>Your life’s purpose is one unifying theme or idea that exemplifies your key goals in life, a theme that has been evident almost from the beginning of your life. It's the specific way in which you engage with life that makes use of all that you are and draws your unique experiences, talents, abilities, and interests together that help you achieve your highest goals while being of service to others.</w:t>
      </w:r>
    </w:p>
    <w:p w14:paraId="727A4D2B" w14:textId="77777777" w:rsidR="0062739D" w:rsidRPr="008D72D4" w:rsidRDefault="0062739D" w:rsidP="0062739D">
      <w:pPr>
        <w:pStyle w:val="NormalWeb"/>
        <w:shd w:val="clear" w:color="auto" w:fill="FCFCFC"/>
        <w:spacing w:line="360" w:lineRule="auto"/>
        <w:rPr>
          <w:iCs w:val="0"/>
        </w:rPr>
      </w:pPr>
      <w:r w:rsidRPr="008D72D4">
        <w:rPr>
          <w:rStyle w:val="Emphasis"/>
          <w:i w:val="0"/>
        </w:rPr>
        <w:t xml:space="preserve">However, before the in-depth analysis of the purpose of life, let us understand the word "Purpose" first. </w:t>
      </w:r>
    </w:p>
    <w:p w14:paraId="58EF6DAB" w14:textId="77777777" w:rsidR="0062739D" w:rsidRPr="008D72D4" w:rsidRDefault="0062739D" w:rsidP="0062739D">
      <w:r w:rsidRPr="008D72D4">
        <w:t xml:space="preserve">According to the Meriam-Webster, "Purpose" means </w:t>
      </w:r>
      <w:r w:rsidRPr="008D72D4">
        <w:lastRenderedPageBreak/>
        <w:t xml:space="preserve">"an intention or aim; a reason for doing something." The meaning itself is enough to evaluate the prominence of the word "Purpose" holds in our lives. It won't be wrong to say that whatever (major or minor) happens in the world revolve around this plain yet an impactful word. </w:t>
      </w:r>
    </w:p>
    <w:p w14:paraId="744F2D7B" w14:textId="77777777" w:rsidR="0062739D" w:rsidRPr="008D72D4" w:rsidRDefault="0062739D" w:rsidP="0062739D">
      <w:r w:rsidRPr="008D72D4">
        <w:t>Finding the purpose of one's life may seem like a daunting and unattainable task, but let me make it easier. If individuals want to head out towards a new adventure, they must enlighten themselves about their contemporary situations. In simpler terms, it is known as self-inventory. Self-inventory is a thoughtful procedure where you evaluate your current situation, passion, and plans.</w:t>
      </w:r>
    </w:p>
    <w:p w14:paraId="1C90CB43" w14:textId="77777777" w:rsidR="0062739D" w:rsidRPr="008D72D4" w:rsidRDefault="0062739D" w:rsidP="0062739D">
      <w:r w:rsidRPr="008D72D4">
        <w:t xml:space="preserve">Self-inventory is like digging into yourself to find all the information you need to execute your plans. It's like visualizing your future before its occurrence. In addition to that, it's similar to creating a roadmap that will inform you about possibilities, opportunities, and difficulties that you may come across along the way. </w:t>
      </w:r>
    </w:p>
    <w:p w14:paraId="79D27B50" w14:textId="6019456F" w:rsidR="0062739D" w:rsidRPr="008D72D4" w:rsidRDefault="0062739D" w:rsidP="0062739D">
      <w:pPr>
        <w:pStyle w:val="NormalWeb"/>
        <w:shd w:val="clear" w:color="auto" w:fill="FCFCFC"/>
        <w:spacing w:line="360" w:lineRule="auto"/>
      </w:pPr>
      <w:r w:rsidRPr="008D72D4">
        <w:t>After</w:t>
      </w:r>
      <w:r w:rsidR="00BD0ED6" w:rsidRPr="008D72D4">
        <w:t xml:space="preserve"> </w:t>
      </w:r>
      <w:r w:rsidRPr="008D72D4">
        <w:t xml:space="preserve">self-inventory, next, you would have to question your own heart. To better understand what your heart wants or </w:t>
      </w:r>
      <w:r w:rsidR="00BD0ED6" w:rsidRPr="008D72D4">
        <w:t>y</w:t>
      </w:r>
      <w:r w:rsidRPr="008D72D4">
        <w:t>our passion, a</w:t>
      </w:r>
      <w:r w:rsidR="00BD0ED6" w:rsidRPr="008D72D4">
        <w:t xml:space="preserve">sk the questions you have been </w:t>
      </w:r>
      <w:r w:rsidRPr="008D72D4">
        <w:t>a</w:t>
      </w:r>
      <w:r w:rsidR="00BD0ED6" w:rsidRPr="008D72D4">
        <w:t>vo</w:t>
      </w:r>
      <w:r w:rsidRPr="008D72D4">
        <w:t xml:space="preserve">iding or simply ignoring. </w:t>
      </w:r>
    </w:p>
    <w:p w14:paraId="1AD1B230" w14:textId="77777777" w:rsidR="0062739D" w:rsidRPr="008D72D4" w:rsidRDefault="0062739D" w:rsidP="0062739D">
      <w:pPr>
        <w:pStyle w:val="NormalWeb"/>
        <w:shd w:val="clear" w:color="auto" w:fill="FCFCFC"/>
        <w:spacing w:line="360" w:lineRule="auto"/>
      </w:pPr>
      <w:r w:rsidRPr="008D72D4">
        <w:lastRenderedPageBreak/>
        <w:t>For instance:</w:t>
      </w:r>
    </w:p>
    <w:p w14:paraId="79AD944E"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i/>
        </w:rPr>
        <w:t>What do I need in my life? Do I need to work on education, or do I need to work on spirituality? Do I want to become a professor or an artist?</w:t>
      </w:r>
    </w:p>
    <w:p w14:paraId="131F6F5F"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rStyle w:val="Emphasis"/>
        </w:rPr>
        <w:t>What activities would infuse my life with more joy and meaning?</w:t>
      </w:r>
    </w:p>
    <w:p w14:paraId="38004CE1"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rStyle w:val="Emphasis"/>
        </w:rPr>
        <w:t>What should I be doing with my time and my abilities that would be helpful and make a difference in my life and the world?</w:t>
      </w:r>
    </w:p>
    <w:p w14:paraId="7E922482"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rStyle w:val="Emphasis"/>
        </w:rPr>
        <w:t xml:space="preserve">What direction should I </w:t>
      </w:r>
      <w:proofErr w:type="gramStart"/>
      <w:r w:rsidRPr="008D72D4">
        <w:rPr>
          <w:rStyle w:val="Emphasis"/>
        </w:rPr>
        <w:t>pursue</w:t>
      </w:r>
      <w:proofErr w:type="gramEnd"/>
      <w:r w:rsidRPr="008D72D4">
        <w:rPr>
          <w:rStyle w:val="Emphasis"/>
        </w:rPr>
        <w:t xml:space="preserve"> that will feel better to me than this boring, meaningless work I'm engaged in now that leaves me empty?</w:t>
      </w:r>
    </w:p>
    <w:p w14:paraId="478F8816" w14:textId="77777777" w:rsidR="0062739D" w:rsidRPr="008D72D4" w:rsidRDefault="0062739D" w:rsidP="0062739D">
      <w:pPr>
        <w:pStyle w:val="NormalWeb"/>
        <w:shd w:val="clear" w:color="auto" w:fill="FCFCFC"/>
        <w:spacing w:line="360" w:lineRule="auto"/>
        <w:ind w:firstLine="360"/>
      </w:pPr>
      <w:r w:rsidRPr="008D72D4">
        <w:t>Making a thorough review of your life means assessing all those things that you've ever done that have brought meaning, joy, and fulfillment, along with a sense of knowing why you're on the planet at this time. You need to write down your desires, dreams, and whatever your heart wants. Then you'll have to intersect that with identifying how that meaning and fulfillment was tied to being of service – to another person, your family or friends, your community, organization, or the world at large.</w:t>
      </w:r>
    </w:p>
    <w:p w14:paraId="68648D61" w14:textId="77777777" w:rsidR="0062739D" w:rsidRPr="008D72D4" w:rsidRDefault="0062739D" w:rsidP="0062739D">
      <w:r w:rsidRPr="008D72D4">
        <w:lastRenderedPageBreak/>
        <w:t xml:space="preserve">For as long as humans have lived on the Earth, they have looked for a purpose, for meaning to what we do. All the activities, events, developments, or advancements humanity has witnessed during billions of years were built on some pre-established purpose. It served as the foundation for all the considerable and inconsiderable happenings in our lives. </w:t>
      </w:r>
    </w:p>
    <w:p w14:paraId="7490B6D3" w14:textId="77777777" w:rsidR="0062739D" w:rsidRPr="008D72D4" w:rsidRDefault="0062739D" w:rsidP="0062739D">
      <w:r w:rsidRPr="008D72D4">
        <w:t xml:space="preserve">Whether you brush your teeth or dye your hair, there's a purpose. For instance, it could be healthy teeth or the desire to look fashionable at the office. For different people, the purpose of life can be different. For some, it could be buying their dream car, yacht, or a fancy bungalow, and for others, it could be getting closer to their creator. You may have seen people spending their lives and wealth to bring change and peace to the world. </w:t>
      </w:r>
    </w:p>
    <w:p w14:paraId="6EC2AEC4" w14:textId="6F0EB8AD" w:rsidR="0062739D" w:rsidRPr="008D72D4" w:rsidRDefault="0062739D" w:rsidP="0062739D">
      <w:r w:rsidRPr="008D72D4">
        <w:t xml:space="preserve">I believe that the existence of purpose is more important than the type of purpose a person is working on. It does not matter how big or small a person's thinking is, as long as his mind is active and planning things. You are good to go if you have a plan in your head and a heart that roars with motivation and enthusiasm. At least you have an idea to ponder upon, some plan to strive for, and a vision to align </w:t>
      </w:r>
      <w:r w:rsidRPr="008D72D4">
        <w:lastRenderedPageBreak/>
        <w:t xml:space="preserve">your life. Living life with a not-so-significant purpose is way better than living without any. </w:t>
      </w:r>
    </w:p>
    <w:p w14:paraId="3DB7879E" w14:textId="373D6B90" w:rsidR="0062739D" w:rsidRPr="008D72D4" w:rsidRDefault="0062739D" w:rsidP="0062739D">
      <w:r w:rsidRPr="008D72D4">
        <w:t xml:space="preserve">Imagine a life without maps. You wake up in the morning, and you get a call from a well-known multinational industry that wants to hire you as their "Executive Manager HR." Yet, on a sad note, it's 09:47 am, and you are required to reach their head office </w:t>
      </w:r>
      <w:r w:rsidR="00BD0ED6" w:rsidRPr="008D72D4">
        <w:t>at 11</w:t>
      </w:r>
      <w:r w:rsidRPr="008D72D4">
        <w:t xml:space="preserve">:00 am </w:t>
      </w:r>
      <w:r w:rsidR="00BD0ED6" w:rsidRPr="008D72D4">
        <w:t>for an</w:t>
      </w:r>
      <w:r w:rsidRPr="008D72D4">
        <w:t xml:space="preserve"> interview with the Board of Directors. You rush towards the washroom and get dressed in the most presentable attire in your wardrobe. Moreover, you wear an expensive fragrance to smell nice and grab your documents and laptop bag to be completely </w:t>
      </w:r>
      <w:r w:rsidR="00BD0ED6" w:rsidRPr="008D72D4">
        <w:t>equipped.</w:t>
      </w:r>
      <w:r w:rsidRPr="008D72D4">
        <w:t xml:space="preserve"> You are all ready to impress your employer. </w:t>
      </w:r>
    </w:p>
    <w:p w14:paraId="44DAA053" w14:textId="77777777" w:rsidR="0062739D" w:rsidRPr="008D72D4" w:rsidRDefault="0062739D" w:rsidP="0062739D">
      <w:r w:rsidRPr="008D72D4">
        <w:t xml:space="preserve">The time is running out, and it's 10:30 am already. After unlocking the car, you sit in it, ignite the ignition, when suddenly, a saddening reality hits you hard. You don’t’ know the address, </w:t>
      </w:r>
      <w:proofErr w:type="gramStart"/>
      <w:r w:rsidRPr="008D72D4">
        <w:t>Damn</w:t>
      </w:r>
      <w:proofErr w:type="gramEnd"/>
      <w:r w:rsidRPr="008D72D4">
        <w:t xml:space="preserve">! And on top of that, you don’t have a map either that could guide you towards your destination. Hence, you don’t have any other option than to trust your instincts. </w:t>
      </w:r>
    </w:p>
    <w:p w14:paraId="12456786" w14:textId="77777777" w:rsidR="0062739D" w:rsidRPr="008D72D4" w:rsidRDefault="0062739D" w:rsidP="0062739D">
      <w:r w:rsidRPr="008D72D4">
        <w:t xml:space="preserve">Hustling, asking for directions from various </w:t>
      </w:r>
      <w:proofErr w:type="gramStart"/>
      <w:r w:rsidRPr="008D72D4">
        <w:t>people,  and</w:t>
      </w:r>
      <w:proofErr w:type="gramEnd"/>
      <w:r w:rsidRPr="008D72D4">
        <w:t xml:space="preserve"> after taking unlimited wrong routes, at 12:45 pm, you're finally able to reach your destination. The perfectly ironed dress now displayed a jungle of unlimited creases, and your </w:t>
      </w:r>
      <w:r w:rsidRPr="008D72D4">
        <w:lastRenderedPageBreak/>
        <w:t xml:space="preserve">expensive perfume might have vanished somewhere in the air. The Board of Directors who waited for you for an hour were now gone. Unfortunately, despite trying hard, you missed the most awaited opportunity. </w:t>
      </w:r>
    </w:p>
    <w:p w14:paraId="0BA12B37" w14:textId="40204AB1" w:rsidR="0062739D" w:rsidRPr="008D72D4" w:rsidRDefault="0062739D" w:rsidP="0062739D">
      <w:r w:rsidRPr="008D72D4">
        <w:t xml:space="preserve">Let's turn the table. You sit in the car and instantly realized that you did </w:t>
      </w:r>
      <w:r w:rsidR="00BD0ED6" w:rsidRPr="008D72D4">
        <w:t>not ask</w:t>
      </w:r>
      <w:r w:rsidRPr="008D72D4">
        <w:t xml:space="preserve"> for the address. Without panicking, you pick up your phone and look up for your desired destination on Google Map. Voila! It's only fifteen minutes away from your current location. Without assistance and those infinite wrong routes, you reach the destination right before the interview. Your credibility, intellect, and skills </w:t>
      </w:r>
      <w:proofErr w:type="gramStart"/>
      <w:r w:rsidRPr="008D72D4">
        <w:t>impresses</w:t>
      </w:r>
      <w:proofErr w:type="gramEnd"/>
      <w:r w:rsidRPr="008D72D4">
        <w:t xml:space="preserve"> the directors, resulting in a high-paying job in the city's well-known organization.  </w:t>
      </w:r>
    </w:p>
    <w:p w14:paraId="4103A4E9" w14:textId="1FDC4452" w:rsidR="0062739D" w:rsidRPr="008D72D4" w:rsidRDefault="0062739D" w:rsidP="0062739D">
      <w:r w:rsidRPr="008D72D4">
        <w:t xml:space="preserve">So, that is how our life is with or without maps, or you can say "purpose." Purpose leads your life the same way a Google map leads you towards your destination. Your life without purpose resembles to that poor </w:t>
      </w:r>
      <w:r w:rsidR="00BD0ED6" w:rsidRPr="008D72D4">
        <w:t>souls</w:t>
      </w:r>
      <w:r w:rsidRPr="008D72D4">
        <w:t xml:space="preserve"> who didn't know the address. You will find yourself roaming the streets of life, insignificant and meaningless. Contrary to this, you will live a manageable and successful life with purpose. </w:t>
      </w:r>
    </w:p>
    <w:p w14:paraId="43DA66DF" w14:textId="77777777" w:rsidR="0062739D" w:rsidRPr="008D72D4" w:rsidRDefault="0062739D" w:rsidP="0062739D">
      <w:r w:rsidRPr="008D72D4">
        <w:t xml:space="preserve">You don’t have to worry about the uninvited problems, the unidentified routes, and the long-lasting </w:t>
      </w:r>
      <w:r w:rsidRPr="008D72D4">
        <w:lastRenderedPageBreak/>
        <w:t xml:space="preserve">obstacles you might encounter at your destination. </w:t>
      </w:r>
    </w:p>
    <w:p w14:paraId="2CA945E4" w14:textId="77777777" w:rsidR="0062739D" w:rsidRPr="008D72D4" w:rsidRDefault="0062739D" w:rsidP="0062739D">
      <w:pPr>
        <w:jc w:val="center"/>
        <w:rPr>
          <w:bCs/>
          <w:i/>
          <w:shd w:val="clear" w:color="auto" w:fill="FFFFFF"/>
        </w:rPr>
      </w:pPr>
      <w:r w:rsidRPr="008D72D4">
        <w:rPr>
          <w:i/>
          <w:shd w:val="clear" w:color="auto" w:fill="FFFFFF"/>
        </w:rPr>
        <w:t>"The mystery of human existence lies not in just staying alive, but in finding something to live for."</w:t>
      </w:r>
      <w:r w:rsidRPr="008D72D4">
        <w:rPr>
          <w:i/>
        </w:rPr>
        <w:br/>
      </w:r>
      <w:r w:rsidRPr="008D72D4">
        <w:rPr>
          <w:i/>
          <w:shd w:val="clear" w:color="auto" w:fill="FFFFFF"/>
        </w:rPr>
        <w:t>― </w:t>
      </w:r>
      <w:r w:rsidRPr="008D72D4">
        <w:rPr>
          <w:rStyle w:val="authorortitle"/>
          <w:b/>
          <w:bCs/>
          <w:i/>
          <w:shd w:val="clear" w:color="auto" w:fill="FFFFFF"/>
        </w:rPr>
        <w:t>Fyodor Dostoyevsky</w:t>
      </w:r>
    </w:p>
    <w:p w14:paraId="74EAFD3D" w14:textId="77777777" w:rsidR="0062739D" w:rsidRPr="008D72D4" w:rsidRDefault="0062739D" w:rsidP="0062739D">
      <w:r w:rsidRPr="008D72D4">
        <w:t>One of the other greatest advantages of living a "Purposeful life" is the enthusiasm and motivation your bloodstream will experience. The satisfaction your soul will feel in the night when you will hit the hay after working tirelessly for your vision. You won't feel exhausted. Instead, you will undergo a sense of pride in yourself. During times of struggles, even failures can't deter/lessen the spirit of a motivated man. Instead, it is often contemplated as learning. You will find a unique spark in your life to strive and do your utmost. And, to be honest, what's better than living an active lifestyle?</w:t>
      </w:r>
    </w:p>
    <w:p w14:paraId="7601FCF3" w14:textId="77777777" w:rsidR="0062739D" w:rsidRPr="008D72D4" w:rsidRDefault="0062739D" w:rsidP="0062739D">
      <w:r w:rsidRPr="008D72D4">
        <w:t xml:space="preserve">According to the studies, it is validated that individuals who tend to live an active life live a healthier and longer life. A struggling body's pain is way better than the lethargy suffered by a lazy and purposeless life.  </w:t>
      </w:r>
    </w:p>
    <w:p w14:paraId="4551F6C8" w14:textId="677E8150" w:rsidR="0062739D" w:rsidRPr="008D72D4" w:rsidRDefault="0062739D" w:rsidP="0062739D">
      <w:pPr>
        <w:rPr>
          <w:shd w:val="clear" w:color="auto" w:fill="FFFFFF"/>
        </w:rPr>
      </w:pPr>
      <w:r w:rsidRPr="008D72D4">
        <w:rPr>
          <w:shd w:val="clear" w:color="auto" w:fill="FFFFFF"/>
        </w:rPr>
        <w:t xml:space="preserve">In order to have a purposeful life, it is necessary for you to wake up every morning, and appreciate the </w:t>
      </w:r>
      <w:r w:rsidRPr="008D72D4">
        <w:rPr>
          <w:shd w:val="clear" w:color="auto" w:fill="FFFFFF"/>
        </w:rPr>
        <w:lastRenderedPageBreak/>
        <w:t>opportunity to live another day. Everyone in this world is here for a reason; however, finding that reason requires great concentration and willpower. To find it, you have to pursue your passion. Doing everything that it takes to accomplish something you love makes your life worth living. Whether caring for people, excelling in your job, or creating something new, your passion creates a joy that compares with nothing else.</w:t>
      </w:r>
    </w:p>
    <w:p w14:paraId="74751DE9" w14:textId="77777777" w:rsidR="0062739D" w:rsidRPr="008D72D4" w:rsidRDefault="0062739D" w:rsidP="0062739D">
      <w:pPr>
        <w:rPr>
          <w:shd w:val="clear" w:color="auto" w:fill="FFFFFF"/>
        </w:rPr>
      </w:pPr>
      <w:r w:rsidRPr="008D72D4">
        <w:rPr>
          <w:shd w:val="clear" w:color="auto" w:fill="FFFFFF"/>
        </w:rPr>
        <w:t xml:space="preserve">Sometimes in life, people disguise their laziness as gratefulness. But that's so not the case. </w:t>
      </w:r>
    </w:p>
    <w:p w14:paraId="4C0969E2" w14:textId="5830CD78" w:rsidR="0062739D" w:rsidRPr="008D72D4" w:rsidRDefault="0062739D" w:rsidP="00BD0ED6">
      <w:pPr>
        <w:rPr>
          <w:shd w:val="clear" w:color="auto" w:fill="FFFFFF"/>
        </w:rPr>
      </w:pPr>
      <w:r w:rsidRPr="008D72D4">
        <w:rPr>
          <w:shd w:val="clear" w:color="auto" w:fill="FFFFFF"/>
        </w:rPr>
        <w:t>If we score a goal in-game, we say, "Why not try to score another one?" We can improve our ball skills, shooting, defending, header</w:t>
      </w:r>
      <w:r w:rsidR="00BD0ED6" w:rsidRPr="008D72D4">
        <w:rPr>
          <w:shd w:val="clear" w:color="auto" w:fill="FFFFFF"/>
        </w:rPr>
        <w:t xml:space="preserve">s, etc. Our determination does </w:t>
      </w:r>
      <w:r w:rsidRPr="008D72D4">
        <w:rPr>
          <w:shd w:val="clear" w:color="auto" w:fill="FFFFFF"/>
        </w:rPr>
        <w:t xml:space="preserve">not allow us to quit trying to be better unless we become the best player in the world, and since that is not going to happen to any of us anytime soon, then we all have to keep practicing because there is plenty of room for improvement. </w:t>
      </w:r>
    </w:p>
    <w:p w14:paraId="202FCEDB" w14:textId="77777777" w:rsidR="0062739D" w:rsidRPr="008D72D4" w:rsidRDefault="0062739D" w:rsidP="0062739D">
      <w:pPr>
        <w:rPr>
          <w:shd w:val="clear" w:color="auto" w:fill="FFFFFF"/>
        </w:rPr>
      </w:pPr>
      <w:r w:rsidRPr="008D72D4">
        <w:rPr>
          <w:shd w:val="clear" w:color="auto" w:fill="FFFFFF"/>
        </w:rPr>
        <w:t xml:space="preserve">People view this as a negative or daunting task that is impossible to reach. They mostly tend to live the same monotonous life. On the other hand, the optimistic people who use it as a motivation to strive to be the best player in this life would be most likely to receive the gold medals.  </w:t>
      </w:r>
    </w:p>
    <w:p w14:paraId="651F7389" w14:textId="77777777" w:rsidR="0062739D" w:rsidRPr="008D72D4" w:rsidRDefault="0062739D" w:rsidP="0062739D">
      <w:pPr>
        <w:rPr>
          <w:shd w:val="clear" w:color="auto" w:fill="FFFFFF"/>
        </w:rPr>
      </w:pPr>
      <w:r w:rsidRPr="008D72D4">
        <w:rPr>
          <w:shd w:val="clear" w:color="auto" w:fill="FFFFFF"/>
        </w:rPr>
        <w:lastRenderedPageBreak/>
        <w:t>When you perform better than the day before, you will be rewarded with a sense of self-accomplishment.</w:t>
      </w:r>
    </w:p>
    <w:p w14:paraId="02A02FA8" w14:textId="77777777" w:rsidR="0062739D" w:rsidRPr="008D72D4" w:rsidRDefault="0062739D" w:rsidP="0062739D">
      <w:pPr>
        <w:rPr>
          <w:shd w:val="clear" w:color="auto" w:fill="FFFFFF"/>
        </w:rPr>
      </w:pPr>
      <w:r w:rsidRPr="008D72D4">
        <w:rPr>
          <w:shd w:val="clear" w:color="auto" w:fill="FFFFFF"/>
        </w:rPr>
        <w:t xml:space="preserve">Finding the "Purpose" of your life is important because we live in a world where people are in a hurry – the pace of our lives has increased and rushed through our day – through our lives. Our burdens and responsibilities incline us to run for our job, family, etc., completely neglecting the heart's desire. People are engaged with the thoughts of "making more money," "doing something better," or "getting the fame." Some desire a physically fit body, while others struggle to become more active in the Church – be more spiritual. </w:t>
      </w:r>
    </w:p>
    <w:p w14:paraId="5650EE30" w14:textId="77777777" w:rsidR="0062739D" w:rsidRPr="008D72D4" w:rsidRDefault="0062739D" w:rsidP="0062739D">
      <w:pPr>
        <w:rPr>
          <w:shd w:val="clear" w:color="auto" w:fill="FFFFFF"/>
        </w:rPr>
      </w:pPr>
      <w:r w:rsidRPr="008D72D4">
        <w:rPr>
          <w:shd w:val="clear" w:color="auto" w:fill="FFFFFF"/>
        </w:rPr>
        <w:t xml:space="preserve">Running and competing in the fast-paced world has made all the people unhappy and unsatisfied with themselves. Despite achieving everything and providing everything to your family, you tend to stay unhappy often. It happens because people aren't finding or working for their life’s purpose. </w:t>
      </w:r>
    </w:p>
    <w:p w14:paraId="79CE7D14" w14:textId="77777777" w:rsidR="0062739D" w:rsidRPr="008D72D4" w:rsidRDefault="0062739D" w:rsidP="0062739D">
      <w:pPr>
        <w:rPr>
          <w:shd w:val="clear" w:color="auto" w:fill="FFFFFF"/>
        </w:rPr>
      </w:pPr>
      <w:r w:rsidRPr="008D72D4">
        <w:rPr>
          <w:shd w:val="clear" w:color="auto" w:fill="FFFFFF"/>
        </w:rPr>
        <w:t xml:space="preserve">It's high time, and you need to put a full stop. Stop, take a deep breath and begin to think for a second. Do a quick self-inventory and decide if what you're doing really aligns with your desires, visions, and interests. Suppose the answer </w:t>
      </w:r>
      <w:r w:rsidRPr="008D72D4">
        <w:rPr>
          <w:shd w:val="clear" w:color="auto" w:fill="FFFFFF"/>
        </w:rPr>
        <w:lastRenderedPageBreak/>
        <w:t xml:space="preserve">is "YES," Congratulations, bravo! You are good to go. But, sadly, if it's a "No" – which is perhaps, the case with the majority of the people, you should find the purpose of your life. </w:t>
      </w:r>
    </w:p>
    <w:p w14:paraId="01A170B7" w14:textId="119DBD00" w:rsidR="0062739D" w:rsidRPr="008D72D4" w:rsidRDefault="0062739D" w:rsidP="0062739D">
      <w:pPr>
        <w:rPr>
          <w:shd w:val="clear" w:color="auto" w:fill="FFFFFF"/>
        </w:rPr>
      </w:pPr>
      <w:r w:rsidRPr="008D72D4">
        <w:rPr>
          <w:shd w:val="clear" w:color="auto" w:fill="FFFFFF"/>
        </w:rPr>
        <w:t>Start by figuring out what you want to do in your</w:t>
      </w:r>
      <w:r w:rsidR="00BD0ED6" w:rsidRPr="008D72D4">
        <w:rPr>
          <w:shd w:val="clear" w:color="auto" w:fill="FFFFFF"/>
        </w:rPr>
        <w:t xml:space="preserve"> life.</w:t>
      </w:r>
      <w:r w:rsidRPr="008D72D4">
        <w:rPr>
          <w:shd w:val="clear" w:color="auto" w:fill="FFFFFF"/>
        </w:rPr>
        <w:t xml:space="preserve"> </w:t>
      </w:r>
    </w:p>
    <w:p w14:paraId="296DC71E" w14:textId="22909D6B" w:rsidR="0062739D" w:rsidRPr="008D72D4" w:rsidRDefault="00BD0ED6" w:rsidP="0062739D">
      <w:pPr>
        <w:rPr>
          <w:shd w:val="clear" w:color="auto" w:fill="FFFFFF"/>
        </w:rPr>
      </w:pPr>
      <w:r w:rsidRPr="008D72D4">
        <w:rPr>
          <w:shd w:val="clear" w:color="auto" w:fill="FFFFFF"/>
        </w:rPr>
        <w:t>T</w:t>
      </w:r>
      <w:r w:rsidR="0062739D" w:rsidRPr="008D72D4">
        <w:rPr>
          <w:shd w:val="clear" w:color="auto" w:fill="FFFFFF"/>
        </w:rPr>
        <w:t xml:space="preserve">he "purpose" is the magic compass that tells you the "directions" for where to go in life. Having a direction in life means having goals to make progress slowly and reach your destination in time. It's like a map that tells you what decisions to make and when to make those decisions. Recognizing the direction in life isn't enough but the right direction to live a fulfilled and happy life. </w:t>
      </w:r>
    </w:p>
    <w:p w14:paraId="20F3D024" w14:textId="77777777" w:rsidR="00BD0ED6" w:rsidRPr="008D72D4" w:rsidRDefault="00BD0ED6" w:rsidP="0062739D">
      <w:pPr>
        <w:rPr>
          <w:shd w:val="clear" w:color="auto" w:fill="FFFFFF"/>
        </w:rPr>
      </w:pPr>
    </w:p>
    <w:p w14:paraId="737C8AEF" w14:textId="77777777" w:rsidR="0062739D" w:rsidRPr="008D72D4" w:rsidRDefault="0062739D" w:rsidP="0062739D">
      <w:pPr>
        <w:jc w:val="center"/>
        <w:rPr>
          <w:i/>
          <w:shd w:val="clear" w:color="auto" w:fill="FFFFFF"/>
        </w:rPr>
      </w:pPr>
      <w:r w:rsidRPr="008D72D4">
        <w:rPr>
          <w:i/>
          <w:shd w:val="clear" w:color="auto" w:fill="FFFFFF"/>
        </w:rPr>
        <w:t>"Be on the right way and go in the right direction. Once you are never going back, you will progress day after day, little by little."</w:t>
      </w:r>
      <w:r w:rsidRPr="008D72D4">
        <w:rPr>
          <w:i/>
        </w:rPr>
        <w:br/>
      </w:r>
      <w:r w:rsidRPr="008D72D4">
        <w:rPr>
          <w:i/>
          <w:shd w:val="clear" w:color="auto" w:fill="FFFFFF"/>
        </w:rPr>
        <w:t>― </w:t>
      </w:r>
      <w:proofErr w:type="spellStart"/>
      <w:r w:rsidRPr="008D72D4">
        <w:rPr>
          <w:rStyle w:val="authorortitle"/>
          <w:b/>
          <w:bCs/>
          <w:i/>
          <w:shd w:val="clear" w:color="auto" w:fill="FFFFFF"/>
        </w:rPr>
        <w:t>Israelmore</w:t>
      </w:r>
      <w:proofErr w:type="spellEnd"/>
      <w:r w:rsidRPr="008D72D4">
        <w:rPr>
          <w:rStyle w:val="authorortitle"/>
          <w:b/>
          <w:bCs/>
          <w:i/>
          <w:shd w:val="clear" w:color="auto" w:fill="FFFFFF"/>
        </w:rPr>
        <w:t xml:space="preserve"> </w:t>
      </w:r>
      <w:proofErr w:type="spellStart"/>
      <w:r w:rsidRPr="008D72D4">
        <w:rPr>
          <w:rStyle w:val="authorortitle"/>
          <w:b/>
          <w:bCs/>
          <w:i/>
          <w:shd w:val="clear" w:color="auto" w:fill="FFFFFF"/>
        </w:rPr>
        <w:t>Ayivor</w:t>
      </w:r>
      <w:proofErr w:type="spellEnd"/>
    </w:p>
    <w:p w14:paraId="0BEAF1A5" w14:textId="77777777" w:rsidR="0062739D" w:rsidRPr="008D72D4" w:rsidRDefault="0062739D" w:rsidP="0062739D">
      <w:pPr>
        <w:rPr>
          <w:shd w:val="clear" w:color="auto" w:fill="FFFFFF"/>
        </w:rPr>
      </w:pPr>
    </w:p>
    <w:p w14:paraId="4F44F7B8" w14:textId="77777777" w:rsidR="0062739D" w:rsidRPr="008D72D4" w:rsidRDefault="0062739D" w:rsidP="0062739D">
      <w:pPr>
        <w:pStyle w:val="Heading1"/>
        <w:rPr>
          <w:i/>
          <w:sz w:val="28"/>
          <w:szCs w:val="28"/>
        </w:rPr>
      </w:pPr>
      <w:bookmarkStart w:id="25" w:name="_Toc111130564"/>
      <w:r w:rsidRPr="008D72D4">
        <w:rPr>
          <w:i/>
          <w:sz w:val="28"/>
          <w:szCs w:val="28"/>
        </w:rPr>
        <w:t>Why is finding your purpose so Important? Here are 7 Reasons Why:</w:t>
      </w:r>
      <w:bookmarkEnd w:id="25"/>
    </w:p>
    <w:p w14:paraId="23E03133" w14:textId="77777777" w:rsidR="0062739D" w:rsidRPr="008D72D4" w:rsidRDefault="0062739D" w:rsidP="0062739D">
      <w:pPr>
        <w:rPr>
          <w:rFonts w:asciiTheme="minorHAnsi" w:hAnsiTheme="minorHAnsi" w:cstheme="minorBidi"/>
          <w:sz w:val="22"/>
          <w:szCs w:val="22"/>
        </w:rPr>
      </w:pPr>
    </w:p>
    <w:p w14:paraId="6ACC45D2"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Meaning:</w:t>
      </w:r>
      <w:r w:rsidRPr="008D72D4">
        <w:rPr>
          <w:sz w:val="36"/>
          <w:szCs w:val="36"/>
        </w:rPr>
        <w:t> </w:t>
      </w:r>
      <w:r w:rsidRPr="008D72D4">
        <w:t xml:space="preserve">If you're successful in finding your life a purpose, a sense of meaning will be generated in your life. You will be aware of what your heart desires, your exceptional skills, and how you can contribute to the world. </w:t>
      </w:r>
      <w:r w:rsidRPr="008D72D4">
        <w:rPr>
          <w:i/>
        </w:rPr>
        <w:t xml:space="preserve">In conclusion, you won't be wasting your energy and time on inaccurate goals. </w:t>
      </w:r>
    </w:p>
    <w:p w14:paraId="399F7064" w14:textId="77777777" w:rsidR="0062739D" w:rsidRPr="008D72D4" w:rsidRDefault="0062739D" w:rsidP="0062739D">
      <w:pPr>
        <w:pStyle w:val="NormalWeb"/>
        <w:widowControl/>
        <w:numPr>
          <w:ilvl w:val="0"/>
          <w:numId w:val="24"/>
        </w:numPr>
        <w:spacing w:before="0" w:after="264" w:line="360" w:lineRule="auto"/>
      </w:pPr>
      <w:r w:rsidRPr="008D72D4">
        <w:rPr>
          <w:rStyle w:val="Strong"/>
          <w:sz w:val="36"/>
          <w:szCs w:val="36"/>
        </w:rPr>
        <w:t>Place:</w:t>
      </w:r>
      <w:r w:rsidRPr="008D72D4">
        <w:t xml:space="preserve"> By finding a sense of meaning in life, you will be able to discover a sense of place. It facilitates you to discover the place where you belong easily. In addition to that, you understand the environments and communities that you benefit from connecting. </w:t>
      </w:r>
      <w:r w:rsidRPr="008D72D4">
        <w:rPr>
          <w:i/>
        </w:rPr>
        <w:t>On top of that, living in the place you belong brings tranquility and satisfaction.</w:t>
      </w:r>
      <w:r w:rsidRPr="008D72D4">
        <w:t xml:space="preserve"> </w:t>
      </w:r>
    </w:p>
    <w:p w14:paraId="34A783C5"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Choice:</w:t>
      </w:r>
      <w:r w:rsidRPr="008D72D4">
        <w:t xml:space="preserve"> When you recognize your life purpose, you can effortlessly exercise "choice" in each moment of your life. You get to distinguish whether a situation or person fits in your life because you know why you are here and what you want to do. </w:t>
      </w:r>
      <w:r w:rsidRPr="008D72D4">
        <w:rPr>
          <w:i/>
        </w:rPr>
        <w:t>And what's better than living a life as per your "choices"?</w:t>
      </w:r>
    </w:p>
    <w:p w14:paraId="1976F56F" w14:textId="406F7BA6" w:rsidR="0062739D" w:rsidRPr="008D72D4" w:rsidRDefault="0062739D" w:rsidP="0062739D">
      <w:pPr>
        <w:pStyle w:val="NormalWeb"/>
        <w:widowControl/>
        <w:numPr>
          <w:ilvl w:val="0"/>
          <w:numId w:val="24"/>
        </w:numPr>
        <w:spacing w:before="0" w:after="264" w:line="360" w:lineRule="auto"/>
      </w:pPr>
      <w:r w:rsidRPr="008D72D4">
        <w:rPr>
          <w:rStyle w:val="Strong"/>
          <w:sz w:val="36"/>
          <w:szCs w:val="36"/>
        </w:rPr>
        <w:lastRenderedPageBreak/>
        <w:t>Sense of self:</w:t>
      </w:r>
      <w:r w:rsidRPr="008D72D4">
        <w:t xml:space="preserve"> Being mindful of your life’s purpose gives you a clearer sense. It is as if you have distilled your life down to its essence by connecting with your purpose. You become aware of your strengths and weaknesses, which fundamentally assist you in flourishing. </w:t>
      </w:r>
      <w:r w:rsidRPr="008D72D4">
        <w:rPr>
          <w:i/>
        </w:rPr>
        <w:t>Your mind is like a gold mine; if you di</w:t>
      </w:r>
      <w:r w:rsidR="00BD0ED6" w:rsidRPr="008D72D4">
        <w:rPr>
          <w:i/>
        </w:rPr>
        <w:t>g deep, you will find something</w:t>
      </w:r>
      <w:r w:rsidRPr="008D72D4">
        <w:rPr>
          <w:i/>
        </w:rPr>
        <w:t xml:space="preserve"> and valuable.</w:t>
      </w:r>
    </w:p>
    <w:p w14:paraId="03B26723"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Ease:</w:t>
      </w:r>
      <w:r w:rsidRPr="008D72D4">
        <w:t xml:space="preserve"> Believe it or not, recognizing your purpose makes life easier and uncomplicated. You become aware of attention-worthy situations and insignificant things. As you formulate a priority list, your life turns out to be sorted. </w:t>
      </w:r>
      <w:r w:rsidRPr="008D72D4">
        <w:rPr>
          <w:i/>
        </w:rPr>
        <w:t>You spend less time and energy caught up on the things that don't have an impact.</w:t>
      </w:r>
    </w:p>
    <w:p w14:paraId="6E2B6BF3"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Positive Impact:</w:t>
      </w:r>
      <w:r w:rsidRPr="008D72D4">
        <w:t> Knowing your purpose allows you to have a much greater impact on the world. Only if you actually live it. Therefore, find your purpose and help contribute to a better world</w:t>
      </w:r>
      <w:r w:rsidRPr="008D72D4">
        <w:rPr>
          <w:i/>
        </w:rPr>
        <w:t xml:space="preserve">. </w:t>
      </w:r>
      <w:r w:rsidRPr="008D72D4">
        <w:rPr>
          <w:i/>
        </w:rPr>
        <w:lastRenderedPageBreak/>
        <w:t xml:space="preserve">Every human being has a personal responsibility to impact the society positively.  </w:t>
      </w:r>
    </w:p>
    <w:p w14:paraId="12D93900"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Confidence</w:t>
      </w:r>
      <w:r w:rsidRPr="008D72D4">
        <w:rPr>
          <w:sz w:val="36"/>
          <w:szCs w:val="36"/>
        </w:rPr>
        <w:t>:</w:t>
      </w:r>
      <w:r w:rsidRPr="008D72D4">
        <w:t xml:space="preserve"> When you identify your life’s purpose, you are more confident. You </w:t>
      </w:r>
      <w:r w:rsidRPr="008D72D4">
        <w:rPr>
          <w:rStyle w:val="Emphasis"/>
        </w:rPr>
        <w:t>know</w:t>
      </w:r>
      <w:r w:rsidRPr="008D72D4">
        <w:t xml:space="preserve"> that you are here for a purpose and that your contribution counts. Be confident in the knowledge that we ALL have a purpose, whether we have found it yet or not. </w:t>
      </w:r>
      <w:r w:rsidRPr="008D72D4">
        <w:rPr>
          <w:i/>
          <w:color w:val="202124"/>
          <w:shd w:val="clear" w:color="auto" w:fill="FFFFFF"/>
        </w:rPr>
        <w:t>You're more likely to move forward with people and opportunities when you're confident — not back away from them.</w:t>
      </w:r>
      <w:r w:rsidRPr="008D72D4">
        <w:rPr>
          <w:rFonts w:ascii="Arial" w:hAnsi="Arial" w:cs="Arial"/>
          <w:i/>
          <w:color w:val="202124"/>
          <w:shd w:val="clear" w:color="auto" w:fill="FFFFFF"/>
        </w:rPr>
        <w:t> </w:t>
      </w:r>
    </w:p>
    <w:p w14:paraId="326C61E2" w14:textId="77777777" w:rsidR="0062739D" w:rsidRPr="008D72D4" w:rsidRDefault="0062739D" w:rsidP="0062739D">
      <w:pPr>
        <w:rPr>
          <w:shd w:val="clear" w:color="auto" w:fill="FFFFFF"/>
        </w:rPr>
      </w:pPr>
      <w:r w:rsidRPr="008D72D4">
        <w:rPr>
          <w:shd w:val="clear" w:color="auto" w:fill="FFFFFF"/>
        </w:rPr>
        <w:t>You can conclude the remarkable advantages of recognizing your "Purpose" in life with the bullet points mentioned above. However, unfortunately, many people find it difficult to realize the meaning of their life. Some people are inclined to continue to live ignorant lives, whereas most are seen searching for an effective methodology.</w:t>
      </w:r>
    </w:p>
    <w:p w14:paraId="02F3ED60" w14:textId="77777777" w:rsidR="0062739D" w:rsidRPr="008D72D4" w:rsidRDefault="0062739D" w:rsidP="0062739D">
      <w:pPr>
        <w:rPr>
          <w:shd w:val="clear" w:color="auto" w:fill="FFFFFF"/>
        </w:rPr>
      </w:pPr>
    </w:p>
    <w:p w14:paraId="62E64048" w14:textId="77777777" w:rsidR="0062739D" w:rsidRPr="008D72D4" w:rsidRDefault="0062739D" w:rsidP="0062739D">
      <w:pPr>
        <w:pStyle w:val="Heading1"/>
        <w:rPr>
          <w:i/>
          <w:sz w:val="28"/>
          <w:szCs w:val="28"/>
          <w:shd w:val="clear" w:color="auto" w:fill="FFFFFF"/>
        </w:rPr>
      </w:pPr>
      <w:bookmarkStart w:id="26" w:name="_Toc111130565"/>
      <w:r w:rsidRPr="008D72D4">
        <w:rPr>
          <w:i/>
          <w:sz w:val="28"/>
          <w:szCs w:val="28"/>
          <w:shd w:val="clear" w:color="auto" w:fill="FFFFFF"/>
        </w:rPr>
        <w:t>Effective activities one could perform to "recognize their purpose of life.":</w:t>
      </w:r>
      <w:bookmarkEnd w:id="26"/>
    </w:p>
    <w:p w14:paraId="363D0425" w14:textId="77777777" w:rsidR="0062739D" w:rsidRPr="008D72D4" w:rsidRDefault="0062739D" w:rsidP="0062739D">
      <w:pPr>
        <w:rPr>
          <w:rFonts w:asciiTheme="minorHAnsi" w:hAnsiTheme="minorHAnsi" w:cstheme="minorBidi"/>
          <w:sz w:val="22"/>
          <w:szCs w:val="22"/>
        </w:rPr>
      </w:pPr>
    </w:p>
    <w:p w14:paraId="5DD4BED4" w14:textId="77777777" w:rsidR="0062739D" w:rsidRPr="008D72D4" w:rsidRDefault="0062739D" w:rsidP="0062739D">
      <w:pPr>
        <w:pStyle w:val="ListParagraph"/>
        <w:numPr>
          <w:ilvl w:val="0"/>
          <w:numId w:val="25"/>
        </w:numPr>
        <w:spacing w:after="160"/>
        <w:jc w:val="both"/>
        <w:rPr>
          <w:shd w:val="clear" w:color="auto" w:fill="FFFFFF"/>
        </w:rPr>
      </w:pPr>
      <w:r w:rsidRPr="008D72D4">
        <w:rPr>
          <w:shd w:val="clear" w:color="auto" w:fill="FFFFFF"/>
        </w:rPr>
        <w:t>Realize that you have to take action</w:t>
      </w:r>
    </w:p>
    <w:p w14:paraId="45A9BE7B" w14:textId="0E35D151" w:rsidR="0062739D" w:rsidRPr="008D72D4" w:rsidRDefault="0062739D" w:rsidP="0062739D">
      <w:pPr>
        <w:pStyle w:val="ListParagraph"/>
        <w:ind w:left="1080" w:firstLine="360"/>
        <w:jc w:val="both"/>
      </w:pPr>
      <w:r w:rsidRPr="008D72D4">
        <w:rPr>
          <w:shd w:val="clear" w:color="auto" w:fill="FFFFFF"/>
        </w:rPr>
        <w:t>Grab a notebook</w:t>
      </w:r>
      <w:r w:rsidR="00BD0ED6" w:rsidRPr="008D72D4">
        <w:rPr>
          <w:shd w:val="clear" w:color="auto" w:fill="FFFFFF"/>
        </w:rPr>
        <w:t xml:space="preserve"> and a pencil,</w:t>
      </w:r>
      <w:r w:rsidRPr="008D72D4">
        <w:rPr>
          <w:shd w:val="clear" w:color="auto" w:fill="FFFFFF"/>
        </w:rPr>
        <w:t xml:space="preserve"> start creating a personal vision statement for yourself. </w:t>
      </w:r>
      <w:r w:rsidRPr="008D72D4">
        <w:t>A "</w:t>
      </w:r>
      <w:r w:rsidRPr="008D72D4">
        <w:rPr>
          <w:spacing w:val="5"/>
        </w:rPr>
        <w:t>personal vision statement</w:t>
      </w:r>
      <w:r w:rsidRPr="008D72D4">
        <w:t xml:space="preserve">" includes your top three future goals you wish to pursue/accomplish in your life. </w:t>
      </w:r>
    </w:p>
    <w:p w14:paraId="1BFD4B01" w14:textId="77777777" w:rsidR="0062739D" w:rsidRPr="008D72D4" w:rsidRDefault="0062739D" w:rsidP="0062739D">
      <w:pPr>
        <w:pStyle w:val="ListParagraph"/>
        <w:ind w:left="1080" w:firstLine="360"/>
        <w:jc w:val="both"/>
      </w:pPr>
      <w:r w:rsidRPr="008D72D4">
        <w:t> </w:t>
      </w:r>
    </w:p>
    <w:p w14:paraId="5F33226E" w14:textId="77777777" w:rsidR="0062739D" w:rsidRPr="008D72D4" w:rsidRDefault="0062739D" w:rsidP="0062739D">
      <w:pPr>
        <w:pStyle w:val="ListParagraph"/>
        <w:ind w:left="1080" w:firstLine="360"/>
        <w:jc w:val="both"/>
      </w:pPr>
      <w:r w:rsidRPr="008D72D4">
        <w:t xml:space="preserve">For example: </w:t>
      </w:r>
    </w:p>
    <w:p w14:paraId="47BCB139" w14:textId="77777777" w:rsidR="0062739D" w:rsidRPr="008D72D4" w:rsidRDefault="0062739D" w:rsidP="0062739D">
      <w:pPr>
        <w:pStyle w:val="ListParagraph"/>
        <w:ind w:left="1080" w:firstLine="360"/>
        <w:jc w:val="both"/>
      </w:pPr>
    </w:p>
    <w:p w14:paraId="2CE7BAB0" w14:textId="77777777" w:rsidR="0062739D" w:rsidRPr="008D72D4" w:rsidRDefault="0062739D" w:rsidP="0062739D">
      <w:pPr>
        <w:pStyle w:val="ListParagraph"/>
        <w:numPr>
          <w:ilvl w:val="0"/>
          <w:numId w:val="26"/>
        </w:numPr>
        <w:spacing w:after="160"/>
        <w:jc w:val="both"/>
      </w:pPr>
      <w:r w:rsidRPr="008D72D4">
        <w:t>It could be related to education: "</w:t>
      </w:r>
      <w:r w:rsidRPr="008D72D4">
        <w:rPr>
          <w:i/>
        </w:rPr>
        <w:t>I should opt for a Master's degree in Computer Science."</w:t>
      </w:r>
    </w:p>
    <w:p w14:paraId="50F1C9C1" w14:textId="77777777" w:rsidR="0062739D" w:rsidRPr="008D72D4" w:rsidRDefault="0062739D" w:rsidP="0062739D">
      <w:pPr>
        <w:pStyle w:val="ListParagraph"/>
        <w:numPr>
          <w:ilvl w:val="0"/>
          <w:numId w:val="26"/>
        </w:numPr>
        <w:spacing w:after="160"/>
        <w:jc w:val="both"/>
      </w:pPr>
      <w:r w:rsidRPr="008D72D4">
        <w:t>It could be related to spirituality: "</w:t>
      </w:r>
      <w:r w:rsidRPr="008D72D4">
        <w:rPr>
          <w:i/>
        </w:rPr>
        <w:t xml:space="preserve">I should start giving significant time to religion, by reading the holy book Bible, the Quran, etc. </w:t>
      </w:r>
    </w:p>
    <w:p w14:paraId="66D5C674" w14:textId="77777777" w:rsidR="0062739D" w:rsidRPr="008D72D4" w:rsidRDefault="0062739D" w:rsidP="0062739D">
      <w:pPr>
        <w:pStyle w:val="ListParagraph"/>
        <w:numPr>
          <w:ilvl w:val="0"/>
          <w:numId w:val="26"/>
        </w:numPr>
        <w:spacing w:after="160"/>
        <w:jc w:val="both"/>
      </w:pPr>
      <w:r w:rsidRPr="008D72D4">
        <w:t>It could be related to humanity: "</w:t>
      </w:r>
      <w:r w:rsidRPr="008D72D4">
        <w:rPr>
          <w:i/>
        </w:rPr>
        <w:t xml:space="preserve">I wish to build a hospital in the rural areas of the underdeveloped countries." </w:t>
      </w:r>
    </w:p>
    <w:p w14:paraId="322B4C13" w14:textId="77777777" w:rsidR="0062739D" w:rsidRPr="008D72D4" w:rsidRDefault="0062739D" w:rsidP="0062739D">
      <w:pPr>
        <w:pStyle w:val="ListParagraph"/>
        <w:ind w:left="1800"/>
        <w:jc w:val="both"/>
      </w:pPr>
    </w:p>
    <w:p w14:paraId="42123903" w14:textId="322A961E" w:rsidR="0062739D" w:rsidRPr="008D72D4" w:rsidRDefault="0062739D" w:rsidP="0062739D">
      <w:pPr>
        <w:pStyle w:val="ListParagraph"/>
        <w:ind w:left="1800"/>
        <w:jc w:val="both"/>
      </w:pPr>
      <w:r w:rsidRPr="008D72D4">
        <w:lastRenderedPageBreak/>
        <w:t xml:space="preserve">Writing can help you identify your life goals, </w:t>
      </w:r>
      <w:r w:rsidRPr="008D72D4">
        <w:rPr>
          <w:spacing w:val="5"/>
        </w:rPr>
        <w:t>manage you</w:t>
      </w:r>
      <w:r w:rsidR="00BD0ED6" w:rsidRPr="008D72D4">
        <w:rPr>
          <w:spacing w:val="5"/>
        </w:rPr>
        <w:t>r</w:t>
      </w:r>
      <w:r w:rsidRPr="008D72D4">
        <w:rPr>
          <w:spacing w:val="5"/>
        </w:rPr>
        <w:t xml:space="preserve"> failure stress</w:t>
      </w:r>
      <w:r w:rsidRPr="008D72D4">
        <w:t xml:space="preserve">, and find balance in your life. It also serves as a roadmap to guide you towards your purpose by identifying your values </w:t>
      </w:r>
      <w:r w:rsidR="00BD0ED6" w:rsidRPr="008D72D4">
        <w:t>and skills. In addition to this, y</w:t>
      </w:r>
      <w:r w:rsidRPr="008D72D4">
        <w:t>ou will establish a preference list of "what's important to you." It makes it easier for you to make decisions aligned with your purpose and helps you stay motivated as you </w:t>
      </w:r>
      <w:r w:rsidRPr="008D72D4">
        <w:rPr>
          <w:spacing w:val="5"/>
        </w:rPr>
        <w:t>work toward your personal goals</w:t>
      </w:r>
      <w:r w:rsidRPr="008D72D4">
        <w:t>. </w:t>
      </w:r>
    </w:p>
    <w:p w14:paraId="50220633" w14:textId="77777777" w:rsidR="0062739D" w:rsidRPr="008D72D4" w:rsidRDefault="0062739D" w:rsidP="0062739D">
      <w:pPr>
        <w:pStyle w:val="ListParagraph"/>
        <w:ind w:left="1800"/>
        <w:jc w:val="both"/>
      </w:pPr>
    </w:p>
    <w:p w14:paraId="4454B1C3" w14:textId="77777777" w:rsidR="0062739D" w:rsidRPr="008D72D4" w:rsidRDefault="0062739D" w:rsidP="0062739D">
      <w:pPr>
        <w:pStyle w:val="ListParagraph"/>
        <w:ind w:left="1080"/>
        <w:jc w:val="both"/>
        <w:rPr>
          <w:shd w:val="clear" w:color="auto" w:fill="FFFFFF"/>
        </w:rPr>
      </w:pPr>
    </w:p>
    <w:p w14:paraId="00345A83" w14:textId="77777777" w:rsidR="0062739D" w:rsidRPr="008D72D4" w:rsidRDefault="0062739D" w:rsidP="0062739D">
      <w:pPr>
        <w:pStyle w:val="ListParagraph"/>
        <w:numPr>
          <w:ilvl w:val="0"/>
          <w:numId w:val="25"/>
        </w:numPr>
        <w:spacing w:after="160"/>
        <w:jc w:val="both"/>
        <w:rPr>
          <w:shd w:val="clear" w:color="auto" w:fill="FFFFFF"/>
        </w:rPr>
      </w:pPr>
      <w:r w:rsidRPr="008D72D4">
        <w:rPr>
          <w:shd w:val="clear" w:color="auto" w:fill="FFFFFF"/>
        </w:rPr>
        <w:t>Start Working</w:t>
      </w:r>
    </w:p>
    <w:p w14:paraId="738110CE" w14:textId="77777777" w:rsidR="0062739D" w:rsidRPr="008D72D4" w:rsidRDefault="0062739D" w:rsidP="0062739D">
      <w:pPr>
        <w:pStyle w:val="ListParagraph"/>
        <w:ind w:left="1080" w:firstLine="360"/>
        <w:jc w:val="both"/>
        <w:rPr>
          <w:shd w:val="clear" w:color="auto" w:fill="FFFFFF"/>
        </w:rPr>
      </w:pPr>
      <w:r w:rsidRPr="008D72D4">
        <w:rPr>
          <w:shd w:val="clear" w:color="auto" w:fill="FFFFFF"/>
        </w:rPr>
        <w:t xml:space="preserve">The real champions are people who are absolutely aware of what they want in life and can't wait to roll up their sleeves and get busy in the pursuit of their passion. They know exactly what their heart desires, where they belong, and the directions on which they need to work </w:t>
      </w:r>
      <w:proofErr w:type="gramStart"/>
      <w:r w:rsidRPr="008D72D4">
        <w:rPr>
          <w:shd w:val="clear" w:color="auto" w:fill="FFFFFF"/>
        </w:rPr>
        <w:t>hard .</w:t>
      </w:r>
      <w:proofErr w:type="gramEnd"/>
      <w:r w:rsidRPr="008D72D4">
        <w:rPr>
          <w:shd w:val="clear" w:color="auto" w:fill="FFFFFF"/>
        </w:rPr>
        <w:t xml:space="preserve"> </w:t>
      </w:r>
    </w:p>
    <w:p w14:paraId="396E980A" w14:textId="77777777" w:rsidR="0062739D" w:rsidRPr="008D72D4" w:rsidRDefault="0062739D" w:rsidP="0062739D">
      <w:pPr>
        <w:pStyle w:val="ListParagraph"/>
        <w:ind w:left="1080" w:firstLine="360"/>
        <w:jc w:val="both"/>
        <w:rPr>
          <w:shd w:val="clear" w:color="auto" w:fill="FFFFFF"/>
        </w:rPr>
      </w:pPr>
      <w:r w:rsidRPr="008D72D4">
        <w:rPr>
          <w:shd w:val="clear" w:color="auto" w:fill="FFFFFF"/>
        </w:rPr>
        <w:t xml:space="preserve">If you wish to be among those successful individuals, start working from today. Know that </w:t>
      </w:r>
      <w:r w:rsidRPr="008D72D4">
        <w:rPr>
          <w:shd w:val="clear" w:color="auto" w:fill="FFFFFF"/>
        </w:rPr>
        <w:lastRenderedPageBreak/>
        <w:t xml:space="preserve">the clock is ticking every second, and if you don't start today, you will lose. </w:t>
      </w:r>
    </w:p>
    <w:p w14:paraId="62CB7A64" w14:textId="77777777" w:rsidR="0062739D" w:rsidRPr="008D72D4" w:rsidRDefault="0062739D" w:rsidP="0062739D">
      <w:pPr>
        <w:pStyle w:val="ListParagraph"/>
        <w:ind w:left="1080" w:firstLine="360"/>
        <w:jc w:val="both"/>
        <w:rPr>
          <w:shd w:val="clear" w:color="auto" w:fill="FFFFFF"/>
        </w:rPr>
      </w:pPr>
    </w:p>
    <w:p w14:paraId="33234876" w14:textId="77777777" w:rsidR="0062739D" w:rsidRPr="008D72D4" w:rsidRDefault="0062739D" w:rsidP="0062739D">
      <w:pPr>
        <w:pStyle w:val="ListParagraph"/>
        <w:numPr>
          <w:ilvl w:val="0"/>
          <w:numId w:val="27"/>
        </w:numPr>
        <w:spacing w:after="160"/>
        <w:jc w:val="both"/>
        <w:rPr>
          <w:shd w:val="clear" w:color="auto" w:fill="FFFFFF"/>
        </w:rPr>
      </w:pPr>
      <w:r w:rsidRPr="008D72D4">
        <w:rPr>
          <w:shd w:val="clear" w:color="auto" w:fill="FFFFFF"/>
        </w:rPr>
        <w:t>Research</w:t>
      </w:r>
    </w:p>
    <w:p w14:paraId="6B9FB38D" w14:textId="77777777" w:rsidR="0062739D" w:rsidRPr="008D72D4" w:rsidRDefault="0062739D" w:rsidP="0062739D">
      <w:pPr>
        <w:pStyle w:val="ListParagraph"/>
        <w:ind w:left="1800"/>
        <w:jc w:val="both"/>
        <w:rPr>
          <w:shd w:val="clear" w:color="auto" w:fill="FFFFFF"/>
        </w:rPr>
      </w:pPr>
      <w:r w:rsidRPr="008D72D4">
        <w:rPr>
          <w:shd w:val="clear" w:color="auto" w:fill="FFFFFF"/>
        </w:rPr>
        <w:t xml:space="preserve">Start by researching the contemporary trends of the world. Research about ways you can execute your plan and all the requirements you would need to fulfill in the process. </w:t>
      </w:r>
    </w:p>
    <w:p w14:paraId="68B81C82" w14:textId="77777777" w:rsidR="0062739D" w:rsidRPr="008D72D4" w:rsidRDefault="0062739D" w:rsidP="0062739D">
      <w:pPr>
        <w:pStyle w:val="ListParagraph"/>
        <w:numPr>
          <w:ilvl w:val="0"/>
          <w:numId w:val="28"/>
        </w:numPr>
        <w:spacing w:after="160"/>
        <w:ind w:left="2880"/>
        <w:jc w:val="both"/>
        <w:rPr>
          <w:shd w:val="clear" w:color="auto" w:fill="FFFFFF"/>
        </w:rPr>
      </w:pPr>
      <w:r w:rsidRPr="008D72D4">
        <w:rPr>
          <w:shd w:val="clear" w:color="auto" w:fill="FFFFFF"/>
        </w:rPr>
        <w:t>For the Master's degree</w:t>
      </w:r>
    </w:p>
    <w:p w14:paraId="7A2AA3D4"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Search the top universities</w:t>
      </w:r>
    </w:p>
    <w:p w14:paraId="50DBFED7"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Field of interest</w:t>
      </w:r>
    </w:p>
    <w:p w14:paraId="22CC5DA4"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xml:space="preserve">. Fee structures </w:t>
      </w:r>
    </w:p>
    <w:p w14:paraId="153126C3" w14:textId="77777777" w:rsidR="0062739D" w:rsidRPr="008D72D4" w:rsidRDefault="0062739D" w:rsidP="0062739D">
      <w:pPr>
        <w:pStyle w:val="ListParagraph"/>
        <w:numPr>
          <w:ilvl w:val="0"/>
          <w:numId w:val="28"/>
        </w:numPr>
        <w:spacing w:after="160"/>
        <w:ind w:left="2880"/>
        <w:jc w:val="both"/>
        <w:rPr>
          <w:shd w:val="clear" w:color="auto" w:fill="FFFFFF"/>
        </w:rPr>
      </w:pPr>
      <w:r w:rsidRPr="008D72D4">
        <w:rPr>
          <w:shd w:val="clear" w:color="auto" w:fill="FFFFFF"/>
        </w:rPr>
        <w:t>For Spirituality</w:t>
      </w:r>
    </w:p>
    <w:p w14:paraId="19A8B393" w14:textId="634A7799"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w:t>
      </w:r>
      <w:r w:rsidR="00BD0ED6" w:rsidRPr="008D72D4">
        <w:rPr>
          <w:shd w:val="clear" w:color="auto" w:fill="FFFFFF"/>
        </w:rPr>
        <w:t xml:space="preserve">Search influential people </w:t>
      </w:r>
      <w:r w:rsidRPr="008D72D4">
        <w:rPr>
          <w:shd w:val="clear" w:color="auto" w:fill="FFFFFF"/>
        </w:rPr>
        <w:t>belonging to your religion</w:t>
      </w:r>
    </w:p>
    <w:p w14:paraId="77FDD2BC"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Find authentic websites</w:t>
      </w:r>
    </w:p>
    <w:p w14:paraId="5F8A694F" w14:textId="77777777" w:rsidR="0062739D" w:rsidRPr="008D72D4" w:rsidRDefault="0062739D" w:rsidP="0062739D">
      <w:pPr>
        <w:pStyle w:val="ListParagraph"/>
        <w:numPr>
          <w:ilvl w:val="0"/>
          <w:numId w:val="28"/>
        </w:numPr>
        <w:spacing w:after="160"/>
        <w:ind w:left="2880"/>
        <w:jc w:val="both"/>
        <w:rPr>
          <w:shd w:val="clear" w:color="auto" w:fill="FFFFFF"/>
        </w:rPr>
      </w:pPr>
      <w:r w:rsidRPr="008D72D4">
        <w:rPr>
          <w:shd w:val="clear" w:color="auto" w:fill="FFFFFF"/>
        </w:rPr>
        <w:t>For a Noble cause</w:t>
      </w:r>
    </w:p>
    <w:p w14:paraId="5BF6F502"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Search authentic charities/NGOs </w:t>
      </w:r>
    </w:p>
    <w:p w14:paraId="2C222A7D"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Ways to contribute</w:t>
      </w:r>
    </w:p>
    <w:p w14:paraId="35C4D24E"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Major problems</w:t>
      </w:r>
    </w:p>
    <w:p w14:paraId="5AC4CC75" w14:textId="77777777" w:rsidR="0062739D" w:rsidRPr="008D72D4" w:rsidRDefault="0062739D" w:rsidP="0062739D">
      <w:pPr>
        <w:pStyle w:val="ListParagraph"/>
        <w:ind w:left="2880"/>
        <w:jc w:val="both"/>
        <w:rPr>
          <w:shd w:val="clear" w:color="auto" w:fill="FFFFFF"/>
        </w:rPr>
      </w:pPr>
    </w:p>
    <w:p w14:paraId="4AE48157" w14:textId="77777777" w:rsidR="0062739D" w:rsidRPr="008D72D4" w:rsidRDefault="0062739D" w:rsidP="0062739D">
      <w:pPr>
        <w:pStyle w:val="ListParagraph"/>
        <w:numPr>
          <w:ilvl w:val="0"/>
          <w:numId w:val="27"/>
        </w:numPr>
        <w:spacing w:after="160"/>
        <w:jc w:val="both"/>
        <w:rPr>
          <w:shd w:val="clear" w:color="auto" w:fill="FFFFFF"/>
        </w:rPr>
      </w:pPr>
      <w:r w:rsidRPr="008D72D4">
        <w:rPr>
          <w:shd w:val="clear" w:color="auto" w:fill="FFFFFF"/>
        </w:rPr>
        <w:lastRenderedPageBreak/>
        <w:t xml:space="preserve">Connect with Like-minded People </w:t>
      </w:r>
    </w:p>
    <w:p w14:paraId="3B42C278" w14:textId="77777777" w:rsidR="0062739D" w:rsidRPr="008D72D4" w:rsidRDefault="0062739D" w:rsidP="0062739D">
      <w:pPr>
        <w:pStyle w:val="ListParagraph"/>
        <w:ind w:left="1800"/>
        <w:jc w:val="both"/>
        <w:rPr>
          <w:shd w:val="clear" w:color="auto" w:fill="FFFFFF"/>
        </w:rPr>
      </w:pPr>
      <w:r w:rsidRPr="008D72D4">
        <w:rPr>
          <w:shd w:val="clear" w:color="auto" w:fill="FFFFFF"/>
        </w:rPr>
        <w:t>We live in a social world, where connecting with people isn't a difficult task. When you find your purpose, you'll discover that many individuals share your passions and purpose. It's better to get busy on Twitter, Facebook, and LinkedIn, connecting with people who share your areas of interest. It would facilitate you and other people to work together toward a common goal. On top of that, you get to listen to experiences and stories that would save you from hurdles and unnecessary failures.</w:t>
      </w:r>
    </w:p>
    <w:p w14:paraId="0B2B4399" w14:textId="77777777" w:rsidR="0062739D" w:rsidRPr="008D72D4" w:rsidRDefault="0062739D" w:rsidP="0062739D">
      <w:pPr>
        <w:pStyle w:val="ListParagraph"/>
        <w:ind w:left="1800"/>
        <w:jc w:val="both"/>
        <w:rPr>
          <w:shd w:val="clear" w:color="auto" w:fill="FFFFFF"/>
        </w:rPr>
      </w:pPr>
    </w:p>
    <w:p w14:paraId="15CCFB6F" w14:textId="77777777" w:rsidR="0062739D" w:rsidRPr="008D72D4" w:rsidRDefault="0062739D" w:rsidP="0062739D">
      <w:pPr>
        <w:pStyle w:val="ListParagraph"/>
        <w:numPr>
          <w:ilvl w:val="0"/>
          <w:numId w:val="27"/>
        </w:numPr>
        <w:spacing w:after="160"/>
        <w:jc w:val="both"/>
        <w:rPr>
          <w:shd w:val="clear" w:color="auto" w:fill="FFFFFF"/>
        </w:rPr>
      </w:pPr>
      <w:r w:rsidRPr="008D72D4">
        <w:rPr>
          <w:shd w:val="clear" w:color="auto" w:fill="FFFFFF"/>
        </w:rPr>
        <w:t>Just Do It</w:t>
      </w:r>
    </w:p>
    <w:p w14:paraId="73D6834C" w14:textId="77777777" w:rsidR="0062739D" w:rsidRPr="008D72D4" w:rsidRDefault="0062739D" w:rsidP="0062739D">
      <w:pPr>
        <w:pStyle w:val="ListParagraph"/>
        <w:ind w:left="1800"/>
        <w:jc w:val="both"/>
        <w:rPr>
          <w:shd w:val="clear" w:color="auto" w:fill="FFFFFF"/>
        </w:rPr>
      </w:pPr>
      <w:r w:rsidRPr="008D72D4">
        <w:rPr>
          <w:shd w:val="clear" w:color="auto" w:fill="FFFFFF"/>
        </w:rPr>
        <w:t xml:space="preserve">Ultimately, you won't know what your passion is unless you bite the bullet. Until you give it a go, it's just speculation. So, whether you take a small step like signing up for a class or diving head-first into entrepreneurship, pull up your socks and </w:t>
      </w:r>
      <w:r w:rsidRPr="008D72D4">
        <w:rPr>
          <w:i/>
          <w:shd w:val="clear" w:color="auto" w:fill="FFFFFF"/>
        </w:rPr>
        <w:lastRenderedPageBreak/>
        <w:t>do it.</w:t>
      </w:r>
      <w:r w:rsidRPr="008D72D4">
        <w:rPr>
          <w:shd w:val="clear" w:color="auto" w:fill="FFFFFF"/>
        </w:rPr>
        <w:t xml:space="preserve"> You'll never recognize it until you try. </w:t>
      </w:r>
    </w:p>
    <w:p w14:paraId="077800BC" w14:textId="77777777" w:rsidR="0062739D" w:rsidRPr="008D72D4" w:rsidRDefault="0062739D" w:rsidP="0062739D">
      <w:pPr>
        <w:rPr>
          <w:shd w:val="clear" w:color="auto" w:fill="FFFFFF"/>
        </w:rPr>
      </w:pPr>
    </w:p>
    <w:p w14:paraId="21C0E52B" w14:textId="50775E0B" w:rsidR="0062739D" w:rsidRPr="008D72D4" w:rsidRDefault="0062739D" w:rsidP="0062739D">
      <w:pPr>
        <w:pStyle w:val="ListParagraph"/>
        <w:numPr>
          <w:ilvl w:val="0"/>
          <w:numId w:val="25"/>
        </w:numPr>
        <w:spacing w:after="160"/>
        <w:jc w:val="both"/>
        <w:rPr>
          <w:shd w:val="clear" w:color="auto" w:fill="FFFFFF"/>
        </w:rPr>
      </w:pPr>
      <w:r w:rsidRPr="008D72D4">
        <w:rPr>
          <w:shd w:val="clear" w:color="auto" w:fill="FFFFFF"/>
        </w:rPr>
        <w:t xml:space="preserve">Letting Go </w:t>
      </w:r>
      <w:r w:rsidR="00BD0ED6" w:rsidRPr="008D72D4">
        <w:rPr>
          <w:shd w:val="clear" w:color="auto" w:fill="FFFFFF"/>
        </w:rPr>
        <w:t>of</w:t>
      </w:r>
      <w:r w:rsidRPr="008D72D4">
        <w:rPr>
          <w:shd w:val="clear" w:color="auto" w:fill="FFFFFF"/>
        </w:rPr>
        <w:t xml:space="preserve"> Your Dreams</w:t>
      </w:r>
    </w:p>
    <w:p w14:paraId="0024774B" w14:textId="77777777" w:rsidR="0062739D" w:rsidRPr="008D72D4" w:rsidRDefault="0062739D" w:rsidP="0062739D">
      <w:pPr>
        <w:pStyle w:val="ListParagraph"/>
        <w:ind w:left="1080" w:firstLine="360"/>
        <w:jc w:val="both"/>
        <w:rPr>
          <w:shd w:val="clear" w:color="auto" w:fill="FFFFFF"/>
        </w:rPr>
      </w:pPr>
      <w:r w:rsidRPr="008D72D4">
        <w:rPr>
          <w:shd w:val="clear" w:color="auto" w:fill="FFFFFF"/>
        </w:rPr>
        <w:t xml:space="preserve">As much as it's great to have a pre-planned roadmap of your success journey, it's crucial to know how to adjust and sacrifice.  </w:t>
      </w:r>
    </w:p>
    <w:p w14:paraId="12013577" w14:textId="77777777" w:rsidR="0062739D" w:rsidRPr="008D72D4" w:rsidRDefault="0062739D" w:rsidP="0062739D">
      <w:pPr>
        <w:pStyle w:val="ListParagraph"/>
        <w:numPr>
          <w:ilvl w:val="0"/>
          <w:numId w:val="29"/>
        </w:numPr>
        <w:spacing w:after="160"/>
        <w:jc w:val="both"/>
        <w:rPr>
          <w:shd w:val="clear" w:color="auto" w:fill="FFFFFF"/>
        </w:rPr>
      </w:pPr>
      <w:r w:rsidRPr="008D72D4">
        <w:rPr>
          <w:shd w:val="clear" w:color="auto" w:fill="FFFFFF"/>
        </w:rPr>
        <w:t>Don't Compare Yourself</w:t>
      </w:r>
    </w:p>
    <w:p w14:paraId="536CD911" w14:textId="77777777" w:rsidR="0062739D" w:rsidRPr="008D72D4" w:rsidRDefault="0062739D" w:rsidP="0062739D">
      <w:pPr>
        <w:pStyle w:val="ListParagraph"/>
        <w:ind w:left="2160" w:firstLine="720"/>
        <w:jc w:val="both"/>
        <w:rPr>
          <w:shd w:val="clear" w:color="auto" w:fill="FFFFFF"/>
        </w:rPr>
      </w:pPr>
      <w:r w:rsidRPr="008D72D4">
        <w:rPr>
          <w:shd w:val="clear" w:color="auto" w:fill="FFFFFF"/>
        </w:rPr>
        <w:t xml:space="preserve">Life is unpredictable, and there isn't a single code of success. For some people, the journey could be of one year, or two years or maybe, five or ten, sometimes even twenty years. Hence, it is recommended not to compare your dreams, milestones, and success with the guy residing next door.  </w:t>
      </w:r>
    </w:p>
    <w:p w14:paraId="11D04A49" w14:textId="77777777" w:rsidR="0062739D" w:rsidRPr="008D72D4" w:rsidRDefault="0062739D" w:rsidP="0062739D">
      <w:pPr>
        <w:pStyle w:val="ListParagraph"/>
        <w:numPr>
          <w:ilvl w:val="0"/>
          <w:numId w:val="29"/>
        </w:numPr>
        <w:spacing w:after="160"/>
        <w:jc w:val="both"/>
        <w:rPr>
          <w:shd w:val="clear" w:color="auto" w:fill="FFFFFF"/>
        </w:rPr>
      </w:pPr>
      <w:r w:rsidRPr="008D72D4">
        <w:rPr>
          <w:shd w:val="clear" w:color="auto" w:fill="FFFFFF"/>
        </w:rPr>
        <w:t>Take Baby steps</w:t>
      </w:r>
    </w:p>
    <w:p w14:paraId="7EBE87CA" w14:textId="77777777" w:rsidR="0062739D" w:rsidRPr="008D72D4" w:rsidRDefault="0062739D" w:rsidP="0062739D">
      <w:pPr>
        <w:pStyle w:val="ListParagraph"/>
        <w:ind w:left="2160" w:firstLine="720"/>
        <w:jc w:val="both"/>
        <w:rPr>
          <w:color w:val="2A2A2A"/>
          <w:shd w:val="clear" w:color="auto" w:fill="FFFFFF"/>
        </w:rPr>
      </w:pPr>
      <w:r w:rsidRPr="008D72D4">
        <w:rPr>
          <w:shd w:val="clear" w:color="auto" w:fill="FFFFFF"/>
        </w:rPr>
        <w:t>It's better to first take baby steps and build a strong foundation rather than taking bigger risks and failing miserably. T</w:t>
      </w:r>
      <w:r w:rsidRPr="008D72D4">
        <w:rPr>
          <w:rStyle w:val="skimlinks-unlinked"/>
          <w:color w:val="2A2A2A"/>
          <w:shd w:val="clear" w:color="auto" w:fill="FFFFFF"/>
        </w:rPr>
        <w:t>he</w:t>
      </w:r>
      <w:r w:rsidRPr="008D72D4">
        <w:rPr>
          <w:color w:val="2A2A2A"/>
          <w:shd w:val="clear" w:color="auto" w:fill="FFFFFF"/>
        </w:rPr>
        <w:t xml:space="preserve"> happiest and </w:t>
      </w:r>
      <w:r w:rsidRPr="008D72D4">
        <w:rPr>
          <w:color w:val="2A2A2A"/>
          <w:shd w:val="clear" w:color="auto" w:fill="FFFFFF"/>
        </w:rPr>
        <w:lastRenderedPageBreak/>
        <w:t>the most successful people will tell you that they have achieved their life and work success level by taking small steps and making one positive choice after another.</w:t>
      </w:r>
    </w:p>
    <w:p w14:paraId="6E6C5634" w14:textId="77777777" w:rsidR="0062739D" w:rsidRPr="008D72D4" w:rsidRDefault="0062739D" w:rsidP="0062739D">
      <w:pPr>
        <w:pStyle w:val="ListParagraph"/>
        <w:numPr>
          <w:ilvl w:val="0"/>
          <w:numId w:val="29"/>
        </w:numPr>
        <w:spacing w:after="160"/>
        <w:jc w:val="both"/>
        <w:rPr>
          <w:color w:val="2A2A2A"/>
          <w:shd w:val="clear" w:color="auto" w:fill="FFFFFF"/>
        </w:rPr>
      </w:pPr>
      <w:r w:rsidRPr="008D72D4">
        <w:rPr>
          <w:color w:val="2A2A2A"/>
          <w:shd w:val="clear" w:color="auto" w:fill="FFFFFF"/>
        </w:rPr>
        <w:t>Make adjustments</w:t>
      </w:r>
    </w:p>
    <w:p w14:paraId="4D33F29D" w14:textId="77777777" w:rsidR="0062739D" w:rsidRPr="008D72D4" w:rsidRDefault="0062739D" w:rsidP="0062739D">
      <w:pPr>
        <w:pStyle w:val="ListParagraph"/>
        <w:ind w:left="2160" w:firstLine="720"/>
        <w:jc w:val="both"/>
        <w:rPr>
          <w:color w:val="2A2A2A"/>
          <w:shd w:val="clear" w:color="auto" w:fill="FFFFFF"/>
        </w:rPr>
      </w:pPr>
      <w:r w:rsidRPr="008D72D4">
        <w:rPr>
          <w:color w:val="2A2A2A"/>
          <w:shd w:val="clear" w:color="auto" w:fill="FFFFFF"/>
        </w:rPr>
        <w:t>Plan small milestones, and set a flexible duration for them. With smaller steps, if you find that maybe you're putting efforts in the wrong direction, you'll be capable of switching it without a major loss. Your life might change, for example, if you get divorced or have a kid, so you would be able to adjust your goals/journey according to the circumstances.</w:t>
      </w:r>
    </w:p>
    <w:p w14:paraId="5CEF5643" w14:textId="77777777" w:rsidR="0062739D" w:rsidRPr="008D72D4" w:rsidRDefault="0062739D" w:rsidP="0062739D">
      <w:pPr>
        <w:pStyle w:val="ListParagraph"/>
        <w:ind w:left="2160" w:firstLine="720"/>
        <w:jc w:val="both"/>
        <w:rPr>
          <w:shd w:val="clear" w:color="auto" w:fill="FFFFFF"/>
        </w:rPr>
      </w:pPr>
      <w:r w:rsidRPr="008D72D4">
        <w:rPr>
          <w:shd w:val="clear" w:color="auto" w:fill="FFFFFF"/>
        </w:rPr>
        <w:t xml:space="preserve">  </w:t>
      </w:r>
    </w:p>
    <w:p w14:paraId="64CD3163" w14:textId="77777777" w:rsidR="0062739D" w:rsidRPr="008D72D4" w:rsidRDefault="0062739D" w:rsidP="0062739D">
      <w:pPr>
        <w:pStyle w:val="NormalWeb"/>
        <w:shd w:val="clear" w:color="auto" w:fill="FFFFFF"/>
        <w:spacing w:line="360" w:lineRule="auto"/>
        <w:rPr>
          <w:spacing w:val="5"/>
        </w:rPr>
      </w:pPr>
      <w:r w:rsidRPr="008D72D4">
        <w:rPr>
          <w:spacing w:val="5"/>
        </w:rPr>
        <w:t xml:space="preserve">The clarity of "Purpose" is the key factor behind every successful person. Without purpose, you'll continue to cruise through life on autopilot. You may find yourself knocked off course and lost, unclear on how to make </w:t>
      </w:r>
      <w:r w:rsidRPr="008D72D4">
        <w:rPr>
          <w:spacing w:val="5"/>
        </w:rPr>
        <w:lastRenderedPageBreak/>
        <w:t>progress or which direction to follow. Your life may be uncomplicated and smooth, but you may look back and wish you had used your time differently one day.</w:t>
      </w:r>
    </w:p>
    <w:p w14:paraId="2EEC9622" w14:textId="77777777" w:rsidR="0062739D" w:rsidRPr="008D72D4" w:rsidRDefault="0062739D" w:rsidP="0062739D">
      <w:pPr>
        <w:pStyle w:val="NormalWeb"/>
        <w:shd w:val="clear" w:color="auto" w:fill="FFFFFF"/>
        <w:spacing w:line="360" w:lineRule="auto"/>
        <w:rPr>
          <w:rFonts w:ascii="Arial" w:hAnsi="Arial" w:cs="Arial"/>
          <w:spacing w:val="5"/>
        </w:rPr>
      </w:pPr>
      <w:r w:rsidRPr="008D72D4">
        <w:rPr>
          <w:spacing w:val="5"/>
        </w:rPr>
        <w:t xml:space="preserve">Identifying, acknowledging, and honoring your purpose is the foundation of a well-performed life. It requires bravery and courage because it opens up questions and ideas you might not be comfortable with. Yet it's all worth it. </w:t>
      </w:r>
    </w:p>
    <w:p w14:paraId="454850CC" w14:textId="77777777" w:rsidR="0062739D" w:rsidRPr="008D72D4" w:rsidRDefault="0062739D" w:rsidP="0062739D">
      <w:pPr>
        <w:rPr>
          <w:shd w:val="clear" w:color="auto" w:fill="FFFFFF"/>
        </w:rPr>
      </w:pPr>
    </w:p>
    <w:p w14:paraId="02506FAA" w14:textId="77777777" w:rsidR="0062739D" w:rsidRPr="008D72D4" w:rsidRDefault="0062739D" w:rsidP="0062739D">
      <w:pPr>
        <w:pStyle w:val="ListParagraph"/>
        <w:ind w:left="1080" w:firstLine="360"/>
        <w:jc w:val="both"/>
        <w:rPr>
          <w:shd w:val="clear" w:color="auto" w:fill="FFFFFF"/>
        </w:rPr>
      </w:pPr>
    </w:p>
    <w:p w14:paraId="62D88028" w14:textId="77777777" w:rsidR="0062739D" w:rsidRPr="008D72D4" w:rsidRDefault="0062739D" w:rsidP="0062739D">
      <w:pPr>
        <w:pStyle w:val="ListParagraph"/>
        <w:ind w:left="1080"/>
        <w:jc w:val="both"/>
        <w:rPr>
          <w:shd w:val="clear" w:color="auto" w:fill="FFFFFF"/>
        </w:rPr>
      </w:pPr>
    </w:p>
    <w:p w14:paraId="26B96F9A" w14:textId="77777777" w:rsidR="0062739D" w:rsidRPr="008D72D4" w:rsidRDefault="0062739D" w:rsidP="0062739D">
      <w:pPr>
        <w:pStyle w:val="ListParagraph"/>
        <w:ind w:left="1080"/>
        <w:rPr>
          <w:rFonts w:asciiTheme="minorHAnsi" w:hAnsiTheme="minorHAnsi" w:cstheme="minorBidi"/>
          <w:sz w:val="22"/>
          <w:szCs w:val="22"/>
        </w:rPr>
      </w:pPr>
    </w:p>
    <w:p w14:paraId="32FB3519" w14:textId="77777777" w:rsidR="0062739D" w:rsidRPr="008D72D4" w:rsidRDefault="0062739D" w:rsidP="0062739D"/>
    <w:p w14:paraId="6A30C4DD" w14:textId="7FA18212" w:rsidR="0062739D" w:rsidRPr="008D72D4" w:rsidRDefault="0062739D" w:rsidP="0062739D"/>
    <w:p w14:paraId="7207D729" w14:textId="448BB02D" w:rsidR="00BD0ED6" w:rsidRPr="008D72D4" w:rsidRDefault="00BD0ED6" w:rsidP="0062739D"/>
    <w:p w14:paraId="3DF28CAF" w14:textId="74AE9D49" w:rsidR="00BD0ED6" w:rsidRPr="008D72D4" w:rsidRDefault="00BD0ED6" w:rsidP="0062739D"/>
    <w:p w14:paraId="69D50136" w14:textId="77777777" w:rsidR="00BD0ED6" w:rsidRPr="008D72D4" w:rsidRDefault="00BD0ED6" w:rsidP="0062739D"/>
    <w:p w14:paraId="6BFD48BF" w14:textId="77777777" w:rsidR="0062739D" w:rsidRPr="008D72D4" w:rsidRDefault="0062739D" w:rsidP="0062739D">
      <w:pPr>
        <w:pStyle w:val="ListParagraph"/>
        <w:ind w:left="1080"/>
      </w:pPr>
    </w:p>
    <w:p w14:paraId="6EDCA7E4" w14:textId="77777777" w:rsidR="0062739D" w:rsidRPr="008D72D4" w:rsidRDefault="0062739D" w:rsidP="0062739D"/>
    <w:p w14:paraId="68509F22" w14:textId="77777777" w:rsidR="00B000FB" w:rsidRPr="008D72D4" w:rsidRDefault="00B000FB" w:rsidP="00B000FB">
      <w:pPr>
        <w:pStyle w:val="Heading1"/>
        <w:rPr>
          <w:b w:val="0"/>
          <w:szCs w:val="24"/>
        </w:rPr>
      </w:pPr>
      <w:bookmarkStart w:id="27" w:name="_Toc111130566"/>
      <w:r w:rsidRPr="008D72D4">
        <w:rPr>
          <w:szCs w:val="24"/>
        </w:rPr>
        <w:lastRenderedPageBreak/>
        <w:t>Chapter 5</w:t>
      </w:r>
      <w:bookmarkEnd w:id="27"/>
    </w:p>
    <w:p w14:paraId="77F5C18D" w14:textId="77777777" w:rsidR="00B000FB" w:rsidRPr="008D72D4" w:rsidRDefault="00B000FB" w:rsidP="00B000FB">
      <w:pPr>
        <w:pStyle w:val="Heading1"/>
        <w:rPr>
          <w:b w:val="0"/>
          <w:szCs w:val="24"/>
        </w:rPr>
      </w:pPr>
      <w:bookmarkStart w:id="28" w:name="_Toc111130567"/>
      <w:r w:rsidRPr="008D72D4">
        <w:rPr>
          <w:szCs w:val="24"/>
        </w:rPr>
        <w:t>What Do You Need?</w:t>
      </w:r>
      <w:bookmarkEnd w:id="28"/>
    </w:p>
    <w:p w14:paraId="2A0F3523" w14:textId="77777777" w:rsidR="00B000FB" w:rsidRPr="008D72D4" w:rsidRDefault="00B000FB" w:rsidP="00B000FB">
      <w:pPr>
        <w:jc w:val="center"/>
        <w:rPr>
          <w:i/>
          <w:shd w:val="clear" w:color="auto" w:fill="FFFFFF"/>
        </w:rPr>
      </w:pPr>
    </w:p>
    <w:p w14:paraId="24763D62" w14:textId="77777777" w:rsidR="00B000FB" w:rsidRPr="008D72D4" w:rsidRDefault="00B000FB" w:rsidP="00B000FB">
      <w:pPr>
        <w:jc w:val="center"/>
        <w:rPr>
          <w:rStyle w:val="authorortitle"/>
          <w:b/>
          <w:bCs/>
          <w:i/>
          <w:color w:val="333333"/>
          <w:shd w:val="clear" w:color="auto" w:fill="FFFFFF"/>
        </w:rPr>
      </w:pPr>
      <w:r w:rsidRPr="008D72D4">
        <w:rPr>
          <w:i/>
          <w:shd w:val="clear" w:color="auto" w:fill="FFFFFF"/>
        </w:rPr>
        <w:t>“Most times, the way isn’t clear, but you want to start anyway. It is in starting with the first step that other steps become clearer.”</w:t>
      </w:r>
      <w:r w:rsidRPr="008D72D4">
        <w:rPr>
          <w:i/>
        </w:rPr>
        <w:br/>
      </w:r>
      <w:r w:rsidRPr="008D72D4">
        <w:rPr>
          <w:b/>
          <w:i/>
          <w:shd w:val="clear" w:color="auto" w:fill="FFFFFF"/>
        </w:rPr>
        <w:t>― </w:t>
      </w:r>
      <w:proofErr w:type="spellStart"/>
      <w:r w:rsidRPr="008D72D4">
        <w:rPr>
          <w:rStyle w:val="authorortitle"/>
          <w:bCs/>
          <w:i/>
          <w:color w:val="333333"/>
          <w:shd w:val="clear" w:color="auto" w:fill="FFFFFF"/>
        </w:rPr>
        <w:t>Israelmore</w:t>
      </w:r>
      <w:proofErr w:type="spellEnd"/>
      <w:r w:rsidRPr="008D72D4">
        <w:rPr>
          <w:rStyle w:val="authorortitle"/>
          <w:bCs/>
          <w:i/>
          <w:color w:val="333333"/>
          <w:shd w:val="clear" w:color="auto" w:fill="FFFFFF"/>
        </w:rPr>
        <w:t xml:space="preserve"> </w:t>
      </w:r>
      <w:proofErr w:type="spellStart"/>
      <w:r w:rsidRPr="008D72D4">
        <w:rPr>
          <w:rStyle w:val="authorortitle"/>
          <w:bCs/>
          <w:i/>
          <w:color w:val="333333"/>
          <w:shd w:val="clear" w:color="auto" w:fill="FFFFFF"/>
        </w:rPr>
        <w:t>Ayivor</w:t>
      </w:r>
      <w:proofErr w:type="spellEnd"/>
    </w:p>
    <w:p w14:paraId="671D9EE2" w14:textId="77777777" w:rsidR="00B000FB" w:rsidRPr="008D72D4" w:rsidRDefault="00B000FB" w:rsidP="00B000FB">
      <w:pPr>
        <w:jc w:val="center"/>
        <w:rPr>
          <w:rStyle w:val="authorortitle"/>
          <w:b/>
          <w:bCs/>
          <w:i/>
          <w:color w:val="333333"/>
          <w:shd w:val="clear" w:color="auto" w:fill="FFFFFF"/>
        </w:rPr>
      </w:pPr>
    </w:p>
    <w:p w14:paraId="76652C79" w14:textId="77777777" w:rsidR="00B000FB" w:rsidRPr="008D72D4" w:rsidRDefault="00B000FB" w:rsidP="00B000FB">
      <w:pPr>
        <w:rPr>
          <w:i/>
        </w:rPr>
      </w:pPr>
      <w:r w:rsidRPr="008D72D4">
        <w:rPr>
          <w:i/>
        </w:rPr>
        <w:tab/>
        <w:t>What are you waiting for?</w:t>
      </w:r>
    </w:p>
    <w:p w14:paraId="22681F23" w14:textId="77777777" w:rsidR="00B000FB" w:rsidRPr="008D72D4" w:rsidRDefault="00B000FB" w:rsidP="00B000FB">
      <w:r w:rsidRPr="008D72D4">
        <w:tab/>
      </w:r>
    </w:p>
    <w:p w14:paraId="0F7F3AE3" w14:textId="767522B4" w:rsidR="00B000FB" w:rsidRPr="008D72D4" w:rsidRDefault="00B000FB" w:rsidP="00B000FB">
      <w:r w:rsidRPr="008D72D4">
        <w:t xml:space="preserve">Once you have determined the “purpose” of your life, it’s time for you </w:t>
      </w:r>
      <w:r w:rsidRPr="008D72D4">
        <w:rPr>
          <w:b/>
        </w:rPr>
        <w:t xml:space="preserve">TO ACT. </w:t>
      </w:r>
      <w:r w:rsidRPr="008D72D4">
        <w:t xml:space="preserve">Stepping out to do anything new or different can seem daunting. It’s definitely easier to remain </w:t>
      </w:r>
      <w:r w:rsidR="00357328" w:rsidRPr="008D72D4">
        <w:t>stay in your present situation where you currently are</w:t>
      </w:r>
      <w:r w:rsidRPr="008D72D4">
        <w:t xml:space="preserve"> – even if you aren’t happy.</w:t>
      </w:r>
      <w:r w:rsidR="00357328" w:rsidRPr="008D72D4">
        <w:t xml:space="preserve"> It’s human nature to get used to your comfort zone.</w:t>
      </w:r>
      <w:r w:rsidRPr="008D72D4">
        <w:t xml:space="preserve"> However, life isn’t meant to be lived in one place. </w:t>
      </w:r>
      <w:r w:rsidRPr="008D72D4">
        <w:rPr>
          <w:i/>
        </w:rPr>
        <w:t>It is a journey of discovery</w:t>
      </w:r>
      <w:r w:rsidRPr="008D72D4">
        <w:t xml:space="preserve">. </w:t>
      </w:r>
    </w:p>
    <w:p w14:paraId="1F02E0A5" w14:textId="77777777" w:rsidR="00B000FB" w:rsidRPr="008D72D4" w:rsidRDefault="00B000FB" w:rsidP="00B000FB"/>
    <w:p w14:paraId="23425CF8" w14:textId="5A5DCE0F" w:rsidR="00B000FB" w:rsidRPr="008D72D4" w:rsidRDefault="00B000FB" w:rsidP="00357328">
      <w:r w:rsidRPr="008D72D4">
        <w:lastRenderedPageBreak/>
        <w:t xml:space="preserve">You might have seen influential people motivating the public about the “power of taking the first step.” Even the bible teaches us to start acting for achieving the purpose of our life. </w:t>
      </w:r>
    </w:p>
    <w:p w14:paraId="43F562BF" w14:textId="77777777" w:rsidR="00B000FB" w:rsidRPr="008D72D4" w:rsidRDefault="00B000FB" w:rsidP="00B000FB">
      <w:pPr>
        <w:jc w:val="center"/>
        <w:rPr>
          <w:i/>
        </w:rPr>
      </w:pPr>
      <w:r w:rsidRPr="008D72D4">
        <w:rPr>
          <w:i/>
        </w:rPr>
        <w:t>“For if anyone is a hearer of the word and not a doer, he is like a man who looks intently at his natural face in a mirror. For he looks at himself and goes away and at once forgets what he was like. But the one who looks into the perfect law, the law of liberty, and perseveres, being no hearer who forgets but a doer who acts, he will be blessed in his doing.”</w:t>
      </w:r>
    </w:p>
    <w:p w14:paraId="37DA0C42" w14:textId="7EE835DB" w:rsidR="00B000FB" w:rsidRPr="008D72D4" w:rsidRDefault="00B000FB" w:rsidP="00B000FB">
      <w:pPr>
        <w:jc w:val="center"/>
        <w:rPr>
          <w:b/>
          <w:i/>
        </w:rPr>
      </w:pPr>
      <w:r w:rsidRPr="008D72D4">
        <w:rPr>
          <w:b/>
          <w:i/>
        </w:rPr>
        <w:t xml:space="preserve">- </w:t>
      </w:r>
      <w:r w:rsidRPr="008D72D4">
        <w:rPr>
          <w:b/>
          <w:bCs/>
          <w:i/>
        </w:rPr>
        <w:t>James 1:23-25</w:t>
      </w:r>
    </w:p>
    <w:p w14:paraId="431515C5" w14:textId="77777777" w:rsidR="00B000FB" w:rsidRPr="008D72D4" w:rsidRDefault="00B000FB" w:rsidP="00B000FB"/>
    <w:p w14:paraId="1AF0FF95" w14:textId="77777777" w:rsidR="00B000FB" w:rsidRPr="008D72D4" w:rsidRDefault="00B000FB" w:rsidP="00B000FB">
      <w:pPr>
        <w:rPr>
          <w:i/>
        </w:rPr>
      </w:pPr>
      <w:proofErr w:type="gramStart"/>
      <w:r w:rsidRPr="008D72D4">
        <w:rPr>
          <w:i/>
        </w:rPr>
        <w:t>But,</w:t>
      </w:r>
      <w:proofErr w:type="gramEnd"/>
      <w:r w:rsidRPr="008D72D4">
        <w:rPr>
          <w:i/>
        </w:rPr>
        <w:t xml:space="preserve"> what really is the perception behind the word, ‘First Step”?</w:t>
      </w:r>
    </w:p>
    <w:p w14:paraId="2A89C8E1" w14:textId="77777777" w:rsidR="00B000FB" w:rsidRPr="008D72D4" w:rsidRDefault="00B000FB" w:rsidP="00B000FB"/>
    <w:p w14:paraId="02EC19BD" w14:textId="77777777" w:rsidR="00B000FB" w:rsidRPr="008D72D4" w:rsidRDefault="00B000FB" w:rsidP="00B000FB">
      <w:r w:rsidRPr="008D72D4">
        <w:t xml:space="preserve">Most people believe that the most frightening step in the pursuit of your purpose is the “First Step.” However, the first step is the first move that takes you in the direction of facing your fear. It is what leads to the realization that things aren’t as scary or difficult or big as they initially appear. It is </w:t>
      </w:r>
      <w:r w:rsidRPr="008D72D4">
        <w:lastRenderedPageBreak/>
        <w:t>the first building block for self-confidence. It is a move towards making a change.</w:t>
      </w:r>
    </w:p>
    <w:p w14:paraId="36A40B67" w14:textId="77777777" w:rsidR="00B000FB" w:rsidRPr="008D72D4" w:rsidRDefault="00B000FB" w:rsidP="00B000FB"/>
    <w:p w14:paraId="4E563A8C" w14:textId="77777777" w:rsidR="00B000FB" w:rsidRPr="008D72D4" w:rsidRDefault="00B000FB" w:rsidP="00B000FB">
      <w:pPr>
        <w:textAlignment w:val="baseline"/>
        <w:rPr>
          <w:rFonts w:eastAsia="Times New Roman"/>
          <w:bdr w:val="none" w:sz="0" w:space="0" w:color="auto" w:frame="1"/>
        </w:rPr>
      </w:pPr>
      <w:r w:rsidRPr="008D72D4">
        <w:rPr>
          <w:rFonts w:eastAsia="Times New Roman"/>
          <w:bdr w:val="none" w:sz="0" w:space="0" w:color="auto" w:frame="1"/>
        </w:rPr>
        <w:t xml:space="preserve">The Chinese philosopher Lao-Tse once said, </w:t>
      </w:r>
    </w:p>
    <w:p w14:paraId="5D10EC51" w14:textId="77777777" w:rsidR="00B000FB" w:rsidRPr="008D72D4" w:rsidRDefault="00B000FB" w:rsidP="00B000FB">
      <w:pPr>
        <w:textAlignment w:val="baseline"/>
        <w:rPr>
          <w:rFonts w:eastAsia="Times New Roman"/>
          <w:bdr w:val="none" w:sz="0" w:space="0" w:color="auto" w:frame="1"/>
        </w:rPr>
      </w:pPr>
    </w:p>
    <w:p w14:paraId="6D46C8FF" w14:textId="77777777" w:rsidR="00B000FB" w:rsidRPr="008D72D4" w:rsidRDefault="00B000FB" w:rsidP="00B000FB">
      <w:pPr>
        <w:jc w:val="center"/>
        <w:textAlignment w:val="baseline"/>
        <w:rPr>
          <w:rFonts w:eastAsia="Times New Roman"/>
          <w:i/>
          <w:bdr w:val="none" w:sz="0" w:space="0" w:color="auto" w:frame="1"/>
        </w:rPr>
      </w:pPr>
      <w:r w:rsidRPr="008D72D4">
        <w:rPr>
          <w:rFonts w:eastAsia="Times New Roman"/>
          <w:bdr w:val="none" w:sz="0" w:space="0" w:color="auto" w:frame="1"/>
        </w:rPr>
        <w:t>"</w:t>
      </w:r>
      <w:r w:rsidRPr="008D72D4">
        <w:rPr>
          <w:rFonts w:eastAsia="Times New Roman"/>
          <w:i/>
          <w:bdr w:val="none" w:sz="0" w:space="0" w:color="auto" w:frame="1"/>
        </w:rPr>
        <w:t>A journey of a thousand miles must begin with a single step."</w:t>
      </w:r>
    </w:p>
    <w:p w14:paraId="4F99DC37" w14:textId="77777777" w:rsidR="00B000FB" w:rsidRPr="008D72D4" w:rsidRDefault="00B000FB" w:rsidP="00B000FB">
      <w:pPr>
        <w:jc w:val="center"/>
        <w:textAlignment w:val="baseline"/>
        <w:rPr>
          <w:rFonts w:eastAsia="Times New Roman"/>
          <w:bdr w:val="none" w:sz="0" w:space="0" w:color="auto" w:frame="1"/>
        </w:rPr>
      </w:pPr>
    </w:p>
    <w:p w14:paraId="5CA2144D" w14:textId="094BD5CE" w:rsidR="00B000FB" w:rsidRPr="008D72D4" w:rsidRDefault="00B000FB" w:rsidP="00B000FB">
      <w:pPr>
        <w:textAlignment w:val="baseline"/>
        <w:rPr>
          <w:rFonts w:eastAsia="Times New Roman"/>
        </w:rPr>
      </w:pPr>
      <w:r w:rsidRPr="008D72D4">
        <w:rPr>
          <w:rFonts w:eastAsia="Times New Roman"/>
          <w:bdr w:val="none" w:sz="0" w:space="0" w:color="auto" w:frame="1"/>
        </w:rPr>
        <w:t xml:space="preserve">While we all tend to focus on the destination, the time it will take to complete our journey, or the to-do-list that we need to </w:t>
      </w:r>
      <w:r w:rsidR="00BD0ED6" w:rsidRPr="008D72D4">
        <w:rPr>
          <w:rFonts w:eastAsia="Times New Roman"/>
          <w:bdr w:val="none" w:sz="0" w:space="0" w:color="auto" w:frame="1"/>
        </w:rPr>
        <w:t>accomplish,</w:t>
      </w:r>
      <w:r w:rsidRPr="008D72D4">
        <w:rPr>
          <w:rFonts w:eastAsia="Times New Roman"/>
          <w:bdr w:val="none" w:sz="0" w:space="0" w:color="auto" w:frame="1"/>
        </w:rPr>
        <w:t xml:space="preserve"> cannot begin until we're willing to take the first step.</w:t>
      </w:r>
    </w:p>
    <w:p w14:paraId="50F1C482" w14:textId="77777777" w:rsidR="00B000FB" w:rsidRPr="008D72D4" w:rsidRDefault="00B000FB" w:rsidP="00B000FB">
      <w:r w:rsidRPr="008D72D4">
        <w:t xml:space="preserve"> </w:t>
      </w:r>
    </w:p>
    <w:p w14:paraId="660C96B3" w14:textId="77777777" w:rsidR="00B000FB" w:rsidRPr="008D72D4" w:rsidRDefault="00B000FB" w:rsidP="00B000FB">
      <w:r w:rsidRPr="008D72D4">
        <w:rPr>
          <w:rStyle w:val="l"/>
          <w:color w:val="292929"/>
          <w:spacing w:val="-1"/>
        </w:rPr>
        <w:t>T</w:t>
      </w:r>
      <w:r w:rsidRPr="008D72D4">
        <w:t>he first step is a small yet powerful act. It is the first visible manifestation of momentum. It marks the start of a habit that transforms. It is the beginning of a hobby that turns into a career. It is the</w:t>
      </w:r>
      <w:r w:rsidRPr="008D72D4">
        <w:rPr>
          <w:rStyle w:val="Emphasis"/>
          <w:spacing w:val="-1"/>
        </w:rPr>
        <w:t> hey</w:t>
      </w:r>
      <w:r w:rsidRPr="008D72D4">
        <w:rPr>
          <w:i/>
        </w:rPr>
        <w:t>,</w:t>
      </w:r>
      <w:r w:rsidRPr="008D72D4">
        <w:t xml:space="preserve"> the </w:t>
      </w:r>
      <w:r w:rsidRPr="008D72D4">
        <w:rPr>
          <w:rStyle w:val="Emphasis"/>
          <w:spacing w:val="-1"/>
        </w:rPr>
        <w:t>smile</w:t>
      </w:r>
      <w:r w:rsidRPr="008D72D4">
        <w:rPr>
          <w:i/>
        </w:rPr>
        <w:t>,</w:t>
      </w:r>
      <w:r w:rsidRPr="008D72D4">
        <w:t xml:space="preserve"> or the </w:t>
      </w:r>
      <w:r w:rsidRPr="008D72D4">
        <w:rPr>
          <w:rStyle w:val="Emphasis"/>
          <w:spacing w:val="-1"/>
        </w:rPr>
        <w:t>handshake</w:t>
      </w:r>
      <w:r w:rsidRPr="008D72D4">
        <w:t> that unfolds into a lifelong relationship.</w:t>
      </w:r>
    </w:p>
    <w:p w14:paraId="0BFE4B50" w14:textId="77777777" w:rsidR="00B000FB" w:rsidRPr="008D72D4" w:rsidRDefault="00B000FB" w:rsidP="00B000FB"/>
    <w:p w14:paraId="359C0053" w14:textId="77777777" w:rsidR="00B000FB" w:rsidRPr="008D72D4" w:rsidRDefault="00B000FB" w:rsidP="00B000FB">
      <w:r w:rsidRPr="008D72D4">
        <w:t xml:space="preserve">The first step might not be the perfect thing. It’s </w:t>
      </w:r>
      <w:r w:rsidRPr="008D72D4">
        <w:lastRenderedPageBreak/>
        <w:t>neither the biggest thing nor the bravest. But it is something. Something that often feels insignificant but it is the spark that makes the second step easier and all the other steps possible. It is the start of something new and it can lead to a new life.</w:t>
      </w:r>
    </w:p>
    <w:p w14:paraId="3CC535D6" w14:textId="77777777" w:rsidR="00B000FB" w:rsidRPr="008D72D4" w:rsidRDefault="00B000FB" w:rsidP="00B000FB"/>
    <w:p w14:paraId="74AF29BB" w14:textId="6E752B0C" w:rsidR="00B000FB" w:rsidRPr="008D72D4" w:rsidRDefault="00B000FB" w:rsidP="00B000FB">
      <w:r w:rsidRPr="008D72D4">
        <w:t xml:space="preserve">The first step is embracing vulnerability, risk, rejection, and failure. </w:t>
      </w:r>
      <w:r w:rsidR="00BD0ED6" w:rsidRPr="008D72D4">
        <w:t>But it</w:t>
      </w:r>
      <w:r w:rsidRPr="008D72D4">
        <w:t xml:space="preserve"> also is the knock that opens the door. It is often the hardest because of the psychological barriers that need to be overcome before taking it.</w:t>
      </w:r>
    </w:p>
    <w:p w14:paraId="7EE0E6B6" w14:textId="77777777" w:rsidR="00B000FB" w:rsidRPr="008D72D4" w:rsidRDefault="00B000FB" w:rsidP="00B000FB"/>
    <w:p w14:paraId="14FFD705" w14:textId="77777777" w:rsidR="00B000FB" w:rsidRPr="008D72D4" w:rsidRDefault="00B000FB" w:rsidP="00B000FB">
      <w:r w:rsidRPr="008D72D4">
        <w:t xml:space="preserve">In everyday life, you encounter various people depicting different personalities. Among them are </w:t>
      </w:r>
      <w:proofErr w:type="gramStart"/>
      <w:r w:rsidRPr="008D72D4">
        <w:t>there</w:t>
      </w:r>
      <w:proofErr w:type="gramEnd"/>
      <w:r w:rsidRPr="008D72D4">
        <w:t xml:space="preserve"> strange ones, often known as “Gas Bags.” These people tend to talk about big things. However, in reality, they do nothing. These individuals spend their significant time bragging about big goals and dreams. The fear of taking the initiative, or the fear of failure had chained them so strongly, that they have become immobile. They have found their leisure and comfort in being idle. </w:t>
      </w:r>
    </w:p>
    <w:p w14:paraId="35E89AE2" w14:textId="77777777" w:rsidR="00B000FB" w:rsidRPr="008D72D4" w:rsidRDefault="00B000FB" w:rsidP="00B000FB">
      <w:r w:rsidRPr="008D72D4">
        <w:tab/>
        <w:t xml:space="preserve">Sadly, if you’re one of them, it’s time for you </w:t>
      </w:r>
      <w:r w:rsidRPr="008D72D4">
        <w:lastRenderedPageBreak/>
        <w:t xml:space="preserve">to get out of your comfort zone and start acting. Don’t Worry, It’s never too late. Remember, it’s your divine life, so, live it to the fullest. Because success belongs to those who believe in the power of action.  </w:t>
      </w:r>
    </w:p>
    <w:p w14:paraId="378A8F31" w14:textId="77777777" w:rsidR="00B000FB" w:rsidRPr="008D72D4" w:rsidRDefault="00B000FB" w:rsidP="00B000FB"/>
    <w:p w14:paraId="59A42264" w14:textId="37CA8693" w:rsidR="00B000FB" w:rsidRPr="008D72D4" w:rsidRDefault="00B000FB" w:rsidP="00B000FB">
      <w:r w:rsidRPr="008D72D4">
        <w:t>In one of his famous books, “The Wanting”, Keller William has addressed those people who perceived other people’s achievements as “LUCK.” William wrote that most people in the world got surprised when they s</w:t>
      </w:r>
      <w:r w:rsidR="00A722D2" w:rsidRPr="008D72D4">
        <w:t>aw</w:t>
      </w:r>
      <w:r w:rsidRPr="008D72D4">
        <w:t xml:space="preserve"> other people achieving their milestones. They think that it was an easy or a simple task for the successful person. They often tend to compare themselves with successful people, and satisfy their egos by pronouncing that “destiny favors them.”</w:t>
      </w:r>
    </w:p>
    <w:p w14:paraId="08C83D22" w14:textId="77777777" w:rsidR="00B000FB" w:rsidRPr="008D72D4" w:rsidRDefault="00B000FB" w:rsidP="00B000FB"/>
    <w:p w14:paraId="04DDFCEC" w14:textId="77777777" w:rsidR="00B000FB" w:rsidRPr="008D72D4" w:rsidRDefault="00B000FB" w:rsidP="00B000FB">
      <w:r w:rsidRPr="008D72D4">
        <w:t xml:space="preserve"> However, this isn’t the case. The reality is in contrast with what they believe. Those ignorant people often forget to appreciate the hard work, consistency, determination, and planning behind those successes. They became so involved with belittling the efforts of the successful person, that they became blind to their hard work. </w:t>
      </w:r>
    </w:p>
    <w:p w14:paraId="533CACB8" w14:textId="77777777" w:rsidR="00B000FB" w:rsidRPr="008D72D4" w:rsidRDefault="00B000FB" w:rsidP="00B000FB"/>
    <w:p w14:paraId="74B679A3" w14:textId="7B12EE30" w:rsidR="00B000FB" w:rsidRPr="008D72D4" w:rsidRDefault="00A722D2" w:rsidP="00B000FB">
      <w:r w:rsidRPr="008D72D4">
        <w:lastRenderedPageBreak/>
        <w:t xml:space="preserve">The end product is not just an overnight </w:t>
      </w:r>
      <w:r w:rsidR="00BD0ED6" w:rsidRPr="008D72D4">
        <w:t>process;</w:t>
      </w:r>
      <w:r w:rsidRPr="008D72D4">
        <w:t xml:space="preserve"> it is a domino effect that cumulatively manifests itself in the form of a successful person.</w:t>
      </w:r>
    </w:p>
    <w:p w14:paraId="25DF873E" w14:textId="6660431C" w:rsidR="00B000FB" w:rsidRPr="008D72D4" w:rsidRDefault="00B000FB" w:rsidP="00A722D2">
      <w:r w:rsidRPr="008D72D4">
        <w:t xml:space="preserve">For instance, </w:t>
      </w:r>
      <w:r w:rsidR="00A722D2" w:rsidRPr="008D72D4">
        <w:t>i</w:t>
      </w:r>
      <w:r w:rsidRPr="008D72D4">
        <w:t xml:space="preserve">f you get the chance to witness an artist getting fame and money with just one painting, don’t forget to remember the whole bunch of pieces he had been painting for years. Perhaps, he had been dreaming about becoming the greatest artist of the year for the longest time. Those unlimited hours of painting, the cost of raw materials, the process of learning, and indelible rejections often get unnoticed. </w:t>
      </w:r>
    </w:p>
    <w:p w14:paraId="0B542181" w14:textId="77777777" w:rsidR="00B000FB" w:rsidRPr="008D72D4" w:rsidRDefault="00B000FB" w:rsidP="00B000FB">
      <w:r w:rsidRPr="008D72D4">
        <w:t xml:space="preserve"> </w:t>
      </w:r>
    </w:p>
    <w:p w14:paraId="35960C62" w14:textId="64EEB9C3" w:rsidR="00B000FB" w:rsidRPr="008D72D4" w:rsidRDefault="00B000FB" w:rsidP="00B000FB">
      <w:r w:rsidRPr="008D72D4">
        <w:t xml:space="preserve">Success isn’t an easy thing, that can just happen in a day. It requires planning, a clear vision </w:t>
      </w:r>
      <w:r w:rsidR="00BD0ED6" w:rsidRPr="008D72D4">
        <w:t>of destination</w:t>
      </w:r>
      <w:r w:rsidRPr="008D72D4">
        <w:t xml:space="preserve">, a determination for achieving the goal, and consistency. </w:t>
      </w:r>
    </w:p>
    <w:p w14:paraId="5865E01F" w14:textId="77777777" w:rsidR="00B000FB" w:rsidRPr="008D72D4" w:rsidRDefault="00B000FB" w:rsidP="00B000FB"/>
    <w:p w14:paraId="5753DAE7" w14:textId="77777777" w:rsidR="00B000FB" w:rsidRPr="008D72D4" w:rsidRDefault="00B000FB" w:rsidP="00B000FB">
      <w:r w:rsidRPr="008D72D4">
        <w:t xml:space="preserve">Different people have different definitions of the word “purpose.’ For some, it’s about financial goals, while for others it can be an educational goal. Some might be looking for a spiritual goal, or others might be preparing themselves for mind goals. However, no one’s goal is </w:t>
      </w:r>
      <w:r w:rsidRPr="008D72D4">
        <w:lastRenderedPageBreak/>
        <w:t xml:space="preserve">superior or lesser than the other one. Different purpose holds different values in the eyes of their owners. The only motive is to improve, evolve, and gain success – eventually, you would be left with contentedness in life. </w:t>
      </w:r>
    </w:p>
    <w:p w14:paraId="4701C15C" w14:textId="77777777" w:rsidR="00B000FB" w:rsidRPr="008D72D4" w:rsidRDefault="00B000FB" w:rsidP="00B000FB"/>
    <w:p w14:paraId="2963C06A" w14:textId="77777777" w:rsidR="00B000FB" w:rsidRPr="008D72D4" w:rsidRDefault="00B000FB" w:rsidP="00B000FB">
      <w:r w:rsidRPr="008D72D4">
        <w:t xml:space="preserve"> Start by doing an “inventory.” Write down everything you find yourself attracted to. Ask self-awakening questions to yourself. Prioritize them into a list. After you have chosen your purpose, start preparing the “to-do list.”</w:t>
      </w:r>
    </w:p>
    <w:p w14:paraId="72D95BC0" w14:textId="77777777" w:rsidR="00B000FB" w:rsidRPr="008D72D4" w:rsidRDefault="00B000FB" w:rsidP="00B000FB">
      <w:r w:rsidRPr="008D72D4">
        <w:t xml:space="preserve"> </w:t>
      </w:r>
    </w:p>
    <w:p w14:paraId="17A1CC43" w14:textId="77777777" w:rsidR="00B000FB" w:rsidRPr="008D72D4" w:rsidRDefault="00B000FB" w:rsidP="00B000FB">
      <w:r w:rsidRPr="008D72D4">
        <w:t>The list might look like this:</w:t>
      </w:r>
    </w:p>
    <w:p w14:paraId="3525F564" w14:textId="77777777" w:rsidR="00B000FB" w:rsidRPr="008D72D4" w:rsidRDefault="00B000FB" w:rsidP="00B000FB">
      <w:pPr>
        <w:pStyle w:val="ListParagraph"/>
        <w:numPr>
          <w:ilvl w:val="0"/>
          <w:numId w:val="30"/>
        </w:numPr>
        <w:jc w:val="both"/>
      </w:pPr>
      <w:r w:rsidRPr="008D72D4">
        <w:t>I want to gain more knowledge about my religion – I should start collecting certain spiritual books.</w:t>
      </w:r>
    </w:p>
    <w:p w14:paraId="0C43C902" w14:textId="77777777" w:rsidR="00B000FB" w:rsidRPr="008D72D4" w:rsidRDefault="00B000FB" w:rsidP="00B000FB">
      <w:pPr>
        <w:pStyle w:val="ListParagraph"/>
        <w:numPr>
          <w:ilvl w:val="0"/>
          <w:numId w:val="30"/>
        </w:numPr>
        <w:jc w:val="both"/>
      </w:pPr>
      <w:r w:rsidRPr="008D72D4">
        <w:t xml:space="preserve">I want to pursue a Master’s degree – I should enroll myself in the upcoming batch. </w:t>
      </w:r>
    </w:p>
    <w:p w14:paraId="1F8316BD" w14:textId="579F12F4" w:rsidR="00B000FB" w:rsidRPr="008D72D4" w:rsidRDefault="00B000FB" w:rsidP="00B000FB">
      <w:pPr>
        <w:pStyle w:val="ListParagraph"/>
        <w:numPr>
          <w:ilvl w:val="0"/>
          <w:numId w:val="30"/>
        </w:numPr>
        <w:jc w:val="both"/>
      </w:pPr>
      <w:r w:rsidRPr="008D72D4">
        <w:t xml:space="preserve">I want to become a famous painter – Let’s paint. </w:t>
      </w:r>
    </w:p>
    <w:p w14:paraId="0CA6FF59" w14:textId="70E76C95" w:rsidR="00B27679" w:rsidRPr="008D72D4" w:rsidRDefault="00B27679" w:rsidP="00B27679">
      <w:pPr>
        <w:pStyle w:val="ListParagraph"/>
        <w:ind w:left="1440"/>
        <w:jc w:val="both"/>
      </w:pPr>
    </w:p>
    <w:p w14:paraId="793D9353" w14:textId="77777777" w:rsidR="00B27679" w:rsidRPr="008D72D4" w:rsidRDefault="00B27679" w:rsidP="00B27679">
      <w:pPr>
        <w:pStyle w:val="ListParagraph"/>
        <w:ind w:left="1440"/>
        <w:jc w:val="both"/>
      </w:pPr>
    </w:p>
    <w:p w14:paraId="106EC4D8" w14:textId="77777777" w:rsidR="00E46F4E" w:rsidRPr="008D72D4" w:rsidRDefault="00E46F4E" w:rsidP="00E46F4E">
      <w:pPr>
        <w:pStyle w:val="Heading2"/>
        <w:jc w:val="center"/>
        <w:rPr>
          <w:b w:val="0"/>
          <w:i/>
          <w:sz w:val="28"/>
          <w:szCs w:val="28"/>
        </w:rPr>
      </w:pPr>
      <w:bookmarkStart w:id="29" w:name="_Toc111130568"/>
      <w:r w:rsidRPr="008D72D4">
        <w:rPr>
          <w:i/>
          <w:sz w:val="28"/>
          <w:szCs w:val="28"/>
        </w:rPr>
        <w:lastRenderedPageBreak/>
        <w:t>Different People Have Different Destinations in Life</w:t>
      </w:r>
      <w:bookmarkEnd w:id="29"/>
    </w:p>
    <w:p w14:paraId="048246EC" w14:textId="77777777" w:rsidR="00E46F4E" w:rsidRPr="008D72D4" w:rsidRDefault="00E46F4E" w:rsidP="00E46F4E">
      <w:pPr>
        <w:rPr>
          <w:shd w:val="clear" w:color="auto" w:fill="FFFFFF"/>
        </w:rPr>
      </w:pPr>
    </w:p>
    <w:p w14:paraId="154B494A" w14:textId="77777777" w:rsidR="00AD10FE" w:rsidRPr="008D72D4" w:rsidRDefault="00D631B9" w:rsidP="00E46F4E">
      <w:pPr>
        <w:rPr>
          <w:shd w:val="clear" w:color="auto" w:fill="FFFFFF"/>
        </w:rPr>
      </w:pPr>
      <w:r w:rsidRPr="008D72D4">
        <w:rPr>
          <w:shd w:val="clear" w:color="auto" w:fill="FFFFFF"/>
        </w:rPr>
        <w:t xml:space="preserve">The destination is a dot on the map of one's life. It is the desired outcome of all our efforts. </w:t>
      </w:r>
    </w:p>
    <w:p w14:paraId="01B5B6AD" w14:textId="77777777" w:rsidR="00DB1BDB" w:rsidRPr="008D72D4" w:rsidRDefault="00DB1BDB" w:rsidP="00E46F4E">
      <w:pPr>
        <w:rPr>
          <w:shd w:val="clear" w:color="auto" w:fill="FFFFFF"/>
        </w:rPr>
      </w:pPr>
      <w:r w:rsidRPr="008D72D4">
        <w:rPr>
          <w:shd w:val="clear" w:color="auto" w:fill="FFFFFF"/>
        </w:rPr>
        <w:t xml:space="preserve">Thinking about the destination emphasizes the gap between where we are and where we want to be. When you recognize there is an ideal state and you aren't there yet, the gap encourages you to work harder. </w:t>
      </w:r>
    </w:p>
    <w:p w14:paraId="10E28277" w14:textId="1CB909B2" w:rsidR="00E46F4E" w:rsidRPr="008D72D4" w:rsidRDefault="00E46F4E" w:rsidP="00E46F4E">
      <w:pPr>
        <w:rPr>
          <w:i/>
          <w:shd w:val="clear" w:color="auto" w:fill="FFFFFF"/>
        </w:rPr>
      </w:pPr>
      <w:r w:rsidRPr="008D72D4">
        <w:rPr>
          <w:i/>
          <w:shd w:val="clear" w:color="auto" w:fill="FFFFFF"/>
        </w:rPr>
        <w:t>If asked, do you consider your life "living" or "existing"?</w:t>
      </w:r>
    </w:p>
    <w:p w14:paraId="5CB3BBF6" w14:textId="77777777" w:rsidR="00E46F4E" w:rsidRPr="008D72D4" w:rsidRDefault="00E46F4E" w:rsidP="00E46F4E">
      <w:pPr>
        <w:rPr>
          <w:shd w:val="clear" w:color="auto" w:fill="FFFFFF"/>
        </w:rPr>
      </w:pPr>
      <w:r w:rsidRPr="008D72D4">
        <w:rPr>
          <w:shd w:val="clear" w:color="auto" w:fill="FFFFFF"/>
        </w:rPr>
        <w:t xml:space="preserve">Living and merely existing in life are two different terms. They can be distinguished based on having a "Destination" in life. Individuals who spend their lives in pursuit of their destination fall into the category of "Living." On the other hand, people who love to pass the days of their life in a monotonous routine generally exist only. </w:t>
      </w:r>
    </w:p>
    <w:p w14:paraId="763EB710" w14:textId="77777777" w:rsidR="00E46F4E" w:rsidRPr="008D72D4" w:rsidRDefault="00E46F4E" w:rsidP="00E46F4E">
      <w:pPr>
        <w:rPr>
          <w:shd w:val="clear" w:color="auto" w:fill="FFFFFF"/>
        </w:rPr>
      </w:pPr>
      <w:r w:rsidRPr="008D72D4">
        <w:rPr>
          <w:shd w:val="clear" w:color="auto" w:fill="FFFFFF"/>
        </w:rPr>
        <w:t xml:space="preserve">Kudos to you if you fall in the brackets of "living" because most people on this Earth are willing to exist only. </w:t>
      </w:r>
    </w:p>
    <w:p w14:paraId="5F01D3D3" w14:textId="701657FB" w:rsidR="00E46F4E" w:rsidRPr="008D72D4" w:rsidRDefault="00E46F4E" w:rsidP="00E46F4E">
      <w:pPr>
        <w:rPr>
          <w:shd w:val="clear" w:color="auto" w:fill="FFFFFF"/>
        </w:rPr>
      </w:pPr>
      <w:r w:rsidRPr="008D72D4">
        <w:rPr>
          <w:shd w:val="clear" w:color="auto" w:fill="FFFFFF"/>
        </w:rPr>
        <w:t xml:space="preserve">Human being </w:t>
      </w:r>
      <w:proofErr w:type="gramStart"/>
      <w:r w:rsidRPr="008D72D4">
        <w:rPr>
          <w:shd w:val="clear" w:color="auto" w:fill="FFFFFF"/>
        </w:rPr>
        <w:t>possess</w:t>
      </w:r>
      <w:proofErr w:type="gramEnd"/>
      <w:r w:rsidRPr="008D72D4">
        <w:rPr>
          <w:shd w:val="clear" w:color="auto" w:fill="FFFFFF"/>
        </w:rPr>
        <w:t xml:space="preserve"> </w:t>
      </w:r>
      <w:r w:rsidR="007028D2" w:rsidRPr="008D72D4">
        <w:rPr>
          <w:shd w:val="clear" w:color="auto" w:fill="FFFFFF"/>
        </w:rPr>
        <w:t>the</w:t>
      </w:r>
      <w:r w:rsidRPr="008D72D4">
        <w:rPr>
          <w:shd w:val="clear" w:color="auto" w:fill="FFFFFF"/>
        </w:rPr>
        <w:t xml:space="preserve"> intrinsic power of </w:t>
      </w:r>
      <w:r w:rsidRPr="008D72D4">
        <w:rPr>
          <w:shd w:val="clear" w:color="auto" w:fill="FFFFFF"/>
        </w:rPr>
        <w:lastRenderedPageBreak/>
        <w:t>"thinking" that distinguishe</w:t>
      </w:r>
      <w:r w:rsidR="00890A22" w:rsidRPr="008D72D4">
        <w:rPr>
          <w:shd w:val="clear" w:color="auto" w:fill="FFFFFF"/>
        </w:rPr>
        <w:t>s</w:t>
      </w:r>
      <w:r w:rsidRPr="008D72D4">
        <w:rPr>
          <w:shd w:val="clear" w:color="auto" w:fill="FFFFFF"/>
        </w:rPr>
        <w:t xml:space="preserve"> them from the rest of the creatures. Hence, it coerced me to believe that every person does have some destinations, some thinking, or goals in life. However, they fail to realize them because they start comparing their destination with that of others. Their dreams/goals die long before even the recognition. They tend to sabotage their thinking by constant degradation by </w:t>
      </w:r>
      <w:r w:rsidR="00FF1EB7" w:rsidRPr="008D72D4">
        <w:rPr>
          <w:shd w:val="clear" w:color="auto" w:fill="FFFFFF"/>
        </w:rPr>
        <w:t>themselves</w:t>
      </w:r>
      <w:r w:rsidRPr="008D72D4">
        <w:rPr>
          <w:shd w:val="clear" w:color="auto" w:fill="FFFFFF"/>
        </w:rPr>
        <w:t xml:space="preserve">. </w:t>
      </w:r>
    </w:p>
    <w:p w14:paraId="64283EF6" w14:textId="6754D157" w:rsidR="00E46F4E" w:rsidRPr="008D72D4" w:rsidRDefault="00E46F4E" w:rsidP="00E46F4E">
      <w:pPr>
        <w:rPr>
          <w:shd w:val="clear" w:color="auto" w:fill="FFFFFF"/>
        </w:rPr>
      </w:pPr>
      <w:r w:rsidRPr="008D72D4">
        <w:rPr>
          <w:shd w:val="clear" w:color="auto" w:fill="FFFFFF"/>
        </w:rPr>
        <w:t xml:space="preserve">If you have been doing the same </w:t>
      </w:r>
      <w:r w:rsidR="00744DC0" w:rsidRPr="008D72D4">
        <w:rPr>
          <w:shd w:val="clear" w:color="auto" w:fill="FFFFFF"/>
        </w:rPr>
        <w:t xml:space="preserve">until </w:t>
      </w:r>
      <w:r w:rsidRPr="008D72D4">
        <w:rPr>
          <w:shd w:val="clear" w:color="auto" w:fill="FFFFFF"/>
        </w:rPr>
        <w:t xml:space="preserve">now, it's time to realize the worth of your destination. It doesn't matter where you're coming from; all that matters is where you are going. </w:t>
      </w:r>
    </w:p>
    <w:p w14:paraId="77044020" w14:textId="77777777" w:rsidR="00E46F4E" w:rsidRPr="008D72D4" w:rsidRDefault="00E46F4E" w:rsidP="00E46F4E">
      <w:pPr>
        <w:rPr>
          <w:shd w:val="clear" w:color="auto" w:fill="FFFFFF"/>
        </w:rPr>
      </w:pPr>
      <w:r w:rsidRPr="008D72D4">
        <w:rPr>
          <w:shd w:val="clear" w:color="auto" w:fill="FFFFFF"/>
        </w:rPr>
        <w:t xml:space="preserve">Like our fingerprints, no two persons are born with similar brains in this world. Each person who stepped into the Earth had a unique personality. Every individual </w:t>
      </w:r>
      <w:proofErr w:type="gramStart"/>
      <w:r w:rsidRPr="008D72D4">
        <w:rPr>
          <w:shd w:val="clear" w:color="auto" w:fill="FFFFFF"/>
        </w:rPr>
        <w:t>loves</w:t>
      </w:r>
      <w:proofErr w:type="gramEnd"/>
      <w:r w:rsidRPr="008D72D4">
        <w:rPr>
          <w:shd w:val="clear" w:color="auto" w:fill="FFFFFF"/>
        </w:rPr>
        <w:t xml:space="preserve"> to think differently from others. Similarly, when we talk of our "destination," it might mean different things to different people. These distinctions of thinking made no destination superior or inferior to the other one. </w:t>
      </w:r>
    </w:p>
    <w:p w14:paraId="791D06E1" w14:textId="6A82803C" w:rsidR="00E46F4E" w:rsidRPr="008D72D4" w:rsidRDefault="00E46F4E" w:rsidP="00E46F4E">
      <w:pPr>
        <w:rPr>
          <w:shd w:val="clear" w:color="auto" w:fill="FFFFFF"/>
        </w:rPr>
      </w:pPr>
      <w:r w:rsidRPr="008D72D4">
        <w:rPr>
          <w:shd w:val="clear" w:color="auto" w:fill="FFFFFF"/>
        </w:rPr>
        <w:t xml:space="preserve">For someone, it might be a thriving career. For some, it might be a successful and happily married life. For several, it might be education and settlement of their children. For </w:t>
      </w:r>
      <w:r w:rsidRPr="008D72D4">
        <w:rPr>
          <w:shd w:val="clear" w:color="auto" w:fill="FFFFFF"/>
        </w:rPr>
        <w:lastRenderedPageBreak/>
        <w:t xml:space="preserve">others, it might be happiness, peace, harmony, heaven, etc. Hence, there isn't any "universal destination" in this life. You </w:t>
      </w:r>
      <w:r w:rsidR="000904F6" w:rsidRPr="008D72D4">
        <w:rPr>
          <w:shd w:val="clear" w:color="auto" w:fill="FFFFFF"/>
        </w:rPr>
        <w:t>have to</w:t>
      </w:r>
      <w:r w:rsidRPr="008D72D4">
        <w:rPr>
          <w:shd w:val="clear" w:color="auto" w:fill="FFFFFF"/>
        </w:rPr>
        <w:t xml:space="preserve"> do what you want to do! </w:t>
      </w:r>
    </w:p>
    <w:p w14:paraId="699DDE4C" w14:textId="77777777" w:rsidR="00E46F4E" w:rsidRPr="008D72D4" w:rsidRDefault="00E46F4E" w:rsidP="00E46F4E">
      <w:pPr>
        <w:rPr>
          <w:shd w:val="clear" w:color="auto" w:fill="FFFFFF"/>
        </w:rPr>
      </w:pPr>
      <w:r w:rsidRPr="008D72D4">
        <w:rPr>
          <w:shd w:val="clear" w:color="auto" w:fill="FFFFFF"/>
        </w:rPr>
        <w:t xml:space="preserve">It's not just the beauty of your destination; the pain of not yet achieving it drives you crazy to work harder and harder to reach your destination. Your motivation and enthusiastic personality make you different, better, and wiser than others. </w:t>
      </w:r>
    </w:p>
    <w:p w14:paraId="6865ED7D" w14:textId="2E8015F6" w:rsidR="00E46F4E" w:rsidRPr="008D72D4" w:rsidRDefault="000904F6" w:rsidP="00E46F4E">
      <w:pPr>
        <w:rPr>
          <w:shd w:val="clear" w:color="auto" w:fill="FFFFFF"/>
        </w:rPr>
      </w:pPr>
      <w:r w:rsidRPr="008D72D4">
        <w:rPr>
          <w:shd w:val="clear" w:color="auto" w:fill="FFFFFF"/>
        </w:rPr>
        <w:t>Taking a</w:t>
      </w:r>
      <w:r w:rsidR="00E46F4E" w:rsidRPr="008D72D4">
        <w:rPr>
          <w:shd w:val="clear" w:color="auto" w:fill="FFFFFF"/>
        </w:rPr>
        <w:t xml:space="preserve"> deeper</w:t>
      </w:r>
      <w:r w:rsidRPr="008D72D4">
        <w:rPr>
          <w:shd w:val="clear" w:color="auto" w:fill="FFFFFF"/>
        </w:rPr>
        <w:t xml:space="preserve"> dive</w:t>
      </w:r>
      <w:r w:rsidR="00E46F4E" w:rsidRPr="008D72D4">
        <w:rPr>
          <w:shd w:val="clear" w:color="auto" w:fill="FFFFFF"/>
        </w:rPr>
        <w:t>, destinations in life can be set by considering these two things.</w:t>
      </w:r>
    </w:p>
    <w:p w14:paraId="17A22C43" w14:textId="77D68E67" w:rsidR="00840475" w:rsidRPr="008D72D4" w:rsidRDefault="00840475" w:rsidP="00840475">
      <w:pPr>
        <w:pStyle w:val="ListParagraph"/>
        <w:numPr>
          <w:ilvl w:val="0"/>
          <w:numId w:val="38"/>
        </w:numPr>
        <w:rPr>
          <w:b/>
          <w:bCs/>
          <w:shd w:val="clear" w:color="auto" w:fill="FFFFFF"/>
        </w:rPr>
      </w:pPr>
      <w:r w:rsidRPr="008D72D4">
        <w:rPr>
          <w:b/>
          <w:bCs/>
          <w:shd w:val="clear" w:color="auto" w:fill="FFFFFF"/>
        </w:rPr>
        <w:t>Be Realistic</w:t>
      </w:r>
    </w:p>
    <w:p w14:paraId="31687684" w14:textId="77777777" w:rsidR="00E46F4E" w:rsidRPr="008D72D4" w:rsidRDefault="00E46F4E" w:rsidP="00E46F4E">
      <w:r w:rsidRPr="008D72D4">
        <w:t xml:space="preserve">To find out the destination of your life, the foremost thing you need to be mindful of is to "Be Realistic." At some point in life, it's always a good option to follow your heart; however, it might not be the case in other scenarios. </w:t>
      </w:r>
    </w:p>
    <w:p w14:paraId="42170008" w14:textId="11E63F3B" w:rsidR="00E46F4E" w:rsidRPr="008D72D4" w:rsidRDefault="00C304ED" w:rsidP="00E46F4E">
      <w:r w:rsidRPr="008D72D4">
        <w:t>For instance, a</w:t>
      </w:r>
      <w:r w:rsidR="00E46F4E" w:rsidRPr="008D72D4">
        <w:t xml:space="preserve"> person in his 60s wished to become a professional "soccer player." However, the age limitation for becoming an athlete or a sports person is quite strict. Sometimes, it's better to set your destination based on realities. </w:t>
      </w:r>
      <w:proofErr w:type="gramStart"/>
      <w:r w:rsidR="00E46F4E" w:rsidRPr="008D72D4">
        <w:t>But,</w:t>
      </w:r>
      <w:proofErr w:type="gramEnd"/>
      <w:r w:rsidR="00E46F4E" w:rsidRPr="008D72D4">
        <w:t xml:space="preserve"> that doesn't mean that the older man can't play, learn or enjoy soccer. Surely, he can! However, it couldn't </w:t>
      </w:r>
      <w:r w:rsidR="00E46F4E" w:rsidRPr="008D72D4">
        <w:lastRenderedPageBreak/>
        <w:t xml:space="preserve">be possible to get selected by Manchester United or any other professional team. </w:t>
      </w:r>
    </w:p>
    <w:p w14:paraId="382FBA87" w14:textId="13142287" w:rsidR="00840475" w:rsidRPr="008D72D4" w:rsidRDefault="00840475" w:rsidP="00840475">
      <w:pPr>
        <w:pStyle w:val="q-text"/>
        <w:numPr>
          <w:ilvl w:val="0"/>
          <w:numId w:val="38"/>
        </w:numPr>
        <w:shd w:val="clear" w:color="auto" w:fill="FFFFFF"/>
        <w:spacing w:before="0" w:beforeAutospacing="0" w:after="240" w:afterAutospacing="0" w:line="360" w:lineRule="auto"/>
        <w:jc w:val="both"/>
        <w:rPr>
          <w:b/>
          <w:bCs/>
        </w:rPr>
      </w:pPr>
      <w:r w:rsidRPr="008D72D4">
        <w:rPr>
          <w:b/>
          <w:bCs/>
        </w:rPr>
        <w:t>Plan Before Implement</w:t>
      </w:r>
      <w:r w:rsidR="00193B7D" w:rsidRPr="008D72D4">
        <w:rPr>
          <w:b/>
          <w:bCs/>
        </w:rPr>
        <w:t>ation</w:t>
      </w:r>
    </w:p>
    <w:p w14:paraId="622F432C" w14:textId="3BA80760"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Studying the destination doesn't mean just grabbing a roadmap and start evaluating the transportation mode, driver, or cost of traveling. It requires a thorough analysis of the contemporary situation you're prevailing in, your responsibilities, and your passion. If you are determined to know the destination of your life, pick a paper pencil and start writing answers to the following questions. </w:t>
      </w:r>
    </w:p>
    <w:p w14:paraId="4A30D689" w14:textId="77777777" w:rsidR="00E46F4E" w:rsidRPr="008D72D4" w:rsidRDefault="00E46F4E" w:rsidP="00E46F4E">
      <w:pPr>
        <w:pStyle w:val="ListParagraph"/>
        <w:numPr>
          <w:ilvl w:val="0"/>
          <w:numId w:val="31"/>
        </w:numPr>
        <w:jc w:val="both"/>
      </w:pPr>
      <w:r w:rsidRPr="008D72D4">
        <w:t>Where am I right now in life?</w:t>
      </w:r>
    </w:p>
    <w:p w14:paraId="4EA320A8" w14:textId="77777777" w:rsidR="00E46F4E" w:rsidRPr="008D72D4" w:rsidRDefault="00E46F4E" w:rsidP="00E46F4E">
      <w:pPr>
        <w:pStyle w:val="ListParagraph"/>
        <w:numPr>
          <w:ilvl w:val="0"/>
          <w:numId w:val="31"/>
        </w:numPr>
        <w:jc w:val="both"/>
      </w:pPr>
      <w:r w:rsidRPr="008D72D4">
        <w:t>Am I eligible to take part in the marathon of chasing dreams?</w:t>
      </w:r>
    </w:p>
    <w:p w14:paraId="6328B388" w14:textId="18B94789" w:rsidR="00E46F4E" w:rsidRPr="008D72D4" w:rsidRDefault="00E46F4E" w:rsidP="00E46F4E">
      <w:pPr>
        <w:pStyle w:val="ListParagraph"/>
        <w:numPr>
          <w:ilvl w:val="0"/>
          <w:numId w:val="31"/>
        </w:numPr>
        <w:jc w:val="both"/>
      </w:pPr>
      <w:r w:rsidRPr="008D72D4">
        <w:t>Do I have other responsibilities that need to be catered</w:t>
      </w:r>
      <w:r w:rsidR="00FD13F1" w:rsidRPr="008D72D4">
        <w:t xml:space="preserve"> to</w:t>
      </w:r>
      <w:r w:rsidRPr="008D72D4">
        <w:t>?</w:t>
      </w:r>
    </w:p>
    <w:p w14:paraId="2B7C54D4" w14:textId="77777777" w:rsidR="00E46F4E" w:rsidRPr="008D72D4" w:rsidRDefault="00E46F4E" w:rsidP="00E46F4E">
      <w:pPr>
        <w:pStyle w:val="ListParagraph"/>
        <w:numPr>
          <w:ilvl w:val="0"/>
          <w:numId w:val="31"/>
        </w:numPr>
        <w:jc w:val="both"/>
      </w:pPr>
      <w:r w:rsidRPr="008D72D4">
        <w:t>What does my heart want?</w:t>
      </w:r>
    </w:p>
    <w:p w14:paraId="5BCF1C7C" w14:textId="77777777" w:rsidR="00E46F4E" w:rsidRPr="008D72D4" w:rsidRDefault="00E46F4E" w:rsidP="00E46F4E">
      <w:pPr>
        <w:pStyle w:val="ListParagraph"/>
        <w:numPr>
          <w:ilvl w:val="0"/>
          <w:numId w:val="31"/>
        </w:numPr>
        <w:jc w:val="both"/>
      </w:pPr>
      <w:r w:rsidRPr="008D72D4">
        <w:t>How much time is required to achieve my goal?</w:t>
      </w:r>
    </w:p>
    <w:p w14:paraId="3384A839" w14:textId="77777777"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Sometimes, despite having bigger dreams, people fail to accomplish them. The sole factor behind those failures </w:t>
      </w:r>
      <w:r w:rsidRPr="008D72D4">
        <w:lastRenderedPageBreak/>
        <w:t xml:space="preserve">is "lack of planning." Sometimes, your goals/objectives don't fit your situation, and you need to adjust your destination. </w:t>
      </w:r>
    </w:p>
    <w:p w14:paraId="0336711F" w14:textId="77777777"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For example: </w:t>
      </w:r>
    </w:p>
    <w:p w14:paraId="5A9E60A4" w14:textId="0C40B59E" w:rsidR="00E46F4E" w:rsidRPr="008D72D4" w:rsidRDefault="00E46F4E" w:rsidP="00E46F4E">
      <w:pPr>
        <w:pStyle w:val="q-text"/>
        <w:numPr>
          <w:ilvl w:val="0"/>
          <w:numId w:val="32"/>
        </w:numPr>
        <w:shd w:val="clear" w:color="auto" w:fill="FFFFFF"/>
        <w:spacing w:before="0" w:beforeAutospacing="0" w:after="240" w:afterAutospacing="0" w:line="360" w:lineRule="auto"/>
        <w:jc w:val="both"/>
      </w:pPr>
      <w:r w:rsidRPr="008D72D4">
        <w:t xml:space="preserve">Imagine a person who's married, got kids and has a job, suddenly leaves his high-paying job in pursuit of his destination of becoming a painter. </w:t>
      </w:r>
    </w:p>
    <w:p w14:paraId="08EE5E22" w14:textId="20866DC2" w:rsidR="00E46F4E" w:rsidRPr="008D72D4" w:rsidRDefault="00E46F4E" w:rsidP="00E46F4E">
      <w:pPr>
        <w:pStyle w:val="q-text"/>
        <w:numPr>
          <w:ilvl w:val="0"/>
          <w:numId w:val="32"/>
        </w:numPr>
        <w:shd w:val="clear" w:color="auto" w:fill="FFFFFF"/>
        <w:spacing w:before="0" w:beforeAutospacing="0" w:after="240" w:afterAutospacing="0" w:line="360" w:lineRule="auto"/>
        <w:jc w:val="both"/>
      </w:pPr>
      <w:r w:rsidRPr="008D72D4">
        <w:t xml:space="preserve">In another scenario, if a teenager who's free from life's problems and responsibilities wants to enroll in the top university in Europe, </w:t>
      </w:r>
      <w:r w:rsidR="00297BAE" w:rsidRPr="008D72D4">
        <w:t>they</w:t>
      </w:r>
      <w:r w:rsidRPr="008D72D4">
        <w:t xml:space="preserve"> surely can dedicate </w:t>
      </w:r>
      <w:r w:rsidR="0055702E" w:rsidRPr="008D72D4">
        <w:t>their</w:t>
      </w:r>
      <w:r w:rsidRPr="008D72D4">
        <w:t xml:space="preserve"> entire day to his studies. </w:t>
      </w:r>
      <w:r w:rsidR="00297BAE" w:rsidRPr="008D72D4">
        <w:t xml:space="preserve">Their </w:t>
      </w:r>
      <w:r w:rsidRPr="008D72D4">
        <w:t xml:space="preserve">parents will provide the finances, offer </w:t>
      </w:r>
      <w:r w:rsidR="0055702E" w:rsidRPr="008D72D4">
        <w:t>the</w:t>
      </w:r>
      <w:r w:rsidRPr="008D72D4">
        <w:t xml:space="preserve">m excessive time and motivate them to stay focused. </w:t>
      </w:r>
    </w:p>
    <w:p w14:paraId="3B9DEDB5" w14:textId="77777777"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At different stages of life, you need to fulfill certain requirements. That needs to be kept in mind while deciding your life's destination. Because, later on, it can be difficult for you to manage everything. It's necessary to adjust your destinations with the situations of your life. Because if they didn't align, you would be left with a messed-up life. </w:t>
      </w:r>
    </w:p>
    <w:p w14:paraId="206C3058" w14:textId="5EFADEF6" w:rsidR="00E46F4E" w:rsidRPr="008D72D4" w:rsidRDefault="00E46F4E" w:rsidP="009520E3">
      <w:pPr>
        <w:pStyle w:val="Heading2"/>
        <w:jc w:val="center"/>
        <w:rPr>
          <w:b w:val="0"/>
          <w:i/>
          <w:sz w:val="28"/>
          <w:szCs w:val="28"/>
        </w:rPr>
      </w:pPr>
      <w:bookmarkStart w:id="30" w:name="_Toc111130569"/>
      <w:r w:rsidRPr="008D72D4">
        <w:rPr>
          <w:i/>
          <w:sz w:val="28"/>
          <w:szCs w:val="28"/>
        </w:rPr>
        <w:lastRenderedPageBreak/>
        <w:t>Preparing Yourself for The Journey</w:t>
      </w:r>
      <w:bookmarkEnd w:id="30"/>
    </w:p>
    <w:p w14:paraId="71875996" w14:textId="77777777" w:rsidR="00E46F4E" w:rsidRPr="008D72D4" w:rsidRDefault="00E46F4E" w:rsidP="00E46F4E">
      <w:pPr>
        <w:pStyle w:val="ListParagraph"/>
        <w:numPr>
          <w:ilvl w:val="0"/>
          <w:numId w:val="34"/>
        </w:numPr>
        <w:jc w:val="both"/>
        <w:rPr>
          <w:b/>
          <w:bCs/>
        </w:rPr>
      </w:pPr>
      <w:r w:rsidRPr="008D72D4">
        <w:rPr>
          <w:b/>
          <w:bCs/>
        </w:rPr>
        <w:t>Set Goals That Motivate You</w:t>
      </w:r>
    </w:p>
    <w:p w14:paraId="7084C37B" w14:textId="77777777" w:rsidR="00E46F4E" w:rsidRPr="008D72D4" w:rsidRDefault="00E46F4E" w:rsidP="00E46F4E">
      <w:pPr>
        <w:pStyle w:val="ListParagraph"/>
        <w:ind w:left="1080" w:firstLine="360"/>
        <w:jc w:val="both"/>
        <w:rPr>
          <w:shd w:val="clear" w:color="auto" w:fill="FBFBFB"/>
        </w:rPr>
      </w:pPr>
      <w:r w:rsidRPr="008D72D4">
        <w:rPr>
          <w:shd w:val="clear" w:color="auto" w:fill="FBFBFB"/>
        </w:rPr>
        <w:t xml:space="preserve">Goal setting is a procedure that starts with vigilant consideration of what you want to achieve and ends with a lot of hard work actually to do it. Therefore, it is preferred to execute this crucial phase of your journey in a well-defined manner. </w:t>
      </w:r>
    </w:p>
    <w:p w14:paraId="304C266B" w14:textId="6221A3F6" w:rsidR="00E46F4E" w:rsidRPr="008D72D4" w:rsidRDefault="00E46F4E" w:rsidP="00E46F4E">
      <w:pPr>
        <w:pStyle w:val="ListParagraph"/>
        <w:ind w:left="1080" w:firstLine="360"/>
        <w:jc w:val="both"/>
        <w:rPr>
          <w:shd w:val="clear" w:color="auto" w:fill="FBFBFB"/>
        </w:rPr>
      </w:pPr>
      <w:r w:rsidRPr="008D72D4">
        <w:rPr>
          <w:shd w:val="clear" w:color="auto" w:fill="FBFBFB"/>
        </w:rPr>
        <w:t xml:space="preserve">The key factor that needs to be focused on while setting goals for yourself is "motivation." Your goals must motivate you and bring exceptional courage and energy to you. You must </w:t>
      </w:r>
      <w:r w:rsidR="0056542E" w:rsidRPr="008D72D4">
        <w:rPr>
          <w:shd w:val="clear" w:color="auto" w:fill="FBFBFB"/>
        </w:rPr>
        <w:t>en</w:t>
      </w:r>
      <w:r w:rsidRPr="008D72D4">
        <w:rPr>
          <w:shd w:val="clear" w:color="auto" w:fill="FBFBFB"/>
        </w:rPr>
        <w:t xml:space="preserve">sure that your set goals have value in achieving them. If you have little interest in the outcome, or they are irrelevant given the larger picture, then the chances of you putting in the work to make them happen are slim. </w:t>
      </w:r>
    </w:p>
    <w:p w14:paraId="746A9D87" w14:textId="77777777" w:rsidR="00E46F4E" w:rsidRPr="008D72D4" w:rsidRDefault="00E46F4E" w:rsidP="00E46F4E">
      <w:pPr>
        <w:pStyle w:val="ListParagraph"/>
        <w:ind w:left="1080" w:firstLine="360"/>
        <w:jc w:val="both"/>
        <w:rPr>
          <w:shd w:val="clear" w:color="auto" w:fill="FBFBFB"/>
        </w:rPr>
      </w:pPr>
      <w:r w:rsidRPr="008D72D4">
        <w:rPr>
          <w:shd w:val="clear" w:color="auto" w:fill="FBFBFB"/>
        </w:rPr>
        <w:t xml:space="preserve">The physical act of writing down a goal that might seem childish to you makes it real and tangible. You have no excuse for forgetting about it. As you write, use the word "will" instead of "would like to" or "might." For example, "I will </w:t>
      </w:r>
      <w:r w:rsidRPr="008D72D4">
        <w:rPr>
          <w:shd w:val="clear" w:color="auto" w:fill="FBFBFB"/>
        </w:rPr>
        <w:lastRenderedPageBreak/>
        <w:t>reduce my operating expenses by 18 percent this year," not "I would like to reduce my operating expenses by 18 percent this year." The first goal statement has power, and you can "see" yourself reducing expenses; the second lacks passion and gives you an excuse if you get sidetracked.</w:t>
      </w:r>
    </w:p>
    <w:p w14:paraId="216FC5EA" w14:textId="0EE3589F" w:rsidR="00E46F4E" w:rsidRPr="008D72D4" w:rsidRDefault="00E46F4E" w:rsidP="00652F0A">
      <w:pPr>
        <w:ind w:left="1080"/>
      </w:pPr>
      <w:r w:rsidRPr="008D72D4">
        <w:t xml:space="preserve">The third but the prime step is to promise yourself a "reward." After you have your goals hammered out, pick out the rewards to go with each goal. This part is tricky because you should find something that will entice you to work hard. It can be a trip to some foreign country or a giant hamburger from your favorite expensive place. It can be anything that would keep you motivated to work for your dream. </w:t>
      </w:r>
    </w:p>
    <w:p w14:paraId="58086AFD" w14:textId="77777777" w:rsidR="00E46F4E" w:rsidRPr="008D72D4" w:rsidRDefault="00E46F4E" w:rsidP="00E46F4E">
      <w:pPr>
        <w:pStyle w:val="ListParagraph"/>
        <w:numPr>
          <w:ilvl w:val="0"/>
          <w:numId w:val="34"/>
        </w:numPr>
        <w:jc w:val="both"/>
        <w:rPr>
          <w:b/>
          <w:bCs/>
        </w:rPr>
      </w:pPr>
      <w:r w:rsidRPr="008D72D4">
        <w:rPr>
          <w:b/>
          <w:bCs/>
        </w:rPr>
        <w:t>Create A Plan to Achieve Those Goals</w:t>
      </w:r>
    </w:p>
    <w:p w14:paraId="55FD429A" w14:textId="00AA897D" w:rsidR="00E46F4E" w:rsidRPr="008D72D4" w:rsidRDefault="00E46F4E" w:rsidP="00E46F4E">
      <w:pPr>
        <w:pStyle w:val="ListParagraph"/>
        <w:ind w:left="1080" w:firstLine="360"/>
        <w:jc w:val="both"/>
      </w:pPr>
      <w:r w:rsidRPr="008D72D4">
        <w:t xml:space="preserve">An action plan is a document that consists of the tasks you need to complete to accomplish your goals. It facilitates you by breaking up the process into actionable assignments based on a timeline. Furthermore, it will help your reach your target efficiently by assigning a timeframe </w:t>
      </w:r>
      <w:r w:rsidRPr="008D72D4">
        <w:lastRenderedPageBreak/>
        <w:t xml:space="preserve">– a start and end date – to every step in the process. </w:t>
      </w:r>
    </w:p>
    <w:p w14:paraId="6FF0EDDA" w14:textId="77777777" w:rsidR="00E46F4E" w:rsidRPr="008D72D4" w:rsidRDefault="00E46F4E" w:rsidP="00E46F4E">
      <w:pPr>
        <w:pStyle w:val="ListParagraph"/>
        <w:numPr>
          <w:ilvl w:val="0"/>
          <w:numId w:val="37"/>
        </w:numPr>
        <w:jc w:val="both"/>
      </w:pPr>
      <w:r w:rsidRPr="008D72D4">
        <w:t>Set Specific goals</w:t>
      </w:r>
    </w:p>
    <w:p w14:paraId="08E1B138" w14:textId="77777777" w:rsidR="00E46F4E" w:rsidRPr="008D72D4" w:rsidRDefault="00E46F4E" w:rsidP="00E46F4E">
      <w:pPr>
        <w:pStyle w:val="ListParagraph"/>
        <w:numPr>
          <w:ilvl w:val="0"/>
          <w:numId w:val="37"/>
        </w:numPr>
        <w:jc w:val="both"/>
      </w:pPr>
      <w:r w:rsidRPr="008D72D4">
        <w:t>Create a list of actions</w:t>
      </w:r>
    </w:p>
    <w:p w14:paraId="55586FE8" w14:textId="77777777" w:rsidR="00E46F4E" w:rsidRPr="008D72D4" w:rsidRDefault="00E46F4E" w:rsidP="00E46F4E">
      <w:pPr>
        <w:pStyle w:val="ListParagraph"/>
        <w:numPr>
          <w:ilvl w:val="0"/>
          <w:numId w:val="37"/>
        </w:numPr>
        <w:jc w:val="both"/>
      </w:pPr>
      <w:r w:rsidRPr="008D72D4">
        <w:t>Set a timeline</w:t>
      </w:r>
    </w:p>
    <w:p w14:paraId="3CCA0AD2" w14:textId="77777777" w:rsidR="00E46F4E" w:rsidRPr="008D72D4" w:rsidRDefault="00E46F4E" w:rsidP="00E46F4E">
      <w:pPr>
        <w:pStyle w:val="ListParagraph"/>
        <w:numPr>
          <w:ilvl w:val="0"/>
          <w:numId w:val="37"/>
        </w:numPr>
        <w:jc w:val="both"/>
      </w:pPr>
      <w:r w:rsidRPr="008D72D4">
        <w:t>Designate resources</w:t>
      </w:r>
    </w:p>
    <w:p w14:paraId="2E0DF794" w14:textId="77777777" w:rsidR="00E46F4E" w:rsidRPr="008D72D4" w:rsidRDefault="00E46F4E" w:rsidP="00E46F4E">
      <w:pPr>
        <w:pStyle w:val="ListParagraph"/>
        <w:numPr>
          <w:ilvl w:val="0"/>
          <w:numId w:val="37"/>
        </w:numPr>
        <w:jc w:val="both"/>
      </w:pPr>
      <w:r w:rsidRPr="008D72D4">
        <w:t>Monitor the progress</w:t>
      </w:r>
    </w:p>
    <w:p w14:paraId="68DFA1B5" w14:textId="77777777" w:rsidR="00E46F4E" w:rsidRPr="008D72D4" w:rsidRDefault="00E46F4E" w:rsidP="00E46F4E">
      <w:pPr>
        <w:pStyle w:val="NoSpacing"/>
        <w:ind w:left="2880"/>
        <w:jc w:val="both"/>
      </w:pPr>
    </w:p>
    <w:p w14:paraId="664B9EC1" w14:textId="40C7AACD" w:rsidR="00E46F4E" w:rsidRPr="008D72D4" w:rsidRDefault="00E46F4E" w:rsidP="00E46F4E">
      <w:pPr>
        <w:ind w:left="1080" w:firstLine="360"/>
      </w:pPr>
      <w:r w:rsidRPr="008D72D4">
        <w:t xml:space="preserve">You can consider the "Action Plan Exercise" by Brain Tracy for creating an effective action plan. </w:t>
      </w:r>
      <w:r w:rsidR="00652F0A" w:rsidRPr="008D72D4">
        <w:t>T</w:t>
      </w:r>
      <w:r w:rsidRPr="008D72D4">
        <w:t xml:space="preserve">he exercise helps you identify the wants and needs of one's life by answering a series of questions. The questions that might seem funny or lame at first glimpse will help you recognize your true passion. </w:t>
      </w:r>
    </w:p>
    <w:p w14:paraId="7E163192" w14:textId="77777777" w:rsidR="00E46F4E" w:rsidRPr="008D72D4" w:rsidRDefault="00E46F4E" w:rsidP="00E46F4E">
      <w:pPr>
        <w:ind w:left="1080" w:firstLine="360"/>
      </w:pPr>
      <w:r w:rsidRPr="008D72D4">
        <w:t xml:space="preserve">The types of questions asked in the test are, </w:t>
      </w:r>
    </w:p>
    <w:p w14:paraId="3478979D" w14:textId="77777777" w:rsidR="00E46F4E" w:rsidRPr="008D72D4" w:rsidRDefault="00E46F4E" w:rsidP="00E46F4E">
      <w:pPr>
        <w:pStyle w:val="ListParagraph"/>
        <w:numPr>
          <w:ilvl w:val="0"/>
          <w:numId w:val="36"/>
        </w:numPr>
        <w:jc w:val="both"/>
      </w:pPr>
      <w:r w:rsidRPr="008D72D4">
        <w:t xml:space="preserve">Do you have all the money in the world? </w:t>
      </w:r>
    </w:p>
    <w:p w14:paraId="115D3954" w14:textId="77777777" w:rsidR="00E46F4E" w:rsidRPr="008D72D4" w:rsidRDefault="00E46F4E" w:rsidP="00E46F4E">
      <w:pPr>
        <w:pStyle w:val="ListParagraph"/>
        <w:numPr>
          <w:ilvl w:val="0"/>
          <w:numId w:val="36"/>
        </w:numPr>
        <w:jc w:val="both"/>
      </w:pPr>
      <w:r w:rsidRPr="008D72D4">
        <w:t>Where would you like to live?</w:t>
      </w:r>
    </w:p>
    <w:p w14:paraId="406D1672" w14:textId="77777777" w:rsidR="00E46F4E" w:rsidRPr="008D72D4" w:rsidRDefault="00E46F4E" w:rsidP="00E46F4E">
      <w:pPr>
        <w:pStyle w:val="ListParagraph"/>
        <w:numPr>
          <w:ilvl w:val="0"/>
          <w:numId w:val="36"/>
        </w:numPr>
        <w:jc w:val="both"/>
      </w:pPr>
      <w:r w:rsidRPr="008D72D4">
        <w:t>How many bedrooms do you have in your home?</w:t>
      </w:r>
    </w:p>
    <w:p w14:paraId="3402DF78" w14:textId="77777777" w:rsidR="00E46F4E" w:rsidRPr="008D72D4" w:rsidRDefault="00E46F4E" w:rsidP="00E46F4E">
      <w:pPr>
        <w:pStyle w:val="ListParagraph"/>
        <w:numPr>
          <w:ilvl w:val="0"/>
          <w:numId w:val="36"/>
        </w:numPr>
        <w:jc w:val="both"/>
      </w:pPr>
      <w:r w:rsidRPr="008D72D4">
        <w:lastRenderedPageBreak/>
        <w:t xml:space="preserve">What kind of cars do you want to have?  </w:t>
      </w:r>
    </w:p>
    <w:p w14:paraId="6D43C014" w14:textId="77777777" w:rsidR="00E46F4E" w:rsidRPr="008D72D4" w:rsidRDefault="00E46F4E" w:rsidP="00E46F4E">
      <w:pPr>
        <w:pStyle w:val="ListParagraph"/>
        <w:numPr>
          <w:ilvl w:val="0"/>
          <w:numId w:val="36"/>
        </w:numPr>
        <w:jc w:val="both"/>
      </w:pPr>
      <w:r w:rsidRPr="008D72D4">
        <w:t>How many trips do you want to take per year?</w:t>
      </w:r>
    </w:p>
    <w:p w14:paraId="5B2CB607" w14:textId="77777777" w:rsidR="00E46F4E" w:rsidRPr="008D72D4" w:rsidRDefault="00E46F4E" w:rsidP="00E46F4E">
      <w:pPr>
        <w:pStyle w:val="ListParagraph"/>
        <w:ind w:left="2160"/>
        <w:jc w:val="both"/>
      </w:pPr>
    </w:p>
    <w:p w14:paraId="5D5000A2" w14:textId="7130D82D" w:rsidR="00E46F4E" w:rsidRPr="008D72D4" w:rsidRDefault="00E46F4E" w:rsidP="00E46F4E">
      <w:pPr>
        <w:pStyle w:val="ListParagraph"/>
        <w:ind w:left="1080" w:firstLine="360"/>
        <w:jc w:val="both"/>
      </w:pPr>
      <w:r w:rsidRPr="008D72D4">
        <w:t xml:space="preserve">Earlier in life, when I went through this exercise, it made me upset. I was so excited to answer those fun-looking questions, but when the questionnaire ended, it made me feel bad for myself. It compelled me to ponder about my </w:t>
      </w:r>
      <w:proofErr w:type="spellStart"/>
      <w:r w:rsidRPr="008D72D4">
        <w:t>lackings</w:t>
      </w:r>
      <w:proofErr w:type="spellEnd"/>
      <w:r w:rsidRPr="008D72D4">
        <w:t xml:space="preserve">. I realized that I was unaware of such pity things related to myself. </w:t>
      </w:r>
      <w:r w:rsidR="00C87028" w:rsidRPr="008D72D4">
        <w:t>How would I expect others to know about me and help me if I wasn't mindful of myself</w:t>
      </w:r>
      <w:r w:rsidRPr="008D72D4">
        <w:t>?</w:t>
      </w:r>
    </w:p>
    <w:p w14:paraId="61353BBD" w14:textId="77777777" w:rsidR="00E46F4E" w:rsidRPr="008D72D4" w:rsidRDefault="00E46F4E" w:rsidP="00E46F4E">
      <w:pPr>
        <w:pStyle w:val="ListParagraph"/>
        <w:ind w:left="1080" w:firstLine="360"/>
        <w:jc w:val="both"/>
      </w:pPr>
      <w:r w:rsidRPr="008D72D4">
        <w:t xml:space="preserve">Most people failed to accomplish their purpose because they could not make a proper plan for themselves. When formulating the action plan, they tend to write down unreachable milestones or things that aren't true. Hence, it's advisable to stay true to yourself when planning. Know your strengths and weaknesses. Be </w:t>
      </w:r>
      <w:r w:rsidRPr="008D72D4">
        <w:lastRenderedPageBreak/>
        <w:t xml:space="preserve">mindful of what your heart wants – only then you'll be able to succeed. </w:t>
      </w:r>
    </w:p>
    <w:p w14:paraId="5241A949" w14:textId="77777777" w:rsidR="00E46F4E" w:rsidRPr="008D72D4" w:rsidRDefault="00E46F4E" w:rsidP="00E46F4E">
      <w:pPr>
        <w:pStyle w:val="ListParagraph"/>
        <w:ind w:left="1080"/>
        <w:jc w:val="both"/>
      </w:pPr>
    </w:p>
    <w:p w14:paraId="3C083760" w14:textId="77777777" w:rsidR="00E46F4E" w:rsidRPr="008D72D4" w:rsidRDefault="00E46F4E" w:rsidP="00E46F4E">
      <w:pPr>
        <w:pStyle w:val="ListParagraph"/>
        <w:numPr>
          <w:ilvl w:val="0"/>
          <w:numId w:val="34"/>
        </w:numPr>
        <w:jc w:val="both"/>
        <w:rPr>
          <w:b/>
          <w:bCs/>
        </w:rPr>
      </w:pPr>
      <w:r w:rsidRPr="008D72D4">
        <w:rPr>
          <w:b/>
          <w:bCs/>
        </w:rPr>
        <w:t>What Does Success Looks Like?</w:t>
      </w:r>
    </w:p>
    <w:p w14:paraId="76A27159" w14:textId="77777777" w:rsidR="009867F7" w:rsidRPr="008D72D4" w:rsidRDefault="00E46F4E" w:rsidP="00E46F4E">
      <w:pPr>
        <w:pStyle w:val="ListParagraph"/>
        <w:ind w:left="1080" w:firstLine="360"/>
        <w:jc w:val="both"/>
      </w:pPr>
      <w:r w:rsidRPr="008D72D4">
        <w:t xml:space="preserve">Let me tell you the story of a psychology student whose sole desire was to win the race. He was so determined for his goal that he began to refrain from spending his time elsewhere other than practicing. He kept practicing day and night. In the end, when the marathon occurred, the boy was able to win the race with great margins. The feeling of accomplishment made him extremely happy. </w:t>
      </w:r>
    </w:p>
    <w:p w14:paraId="22414042" w14:textId="3A91637C" w:rsidR="00E46F4E" w:rsidRPr="008D72D4" w:rsidRDefault="00E46F4E" w:rsidP="00E46F4E">
      <w:pPr>
        <w:pStyle w:val="ListParagraph"/>
        <w:ind w:left="1080" w:firstLine="360"/>
        <w:jc w:val="both"/>
      </w:pPr>
      <w:r w:rsidRPr="008D72D4">
        <w:t xml:space="preserve">However, after a couple of hours of winning, he became sad. Upon asking, he informed </w:t>
      </w:r>
      <w:r w:rsidR="009867F7" w:rsidRPr="008D72D4">
        <w:t xml:space="preserve">me </w:t>
      </w:r>
      <w:r w:rsidRPr="008D72D4">
        <w:t xml:space="preserve">that he feels an emotion of void and emptiness. Because the only dream he had been working on has now been accomplished. </w:t>
      </w:r>
    </w:p>
    <w:p w14:paraId="2B245604" w14:textId="77777777" w:rsidR="00085235" w:rsidRPr="008D72D4" w:rsidRDefault="00E46F4E" w:rsidP="00E46F4E">
      <w:pPr>
        <w:pStyle w:val="ListParagraph"/>
        <w:ind w:left="1080" w:firstLine="360"/>
        <w:jc w:val="both"/>
      </w:pPr>
      <w:r w:rsidRPr="008D72D4">
        <w:t>"Success" isn't just about accomplishing something. Instead, it's about the pleasures you experience throughout your journey.</w:t>
      </w:r>
    </w:p>
    <w:p w14:paraId="21F55A50" w14:textId="2D6AD0B6" w:rsidR="00EE6382" w:rsidRPr="008D72D4" w:rsidRDefault="00EE6382" w:rsidP="00EE6382">
      <w:pPr>
        <w:pStyle w:val="ListParagraph"/>
        <w:ind w:left="1080" w:firstLine="360"/>
      </w:pPr>
      <w:r w:rsidRPr="008D72D4">
        <w:t xml:space="preserve">It's about all the times and efforts you've put in to accomplish something. Congratulations, </w:t>
      </w:r>
      <w:r w:rsidRPr="008D72D4">
        <w:lastRenderedPageBreak/>
        <w:t>you are a successful person if you have a goal in mind and stay focused on it.</w:t>
      </w:r>
    </w:p>
    <w:p w14:paraId="6CCB014A" w14:textId="084078DC" w:rsidR="00E46F4E" w:rsidRPr="008D72D4" w:rsidRDefault="00EE6382" w:rsidP="00EE6382">
      <w:pPr>
        <w:pStyle w:val="ListParagraph"/>
        <w:ind w:left="1080" w:firstLine="360"/>
        <w:jc w:val="both"/>
      </w:pPr>
      <w:r w:rsidRPr="008D72D4">
        <w:t>Most people become overly motivated and neglect to enjoy the journey's delights and fulfi</w:t>
      </w:r>
      <w:r w:rsidR="0086216C" w:rsidRPr="008D72D4">
        <w:t>l</w:t>
      </w:r>
      <w:r w:rsidRPr="008D72D4">
        <w:t>lment. As a result, it is encouraged to celebrate each day as a "successful one" because everything we do</w:t>
      </w:r>
      <w:r w:rsidR="0086216C" w:rsidRPr="008D72D4">
        <w:t>,</w:t>
      </w:r>
      <w:r w:rsidRPr="008D72D4">
        <w:t xml:space="preserve"> from the time we get out of bed to the time we go to bed</w:t>
      </w:r>
      <w:r w:rsidR="0086216C" w:rsidRPr="008D72D4">
        <w:t>,</w:t>
      </w:r>
      <w:r w:rsidRPr="008D72D4">
        <w:t xml:space="preserve"> is a success. The more we organi</w:t>
      </w:r>
      <w:r w:rsidR="0086216C" w:rsidRPr="008D72D4">
        <w:t>z</w:t>
      </w:r>
      <w:r w:rsidRPr="008D72D4">
        <w:t>e them and work hard to achieve them, the more successful we will be.</w:t>
      </w:r>
    </w:p>
    <w:p w14:paraId="67C7C355" w14:textId="77777777" w:rsidR="00EE6382" w:rsidRPr="008D72D4" w:rsidRDefault="00EE6382" w:rsidP="00EE6382">
      <w:pPr>
        <w:pStyle w:val="ListParagraph"/>
        <w:ind w:left="1080" w:firstLine="360"/>
        <w:jc w:val="both"/>
      </w:pPr>
    </w:p>
    <w:p w14:paraId="42FD542A" w14:textId="77777777" w:rsidR="00E46F4E" w:rsidRPr="008D72D4" w:rsidRDefault="00E46F4E" w:rsidP="00E46F4E">
      <w:pPr>
        <w:pStyle w:val="ListParagraph"/>
        <w:numPr>
          <w:ilvl w:val="0"/>
          <w:numId w:val="34"/>
        </w:numPr>
        <w:jc w:val="both"/>
        <w:rPr>
          <w:b/>
          <w:bCs/>
        </w:rPr>
      </w:pPr>
      <w:r w:rsidRPr="008D72D4">
        <w:rPr>
          <w:b/>
          <w:bCs/>
        </w:rPr>
        <w:t xml:space="preserve">Developing the Required Skills </w:t>
      </w:r>
    </w:p>
    <w:p w14:paraId="0B92B8D6" w14:textId="77777777" w:rsidR="00E46F4E" w:rsidRPr="008D72D4" w:rsidRDefault="00E46F4E" w:rsidP="00E46F4E">
      <w:pPr>
        <w:pStyle w:val="ListParagraph"/>
        <w:ind w:left="1080" w:firstLine="360"/>
        <w:jc w:val="both"/>
      </w:pPr>
      <w:r w:rsidRPr="008D72D4">
        <w:t xml:space="preserve">After determining your goal and penning down your action plan, you must recognize and develop the skills needed to complete your task. Through online surfing and self-help books, you might be able to pick out a list of tools, talents, or abilities. Even I could provide you with a whole bunch of tools needed to succeed in life. However, in my opinion, the "Quantity" of the talent is insignificant, but what matter is the "Quality" of the skill.  </w:t>
      </w:r>
    </w:p>
    <w:p w14:paraId="16C99A99" w14:textId="77777777" w:rsidR="00E46F4E" w:rsidRPr="008D72D4" w:rsidRDefault="00E46F4E" w:rsidP="00E46F4E">
      <w:pPr>
        <w:pStyle w:val="ListParagraph"/>
        <w:ind w:left="1080" w:firstLine="360"/>
        <w:jc w:val="both"/>
        <w:rPr>
          <w:shd w:val="clear" w:color="auto" w:fill="FFFFFF"/>
        </w:rPr>
      </w:pPr>
      <w:r w:rsidRPr="008D72D4">
        <w:lastRenderedPageBreak/>
        <w:t xml:space="preserve">The famous </w:t>
      </w:r>
      <w:r w:rsidRPr="008D72D4">
        <w:rPr>
          <w:b/>
        </w:rPr>
        <w:t>Pareto Principle</w:t>
      </w:r>
      <w:r w:rsidRPr="008D72D4">
        <w:t xml:space="preserve"> states that</w:t>
      </w:r>
      <w:r w:rsidRPr="008D72D4">
        <w:rPr>
          <w:shd w:val="clear" w:color="auto" w:fill="FFFFFF"/>
        </w:rPr>
        <w:t xml:space="preserve"> for many outcomes, roughly 80% of consequences come from 20% of causes. It's an uneven distribution that can be found in countless life and business situations. For example, 80% of companies' output is produced by 20% of workers, </w:t>
      </w:r>
      <w:r w:rsidRPr="008D72D4">
        <w:rPr>
          <w:spacing w:val="2"/>
          <w:shd w:val="clear" w:color="auto" w:fill="FFFFFF"/>
        </w:rPr>
        <w:t xml:space="preserve">80% of social media shares are by 20% of posts, or 80% of search visits involve 20% of keywords. </w:t>
      </w:r>
    </w:p>
    <w:p w14:paraId="4F3CA38B" w14:textId="68CAC979" w:rsidR="00E46F4E" w:rsidRPr="008D72D4" w:rsidRDefault="0086216C" w:rsidP="00E46F4E">
      <w:pPr>
        <w:pStyle w:val="ListParagraph"/>
        <w:ind w:left="1080" w:firstLine="360"/>
        <w:jc w:val="both"/>
        <w:rPr>
          <w:shd w:val="clear" w:color="auto" w:fill="FFFFFF"/>
        </w:rPr>
      </w:pPr>
      <w:r w:rsidRPr="008D72D4">
        <w:rPr>
          <w:shd w:val="clear" w:color="auto" w:fill="FFFFFF"/>
        </w:rPr>
        <w:t>Considering</w:t>
      </w:r>
      <w:r w:rsidR="00E46F4E" w:rsidRPr="008D72D4">
        <w:rPr>
          <w:shd w:val="clear" w:color="auto" w:fill="FFFFFF"/>
        </w:rPr>
        <w:t xml:space="preserve"> Pareto Law, eighty percent of what we do is usually not worth it. It's just 20% of that 80, which is meaningful. Hence, instead of wasting time learning a lengthy list of skills and tools, concentrate on precise and meaningful tools that would help you in the long run. </w:t>
      </w:r>
    </w:p>
    <w:p w14:paraId="645ADBAB" w14:textId="77777777" w:rsidR="00E46F4E" w:rsidRPr="008D72D4" w:rsidRDefault="00E46F4E" w:rsidP="00E46F4E">
      <w:pPr>
        <w:pStyle w:val="ListParagraph"/>
        <w:ind w:left="1080" w:firstLine="360"/>
        <w:jc w:val="both"/>
      </w:pPr>
      <w:r w:rsidRPr="008D72D4">
        <w:t xml:space="preserve">Three tools will help you out in pursuing your passion. </w:t>
      </w:r>
    </w:p>
    <w:p w14:paraId="0CAA169A" w14:textId="77777777" w:rsidR="00E46F4E" w:rsidRPr="008D72D4" w:rsidRDefault="00E46F4E" w:rsidP="001C5CB8">
      <w:pPr>
        <w:pStyle w:val="ListParagraph"/>
        <w:numPr>
          <w:ilvl w:val="0"/>
          <w:numId w:val="35"/>
        </w:numPr>
        <w:ind w:left="360"/>
        <w:jc w:val="both"/>
        <w:rPr>
          <w:b/>
          <w:bCs/>
        </w:rPr>
      </w:pPr>
      <w:r w:rsidRPr="008D72D4">
        <w:rPr>
          <w:b/>
          <w:bCs/>
        </w:rPr>
        <w:t>Commitment</w:t>
      </w:r>
    </w:p>
    <w:p w14:paraId="7431BF80" w14:textId="0B4C5427" w:rsidR="00E46F4E" w:rsidRPr="008D72D4" w:rsidRDefault="00E46F4E" w:rsidP="001C5CB8">
      <w:pPr>
        <w:pStyle w:val="ListParagraph"/>
        <w:ind w:left="360" w:firstLine="360"/>
        <w:jc w:val="both"/>
        <w:rPr>
          <w:shd w:val="clear" w:color="auto" w:fill="FFFFFF"/>
        </w:rPr>
      </w:pPr>
      <w:r w:rsidRPr="008D72D4">
        <w:rPr>
          <w:shd w:val="clear" w:color="auto" w:fill="FFFFFF"/>
        </w:rPr>
        <w:t xml:space="preserve">Everything demands commitment, whether it is about taking your business to soar heights, studying hard to get admitted into a medical college, or becoming a famous painter. Commitment is a prerequisite for a successful life. It is your belief system that makes you </w:t>
      </w:r>
      <w:r w:rsidRPr="008D72D4">
        <w:rPr>
          <w:shd w:val="clear" w:color="auto" w:fill="FFFFFF"/>
        </w:rPr>
        <w:lastRenderedPageBreak/>
        <w:t xml:space="preserve">prosperous and helps you achieve the goal of your life. Commitment is a "tool" that stands first on the list of values and priorities of successful people. It differentiates them from the losers/failures. </w:t>
      </w:r>
    </w:p>
    <w:p w14:paraId="338C7C20" w14:textId="77777777" w:rsidR="00E46F4E" w:rsidRPr="008D72D4" w:rsidRDefault="00E46F4E" w:rsidP="001C5CB8">
      <w:pPr>
        <w:pStyle w:val="ListParagraph"/>
        <w:ind w:left="360" w:firstLine="360"/>
        <w:jc w:val="both"/>
        <w:rPr>
          <w:shd w:val="clear" w:color="auto" w:fill="FFFFFF"/>
        </w:rPr>
      </w:pPr>
    </w:p>
    <w:p w14:paraId="2F829D62" w14:textId="77777777" w:rsidR="00E46F4E" w:rsidRPr="008D72D4" w:rsidRDefault="00E46F4E" w:rsidP="001C5CB8">
      <w:pPr>
        <w:pStyle w:val="ListParagraph"/>
        <w:numPr>
          <w:ilvl w:val="0"/>
          <w:numId w:val="35"/>
        </w:numPr>
        <w:ind w:left="360"/>
        <w:jc w:val="both"/>
        <w:rPr>
          <w:b/>
          <w:bCs/>
        </w:rPr>
      </w:pPr>
      <w:r w:rsidRPr="008D72D4">
        <w:rPr>
          <w:b/>
          <w:bCs/>
        </w:rPr>
        <w:t>Organizing your time</w:t>
      </w:r>
    </w:p>
    <w:p w14:paraId="40DC9690" w14:textId="77777777" w:rsidR="00E46F4E" w:rsidRPr="008D72D4" w:rsidRDefault="00E46F4E" w:rsidP="001C5CB8">
      <w:pPr>
        <w:pStyle w:val="ListParagraph"/>
        <w:ind w:left="360" w:firstLine="360"/>
        <w:jc w:val="both"/>
        <w:rPr>
          <w:shd w:val="clear" w:color="auto" w:fill="FBFBFB"/>
        </w:rPr>
      </w:pPr>
      <w:r w:rsidRPr="008D72D4">
        <w:rPr>
          <w:shd w:val="clear" w:color="auto" w:fill="FBFBFB"/>
        </w:rPr>
        <w:t xml:space="preserve">Time management is organizing and planning how to divide your time between different activities. If you get successful in managing your time, you'll end up working smarter, not harder. Furthermore, it will help you get more work done in less time – even when time is tight, and pressures are high. </w:t>
      </w:r>
    </w:p>
    <w:p w14:paraId="6988E39C" w14:textId="77777777" w:rsidR="00E46F4E" w:rsidRPr="008D72D4" w:rsidRDefault="00E46F4E" w:rsidP="001C5CB8">
      <w:pPr>
        <w:pStyle w:val="ListParagraph"/>
        <w:ind w:left="360" w:firstLine="360"/>
        <w:jc w:val="both"/>
        <w:rPr>
          <w:shd w:val="clear" w:color="auto" w:fill="FBFBFB"/>
        </w:rPr>
      </w:pPr>
    </w:p>
    <w:p w14:paraId="4390B495" w14:textId="77777777" w:rsidR="00E46F4E" w:rsidRPr="008D72D4" w:rsidRDefault="00E46F4E" w:rsidP="001C5CB8">
      <w:pPr>
        <w:pStyle w:val="ListParagraph"/>
        <w:numPr>
          <w:ilvl w:val="0"/>
          <w:numId w:val="35"/>
        </w:numPr>
        <w:ind w:left="360"/>
        <w:jc w:val="both"/>
        <w:rPr>
          <w:b/>
          <w:bCs/>
        </w:rPr>
      </w:pPr>
      <w:r w:rsidRPr="008D72D4">
        <w:rPr>
          <w:b/>
          <w:bCs/>
        </w:rPr>
        <w:t>Organizing your priority</w:t>
      </w:r>
    </w:p>
    <w:p w14:paraId="216C9AF6" w14:textId="77777777" w:rsidR="00E46F4E" w:rsidRPr="008D72D4" w:rsidRDefault="00E46F4E" w:rsidP="001C5CB8">
      <w:pPr>
        <w:pStyle w:val="ListParagraph"/>
        <w:ind w:left="360" w:firstLine="360"/>
        <w:jc w:val="both"/>
        <w:rPr>
          <w:shd w:val="clear" w:color="auto" w:fill="FFFFFF"/>
        </w:rPr>
      </w:pPr>
      <w:r w:rsidRPr="008D72D4">
        <w:t xml:space="preserve">By prioritizing, you will be able to give your attention to those tasks that are important and urgent, leaving lower priority tasks to be done later. </w:t>
      </w:r>
      <w:r w:rsidRPr="008D72D4">
        <w:rPr>
          <w:shd w:val="clear" w:color="auto" w:fill="FFFFFF"/>
        </w:rPr>
        <w:t>If you do not take the time to prioritize, then you will have trouble getting things done on time, stress about how you will finish everything on your to-do list, and not be productive.</w:t>
      </w:r>
    </w:p>
    <w:p w14:paraId="5E81993F" w14:textId="77777777" w:rsidR="00E46F4E" w:rsidRPr="008D72D4" w:rsidRDefault="00E46F4E" w:rsidP="001C5CB8">
      <w:pPr>
        <w:pStyle w:val="ListParagraph"/>
        <w:ind w:left="360" w:firstLine="360"/>
        <w:jc w:val="both"/>
        <w:rPr>
          <w:shd w:val="clear" w:color="auto" w:fill="FFFFFF"/>
        </w:rPr>
      </w:pPr>
      <w:r w:rsidRPr="008D72D4">
        <w:rPr>
          <w:shd w:val="clear" w:color="auto" w:fill="FFFFFF"/>
        </w:rPr>
        <w:t xml:space="preserve">As humans, there is so much that we desire to accomplish in our personal and work lives. For that </w:t>
      </w:r>
      <w:r w:rsidRPr="008D72D4">
        <w:rPr>
          <w:shd w:val="clear" w:color="auto" w:fill="FFFFFF"/>
        </w:rPr>
        <w:lastRenderedPageBreak/>
        <w:t>reason, we must decide which goals to tackle first.</w:t>
      </w:r>
      <w:r w:rsidRPr="008D72D4">
        <w:t xml:space="preserve"> </w:t>
      </w:r>
      <w:r w:rsidRPr="008D72D4">
        <w:rPr>
          <w:shd w:val="clear" w:color="auto" w:fill="FFFFFF"/>
        </w:rPr>
        <w:t>To prioritize how goals should be categorized, you need first to list all of your goals. For each purpose, choose how long you would like to spend on it and when you would like to achieve it</w:t>
      </w:r>
      <w:r w:rsidRPr="008D72D4">
        <w:rPr>
          <w:rFonts w:ascii="Arial" w:hAnsi="Arial" w:cs="Arial"/>
          <w:shd w:val="clear" w:color="auto" w:fill="FFFFFF"/>
        </w:rPr>
        <w:t>.</w:t>
      </w:r>
    </w:p>
    <w:p w14:paraId="2CE0E379" w14:textId="77777777" w:rsidR="00E46F4E" w:rsidRPr="008D72D4" w:rsidRDefault="00E46F4E" w:rsidP="001C5CB8">
      <w:pPr>
        <w:pStyle w:val="ListParagraph"/>
        <w:ind w:left="0" w:firstLine="360"/>
        <w:jc w:val="both"/>
      </w:pPr>
    </w:p>
    <w:p w14:paraId="4A836DC7" w14:textId="77777777" w:rsidR="00E46F4E" w:rsidRPr="008D72D4" w:rsidRDefault="00E46F4E" w:rsidP="00E46F4E"/>
    <w:p w14:paraId="2F173673" w14:textId="77777777" w:rsidR="00E46F4E" w:rsidRPr="008D72D4" w:rsidRDefault="00E46F4E" w:rsidP="00E46F4E">
      <w:r w:rsidRPr="008D72D4">
        <w:tab/>
      </w:r>
    </w:p>
    <w:p w14:paraId="2890945F" w14:textId="77777777" w:rsidR="00E46F4E" w:rsidRPr="008D72D4" w:rsidRDefault="00E46F4E" w:rsidP="00E46F4E">
      <w:pPr>
        <w:tabs>
          <w:tab w:val="left" w:pos="2505"/>
        </w:tabs>
      </w:pPr>
    </w:p>
    <w:p w14:paraId="4D98DC00" w14:textId="77777777" w:rsidR="00E46F4E" w:rsidRPr="008D72D4" w:rsidRDefault="00E46F4E" w:rsidP="00E46F4E"/>
    <w:p w14:paraId="7C3CBD85" w14:textId="77777777" w:rsidR="00E46F4E" w:rsidRPr="008D72D4" w:rsidRDefault="00E46F4E" w:rsidP="00E46F4E"/>
    <w:p w14:paraId="40E86D7E" w14:textId="77777777" w:rsidR="00B000FB" w:rsidRPr="008D72D4" w:rsidRDefault="00B000FB" w:rsidP="00B000FB">
      <w:pPr>
        <w:rPr>
          <w:b/>
        </w:rPr>
      </w:pPr>
    </w:p>
    <w:p w14:paraId="2FBD5D10" w14:textId="77777777" w:rsidR="00B000FB" w:rsidRPr="008D72D4" w:rsidRDefault="00B000FB" w:rsidP="00B000FB"/>
    <w:p w14:paraId="0EA7F626" w14:textId="77777777" w:rsidR="00B000FB" w:rsidRPr="008D72D4" w:rsidRDefault="00B000FB" w:rsidP="00B000FB"/>
    <w:p w14:paraId="5C9AC048" w14:textId="77777777" w:rsidR="00B000FB" w:rsidRPr="008D72D4" w:rsidRDefault="00B000FB" w:rsidP="00B000FB"/>
    <w:p w14:paraId="37CF7800" w14:textId="77777777" w:rsidR="00B000FB" w:rsidRPr="008D72D4" w:rsidRDefault="00B000FB" w:rsidP="00B000FB"/>
    <w:p w14:paraId="2D3B7CC8" w14:textId="77777777" w:rsidR="00B000FB" w:rsidRPr="008D72D4" w:rsidRDefault="00B000FB" w:rsidP="00B000FB"/>
    <w:p w14:paraId="5E2EC3E5" w14:textId="77777777" w:rsidR="00B000FB" w:rsidRPr="008D72D4" w:rsidRDefault="00B000FB" w:rsidP="00B000FB"/>
    <w:p w14:paraId="431E0DB8" w14:textId="77777777" w:rsidR="00B000FB" w:rsidRPr="008D72D4" w:rsidRDefault="00B000FB" w:rsidP="00B000FB">
      <w:pPr>
        <w:jc w:val="center"/>
        <w:rPr>
          <w:i/>
        </w:rPr>
      </w:pPr>
      <w:r w:rsidRPr="008D72D4">
        <w:t>\</w:t>
      </w:r>
    </w:p>
    <w:p w14:paraId="1FA5E7C1" w14:textId="77777777" w:rsidR="0026285F" w:rsidRPr="008D72D4" w:rsidRDefault="0026285F" w:rsidP="0026285F">
      <w:pPr>
        <w:pStyle w:val="Heading1"/>
        <w:rPr>
          <w:b w:val="0"/>
        </w:rPr>
      </w:pPr>
      <w:bookmarkStart w:id="31" w:name="_Toc111130570"/>
      <w:r w:rsidRPr="008D72D4">
        <w:lastRenderedPageBreak/>
        <w:t>Chapter 6</w:t>
      </w:r>
      <w:bookmarkEnd w:id="31"/>
    </w:p>
    <w:p w14:paraId="3AB89228" w14:textId="77777777" w:rsidR="0026285F" w:rsidRPr="008D72D4" w:rsidRDefault="0026285F" w:rsidP="0026285F">
      <w:pPr>
        <w:pStyle w:val="Heading1"/>
        <w:rPr>
          <w:b w:val="0"/>
        </w:rPr>
      </w:pPr>
      <w:bookmarkStart w:id="32" w:name="_Toc111130571"/>
      <w:r w:rsidRPr="008D72D4">
        <w:t>The Plan</w:t>
      </w:r>
      <w:bookmarkEnd w:id="32"/>
    </w:p>
    <w:p w14:paraId="769E2F5D" w14:textId="77777777" w:rsidR="007E4196" w:rsidRPr="008D72D4" w:rsidRDefault="007E4196" w:rsidP="007E4196">
      <w:pPr>
        <w:jc w:val="center"/>
        <w:rPr>
          <w:i/>
        </w:rPr>
      </w:pPr>
    </w:p>
    <w:p w14:paraId="02F74898" w14:textId="309EF87A" w:rsidR="007E4196" w:rsidRPr="008D72D4" w:rsidRDefault="007E4196" w:rsidP="007E4196">
      <w:pPr>
        <w:jc w:val="center"/>
        <w:rPr>
          <w:i/>
        </w:rPr>
      </w:pPr>
      <w:r w:rsidRPr="008D72D4">
        <w:rPr>
          <w:i/>
        </w:rPr>
        <w:t xml:space="preserve">“Every minute you spend planning saves 10 minutes in execution; this gives you a 1,000 percent return on energy!” </w:t>
      </w:r>
    </w:p>
    <w:p w14:paraId="63A8950E" w14:textId="77777777" w:rsidR="007E4196" w:rsidRPr="008D72D4" w:rsidRDefault="007E4196" w:rsidP="007E4196">
      <w:pPr>
        <w:jc w:val="center"/>
        <w:rPr>
          <w:b/>
          <w:i/>
        </w:rPr>
      </w:pPr>
      <w:r w:rsidRPr="008D72D4">
        <w:rPr>
          <w:i/>
        </w:rPr>
        <w:t xml:space="preserve">― </w:t>
      </w:r>
      <w:r w:rsidRPr="008D72D4">
        <w:rPr>
          <w:b/>
          <w:i/>
        </w:rPr>
        <w:t>Brian Tracy</w:t>
      </w:r>
    </w:p>
    <w:p w14:paraId="55CBE777" w14:textId="4442B7C5" w:rsidR="0026285F" w:rsidRPr="008D72D4" w:rsidRDefault="0026285F" w:rsidP="0026285F">
      <w:pPr>
        <w:jc w:val="center"/>
      </w:pPr>
    </w:p>
    <w:p w14:paraId="0A7B9F65" w14:textId="16FFFFB8" w:rsidR="0026285F" w:rsidRPr="008D72D4" w:rsidRDefault="0026285F" w:rsidP="0026285F">
      <w:pPr>
        <w:rPr>
          <w:i/>
        </w:rPr>
      </w:pPr>
      <w:r w:rsidRPr="008D72D4">
        <w:rPr>
          <w:i/>
        </w:rPr>
        <w:t xml:space="preserve">Are you done choosing the best suitable purpose for your life? And now, looking towards turning your vision into reality? But, </w:t>
      </w:r>
      <w:r w:rsidR="007E4196" w:rsidRPr="008D72D4">
        <w:rPr>
          <w:i/>
        </w:rPr>
        <w:t>have you thought about any</w:t>
      </w:r>
      <w:r w:rsidRPr="008D72D4">
        <w:rPr>
          <w:i/>
        </w:rPr>
        <w:t xml:space="preserve"> safest way to avoid challenges and problems during this journey? Well, the answer is really simple </w:t>
      </w:r>
      <w:proofErr w:type="gramStart"/>
      <w:r w:rsidRPr="008D72D4">
        <w:rPr>
          <w:i/>
        </w:rPr>
        <w:t xml:space="preserve">-  </w:t>
      </w:r>
      <w:r w:rsidRPr="008D72D4">
        <w:rPr>
          <w:b/>
          <w:i/>
        </w:rPr>
        <w:t>A</w:t>
      </w:r>
      <w:proofErr w:type="gramEnd"/>
      <w:r w:rsidRPr="008D72D4">
        <w:rPr>
          <w:b/>
          <w:i/>
        </w:rPr>
        <w:t xml:space="preserve"> solid PLAN.</w:t>
      </w:r>
      <w:r w:rsidRPr="008D72D4">
        <w:rPr>
          <w:i/>
        </w:rPr>
        <w:t xml:space="preserve">  </w:t>
      </w:r>
    </w:p>
    <w:p w14:paraId="607AC512" w14:textId="77777777" w:rsidR="0026285F" w:rsidRPr="008D72D4" w:rsidRDefault="0026285F" w:rsidP="0026285F">
      <w:pPr>
        <w:rPr>
          <w:i/>
        </w:rPr>
      </w:pPr>
    </w:p>
    <w:p w14:paraId="59F58C59" w14:textId="54026D82" w:rsidR="0026285F" w:rsidRPr="008D72D4" w:rsidRDefault="0026285F" w:rsidP="0026285F">
      <w:r w:rsidRPr="008D72D4">
        <w:t xml:space="preserve">Indeed, determining your purpose is a crucial and one of the most important parts of your success journey, but the aim hasn’t been accomplished yet. </w:t>
      </w:r>
      <w:proofErr w:type="gramStart"/>
      <w:r w:rsidRPr="008D72D4">
        <w:t>But,</w:t>
      </w:r>
      <w:proofErr w:type="gramEnd"/>
      <w:r w:rsidRPr="008D72D4">
        <w:t xml:space="preserve"> </w:t>
      </w:r>
      <w:r w:rsidR="00815027" w:rsidRPr="008D72D4">
        <w:t>another important ingredien</w:t>
      </w:r>
      <w:r w:rsidRPr="008D72D4">
        <w:t xml:space="preserve">t is absolutely critical to success: </w:t>
      </w:r>
      <w:r w:rsidRPr="008D72D4">
        <w:lastRenderedPageBreak/>
        <w:t xml:space="preserve">PLANNING. Success doesn’t just happen in a day; prior to action, it requires planning subsequent to determining. If you get boarded on the journey of success without having a proper plan in your hand, you’ll end up driving endlessly. People seldom achieve anything significant by stumbling around day by day. </w:t>
      </w:r>
    </w:p>
    <w:p w14:paraId="3C161098" w14:textId="31FB91F8" w:rsidR="0026285F" w:rsidRPr="008D72D4" w:rsidRDefault="0026285F" w:rsidP="0026285F">
      <w:r w:rsidRPr="008D72D4">
        <w:t xml:space="preserve">Your odds of succeeding and achieving your purpose improve when you create a plan of action beforehand. By creating a doable and effective plan, the likelihood of your purpose getting achieved skyrockets. The plan serves as a roadmap in the journey of your success. Once you’ve created it, you will know exactly what you need to do </w:t>
      </w:r>
      <w:r w:rsidR="00D2545E" w:rsidRPr="008D72D4">
        <w:t>to be successful and how you will</w:t>
      </w:r>
      <w:r w:rsidRPr="008D72D4">
        <w:t xml:space="preserve"> do it.</w:t>
      </w:r>
    </w:p>
    <w:p w14:paraId="35875E07" w14:textId="7C300211" w:rsidR="0026285F" w:rsidRPr="008D72D4" w:rsidRDefault="0026285F" w:rsidP="0026285F">
      <w:r w:rsidRPr="008D72D4">
        <w:t>The significance of building a plan resembles the importance of having the latest version of the GPS installed in your car or phone. As it’s difficult or even impossible for you to reach your desired destination without the guidance of GPS, you’re most likely to face the same situation without having a plan in your life. You’ll be driving endlessly from here and there, seeking wrong pieces of advice from wanderers</w:t>
      </w:r>
      <w:r w:rsidR="00D2545E" w:rsidRPr="008D72D4">
        <w:t>. E</w:t>
      </w:r>
      <w:r w:rsidRPr="008D72D4">
        <w:t>ventually, you either will get lost</w:t>
      </w:r>
      <w:r w:rsidR="00815027" w:rsidRPr="008D72D4">
        <w:t>,</w:t>
      </w:r>
      <w:r w:rsidRPr="008D72D4">
        <w:t xml:space="preserve"> or your motivation to reach your destination will diminish. </w:t>
      </w:r>
    </w:p>
    <w:p w14:paraId="4275E856" w14:textId="77777777" w:rsidR="0026285F" w:rsidRPr="008D72D4" w:rsidRDefault="0026285F" w:rsidP="0026285F"/>
    <w:p w14:paraId="252EFEF9" w14:textId="77777777" w:rsidR="0026285F" w:rsidRPr="008D72D4" w:rsidRDefault="0026285F" w:rsidP="0026285F">
      <w:pPr>
        <w:jc w:val="center"/>
        <w:rPr>
          <w:i/>
        </w:rPr>
      </w:pPr>
      <w:r w:rsidRPr="008D72D4">
        <w:rPr>
          <w:i/>
        </w:rPr>
        <w:t xml:space="preserve">“By failing to prepare, you are preparing to fail.” </w:t>
      </w:r>
    </w:p>
    <w:p w14:paraId="16F8546D" w14:textId="5FA707C0" w:rsidR="0026285F" w:rsidRPr="008D72D4" w:rsidRDefault="0026285F" w:rsidP="0026285F">
      <w:pPr>
        <w:jc w:val="center"/>
        <w:rPr>
          <w:b/>
          <w:i/>
        </w:rPr>
      </w:pPr>
      <w:r w:rsidRPr="008D72D4">
        <w:rPr>
          <w:i/>
        </w:rPr>
        <w:t xml:space="preserve">― </w:t>
      </w:r>
      <w:r w:rsidRPr="008D72D4">
        <w:rPr>
          <w:b/>
          <w:i/>
        </w:rPr>
        <w:t>Benjamin Franklin</w:t>
      </w:r>
    </w:p>
    <w:p w14:paraId="25E12C9D" w14:textId="77777777" w:rsidR="0026285F" w:rsidRPr="008D72D4" w:rsidRDefault="0026285F" w:rsidP="0026285F">
      <w:pPr>
        <w:jc w:val="center"/>
        <w:rPr>
          <w:i/>
        </w:rPr>
      </w:pPr>
    </w:p>
    <w:p w14:paraId="4FCB9564" w14:textId="55AB96D5" w:rsidR="0026285F" w:rsidRPr="008D72D4" w:rsidRDefault="0026285F" w:rsidP="0026285F">
      <w:r w:rsidRPr="008D72D4">
        <w:t>Individuals who</w:t>
      </w:r>
      <w:r w:rsidR="00D2545E" w:rsidRPr="008D72D4">
        <w:t>,</w:t>
      </w:r>
      <w:r w:rsidRPr="008D72D4">
        <w:t xml:space="preserve"> without realizing the importance of planning, thoughtlessly hop into the journey remain stumbling around working on tasks that predominantly carry no weight. They hoped to magically become successful without realizing that success doesn’t happen by magic. It requires hard work </w:t>
      </w:r>
      <w:proofErr w:type="gramStart"/>
      <w:r w:rsidRPr="008D72D4">
        <w:t>-  and</w:t>
      </w:r>
      <w:proofErr w:type="gramEnd"/>
      <w:r w:rsidRPr="008D72D4">
        <w:t xml:space="preserve"> with a little advance planning, you’ll be equipped with everything you need to begin that work. This systematic and well-ordered approach will lead to success and only success. </w:t>
      </w:r>
    </w:p>
    <w:p w14:paraId="502EF538" w14:textId="338EBAAA" w:rsidR="0026285F" w:rsidRPr="008D72D4" w:rsidRDefault="0026285F" w:rsidP="0026285F">
      <w:r w:rsidRPr="008D72D4">
        <w:t xml:space="preserve">A comprehensive and thoughtfully constructed plan gives you a clear direction towards your set goal. By planning, you will </w:t>
      </w:r>
      <w:r w:rsidR="00D2545E" w:rsidRPr="008D72D4">
        <w:t>know</w:t>
      </w:r>
      <w:r w:rsidRPr="008D72D4">
        <w:t xml:space="preserve"> about the challenges and problems you might face during the journey. This way</w:t>
      </w:r>
      <w:r w:rsidR="00D2545E" w:rsidRPr="008D72D4">
        <w:t>,</w:t>
      </w:r>
      <w:r w:rsidRPr="008D72D4">
        <w:t xml:space="preserve"> you’ll have enough time, energy, and authority to mitigate or eliminate distractions before encountering or choosing a different path if nothing works. In addition, it helps to prevent scatterbrain and keeps the individual focused and concentrated. </w:t>
      </w:r>
      <w:r w:rsidRPr="008D72D4">
        <w:lastRenderedPageBreak/>
        <w:t xml:space="preserve">Moreover, you’ll be able to measure your progress which will help you to keep yourself accountable about if you’re moving correctly in the direction of your goals or if you need to put in more energy. </w:t>
      </w:r>
    </w:p>
    <w:p w14:paraId="348241A8" w14:textId="05BCBA94" w:rsidR="0026285F" w:rsidRPr="008D72D4" w:rsidRDefault="00D2545E" w:rsidP="0026285F">
      <w:r w:rsidRPr="008D72D4">
        <w:t>Until now,</w:t>
      </w:r>
      <w:r w:rsidR="0026285F" w:rsidRPr="008D72D4">
        <w:t xml:space="preserve"> you might be convinced about the beauty of planning your next steps before acting. However, having a correct plan is far more important than just having a plan. Don’t make a plan just for the sake of making </w:t>
      </w:r>
      <w:r w:rsidR="00771F27" w:rsidRPr="008D72D4">
        <w:t>it</w:t>
      </w:r>
      <w:r w:rsidR="0026285F" w:rsidRPr="008D72D4">
        <w:t xml:space="preserve"> or with an intention to outstrip another step of your journey. Make a plan that keeps you focused and encourages you to move forward. A plan should be workable, achievable</w:t>
      </w:r>
      <w:r w:rsidRPr="008D72D4">
        <w:t>,</w:t>
      </w:r>
      <w:r w:rsidR="0026285F" w:rsidRPr="008D72D4">
        <w:t xml:space="preserve"> and something that boasts your progress. Your plan has to contain the action to be any good. Otherwise, you will just have analysis paralysis. </w:t>
      </w:r>
    </w:p>
    <w:p w14:paraId="041D9B7B" w14:textId="43631B4C" w:rsidR="0026285F" w:rsidRPr="008D72D4" w:rsidRDefault="0026285F" w:rsidP="0026285F">
      <w:r w:rsidRPr="008D72D4">
        <w:t xml:space="preserve">But, what do you think a plan should consist of? </w:t>
      </w:r>
    </w:p>
    <w:p w14:paraId="4C1AFBD1" w14:textId="77777777" w:rsidR="00771F27" w:rsidRPr="008D72D4" w:rsidRDefault="00771F27" w:rsidP="0026285F"/>
    <w:p w14:paraId="7EE2822A" w14:textId="77777777" w:rsidR="0026285F" w:rsidRPr="008D72D4" w:rsidRDefault="0026285F" w:rsidP="0026285F">
      <w:pPr>
        <w:pStyle w:val="Heading2"/>
        <w:jc w:val="center"/>
        <w:rPr>
          <w:b w:val="0"/>
          <w:i/>
        </w:rPr>
      </w:pPr>
      <w:bookmarkStart w:id="33" w:name="_Toc111130572"/>
      <w:r w:rsidRPr="008D72D4">
        <w:rPr>
          <w:i/>
        </w:rPr>
        <w:t>Things to Consider While Creating a Plan</w:t>
      </w:r>
      <w:bookmarkEnd w:id="33"/>
    </w:p>
    <w:p w14:paraId="52A88635" w14:textId="77777777" w:rsidR="0026285F" w:rsidRPr="008D72D4" w:rsidRDefault="0026285F" w:rsidP="0026285F">
      <w:r w:rsidRPr="008D72D4">
        <w:t xml:space="preserve"> </w:t>
      </w:r>
    </w:p>
    <w:p w14:paraId="26319053" w14:textId="77777777" w:rsidR="0026285F" w:rsidRPr="008D72D4" w:rsidRDefault="0026285F" w:rsidP="0026285F">
      <w:r w:rsidRPr="008D72D4">
        <w:t xml:space="preserve">Your action plan should contain the following listed </w:t>
      </w:r>
      <w:r w:rsidRPr="008D72D4">
        <w:lastRenderedPageBreak/>
        <w:t>things:</w:t>
      </w:r>
    </w:p>
    <w:p w14:paraId="567A774C" w14:textId="77777777" w:rsidR="0026285F" w:rsidRPr="008D72D4" w:rsidRDefault="0026285F" w:rsidP="0026285F">
      <w:pPr>
        <w:pStyle w:val="ListParagraph"/>
        <w:numPr>
          <w:ilvl w:val="0"/>
          <w:numId w:val="39"/>
        </w:numPr>
        <w:spacing w:after="160"/>
        <w:jc w:val="both"/>
        <w:rPr>
          <w:b/>
          <w:sz w:val="32"/>
        </w:rPr>
      </w:pPr>
      <w:r w:rsidRPr="008D72D4">
        <w:rPr>
          <w:b/>
          <w:sz w:val="32"/>
        </w:rPr>
        <w:t>SMART goals</w:t>
      </w:r>
    </w:p>
    <w:p w14:paraId="333F92D3" w14:textId="77777777" w:rsidR="0026285F" w:rsidRPr="008D72D4" w:rsidRDefault="0026285F" w:rsidP="0026285F">
      <w:r w:rsidRPr="008D72D4">
        <w:t xml:space="preserve">To ensure your goals are crystal-clear, reachable, and executable, each of your goals should be: </w:t>
      </w:r>
    </w:p>
    <w:p w14:paraId="28F077EE" w14:textId="77777777" w:rsidR="0026285F" w:rsidRPr="008D72D4" w:rsidRDefault="0026285F" w:rsidP="0026285F">
      <w:pPr>
        <w:pStyle w:val="ListParagraph"/>
        <w:numPr>
          <w:ilvl w:val="0"/>
          <w:numId w:val="40"/>
        </w:numPr>
        <w:spacing w:after="160"/>
        <w:jc w:val="both"/>
      </w:pPr>
      <w:r w:rsidRPr="008D72D4">
        <w:t>Specific</w:t>
      </w:r>
    </w:p>
    <w:p w14:paraId="2C359FAF" w14:textId="2BDFF5B1" w:rsidR="0026285F" w:rsidRPr="008D72D4" w:rsidRDefault="0026285F" w:rsidP="0026285F">
      <w:r w:rsidRPr="008D72D4">
        <w:t xml:space="preserve">With specific means to choose a goal that should be clear, well-defined, and specific. A goal </w:t>
      </w:r>
      <w:r w:rsidR="00D2545E" w:rsidRPr="008D72D4">
        <w:t>lacking such characteristics will make you lose your focus, make your motivation go down, and</w:t>
      </w:r>
      <w:r w:rsidRPr="008D72D4">
        <w:t xml:space="preserve"> eventually make you feel exhausted. When drafting your goal, try to answer the five “W” questions: </w:t>
      </w:r>
    </w:p>
    <w:p w14:paraId="203BB539" w14:textId="77777777" w:rsidR="0026285F" w:rsidRPr="008D72D4" w:rsidRDefault="0026285F" w:rsidP="0026285F">
      <w:pPr>
        <w:pStyle w:val="ListParagraph"/>
        <w:numPr>
          <w:ilvl w:val="0"/>
          <w:numId w:val="41"/>
        </w:numPr>
        <w:spacing w:after="160"/>
        <w:jc w:val="both"/>
      </w:pPr>
      <w:r w:rsidRPr="008D72D4">
        <w:t xml:space="preserve">What do I want to accomplish? </w:t>
      </w:r>
    </w:p>
    <w:p w14:paraId="2DA40B79" w14:textId="77777777" w:rsidR="0026285F" w:rsidRPr="008D72D4" w:rsidRDefault="0026285F" w:rsidP="0026285F">
      <w:pPr>
        <w:pStyle w:val="ListParagraph"/>
        <w:numPr>
          <w:ilvl w:val="0"/>
          <w:numId w:val="41"/>
        </w:numPr>
        <w:spacing w:after="160"/>
        <w:jc w:val="both"/>
      </w:pPr>
      <w:r w:rsidRPr="008D72D4">
        <w:t>Why is this goal important?</w:t>
      </w:r>
    </w:p>
    <w:p w14:paraId="0958EA8A" w14:textId="77777777" w:rsidR="0026285F" w:rsidRPr="008D72D4" w:rsidRDefault="0026285F" w:rsidP="0026285F">
      <w:pPr>
        <w:pStyle w:val="ListParagraph"/>
        <w:numPr>
          <w:ilvl w:val="0"/>
          <w:numId w:val="41"/>
        </w:numPr>
        <w:spacing w:after="160"/>
        <w:jc w:val="both"/>
      </w:pPr>
      <w:r w:rsidRPr="008D72D4">
        <w:t>Who is involved?</w:t>
      </w:r>
    </w:p>
    <w:p w14:paraId="332A71D9" w14:textId="77777777" w:rsidR="0026285F" w:rsidRPr="008D72D4" w:rsidRDefault="0026285F" w:rsidP="0026285F">
      <w:pPr>
        <w:pStyle w:val="ListParagraph"/>
        <w:numPr>
          <w:ilvl w:val="0"/>
          <w:numId w:val="41"/>
        </w:numPr>
        <w:spacing w:after="160"/>
        <w:jc w:val="both"/>
      </w:pPr>
      <w:r w:rsidRPr="008D72D4">
        <w:t>Where is it located?</w:t>
      </w:r>
    </w:p>
    <w:p w14:paraId="7E5E50C5" w14:textId="77777777" w:rsidR="0026285F" w:rsidRPr="008D72D4" w:rsidRDefault="0026285F" w:rsidP="0026285F">
      <w:pPr>
        <w:pStyle w:val="ListParagraph"/>
        <w:numPr>
          <w:ilvl w:val="0"/>
          <w:numId w:val="41"/>
        </w:numPr>
        <w:spacing w:after="160"/>
        <w:jc w:val="both"/>
      </w:pPr>
      <w:r w:rsidRPr="008D72D4">
        <w:t xml:space="preserve">Which resources or limits are involved? </w:t>
      </w:r>
    </w:p>
    <w:p w14:paraId="034D8597" w14:textId="3158761B" w:rsidR="0026285F" w:rsidRPr="008D72D4" w:rsidRDefault="0026285F" w:rsidP="0026285F">
      <w:r w:rsidRPr="008D72D4">
        <w:t xml:space="preserve">Answering these questions helps get to the heart of </w:t>
      </w:r>
      <w:r w:rsidR="00815027" w:rsidRPr="008D72D4">
        <w:t>your aim</w:t>
      </w:r>
      <w:r w:rsidRPr="008D72D4">
        <w:t xml:space="preserve">. </w:t>
      </w:r>
    </w:p>
    <w:p w14:paraId="500A943F" w14:textId="676C418C" w:rsidR="0026285F" w:rsidRPr="008D72D4" w:rsidRDefault="0026285F" w:rsidP="0026285F">
      <w:r w:rsidRPr="008D72D4">
        <w:t xml:space="preserve">For instance: you have just cleared your high school with flying colors, and now you aim to open up a law </w:t>
      </w:r>
      <w:r w:rsidRPr="008D72D4">
        <w:lastRenderedPageBreak/>
        <w:t xml:space="preserve">practice in ten years. But you’re not a lawyer yet. Your specific goals must look like, “Oh, now I’m going to prepare myself for the top law university’s admission test.” </w:t>
      </w:r>
    </w:p>
    <w:p w14:paraId="40E61D0A" w14:textId="77777777" w:rsidR="0026285F" w:rsidRPr="008D72D4" w:rsidRDefault="0026285F" w:rsidP="0026285F">
      <w:pPr>
        <w:pStyle w:val="ListParagraph"/>
        <w:numPr>
          <w:ilvl w:val="0"/>
          <w:numId w:val="40"/>
        </w:numPr>
        <w:spacing w:after="160"/>
        <w:jc w:val="both"/>
      </w:pPr>
      <w:r w:rsidRPr="008D72D4">
        <w:t>Measurable</w:t>
      </w:r>
    </w:p>
    <w:p w14:paraId="56F4E58B" w14:textId="20BC18DF" w:rsidR="0026285F" w:rsidRPr="008D72D4" w:rsidRDefault="0026285F" w:rsidP="0026285F">
      <w:r w:rsidRPr="008D72D4">
        <w:t>Specificity is a solid and good start, but quantifying your goals</w:t>
      </w:r>
      <w:r w:rsidR="00D2545E" w:rsidRPr="008D72D4">
        <w:t>,</w:t>
      </w:r>
      <w:r w:rsidRPr="008D72D4">
        <w:t xml:space="preserve"> i.e., ensuring they’re measurable, makes it easier for you to track progress and know when you’ve reached the finish line. In </w:t>
      </w:r>
      <w:r w:rsidR="00D2545E" w:rsidRPr="008D72D4">
        <w:t>simpler words, it’s a self-assessment of your own progress. In this way, you can stay motivated and well-informed about what you need to do next</w:t>
      </w:r>
      <w:r w:rsidRPr="008D72D4">
        <w:t xml:space="preserve">. </w:t>
      </w:r>
    </w:p>
    <w:p w14:paraId="0C16E854" w14:textId="77777777" w:rsidR="0026285F" w:rsidRPr="008D72D4" w:rsidRDefault="0026285F" w:rsidP="0026285F">
      <w:r w:rsidRPr="008D72D4">
        <w:t>You’ll be able to concentrate significantly, meet your deadlines, and feel the excitement of getting closer to achieving your goal. A measurable goal should address questions such as:</w:t>
      </w:r>
    </w:p>
    <w:p w14:paraId="65DBA865" w14:textId="77777777" w:rsidR="0026285F" w:rsidRPr="008D72D4" w:rsidRDefault="0026285F" w:rsidP="0026285F">
      <w:pPr>
        <w:pStyle w:val="ListParagraph"/>
        <w:numPr>
          <w:ilvl w:val="0"/>
          <w:numId w:val="42"/>
        </w:numPr>
        <w:spacing w:after="160"/>
        <w:jc w:val="both"/>
      </w:pPr>
      <w:r w:rsidRPr="008D72D4">
        <w:t>How much?</w:t>
      </w:r>
    </w:p>
    <w:p w14:paraId="36D80847" w14:textId="77777777" w:rsidR="0026285F" w:rsidRPr="008D72D4" w:rsidRDefault="0026285F" w:rsidP="0026285F">
      <w:pPr>
        <w:pStyle w:val="ListParagraph"/>
        <w:numPr>
          <w:ilvl w:val="0"/>
          <w:numId w:val="42"/>
        </w:numPr>
        <w:spacing w:after="160"/>
        <w:jc w:val="both"/>
      </w:pPr>
      <w:r w:rsidRPr="008D72D4">
        <w:t>How many?</w:t>
      </w:r>
    </w:p>
    <w:p w14:paraId="18C2609D" w14:textId="77777777" w:rsidR="0026285F" w:rsidRPr="008D72D4" w:rsidRDefault="0026285F" w:rsidP="0026285F">
      <w:pPr>
        <w:pStyle w:val="ListParagraph"/>
        <w:numPr>
          <w:ilvl w:val="0"/>
          <w:numId w:val="42"/>
        </w:numPr>
        <w:spacing w:after="160"/>
        <w:jc w:val="both"/>
      </w:pPr>
      <w:r w:rsidRPr="008D72D4">
        <w:t>How will I know when it is accomplished?</w:t>
      </w:r>
    </w:p>
    <w:p w14:paraId="7401322F" w14:textId="77777777" w:rsidR="0026285F" w:rsidRPr="008D72D4" w:rsidRDefault="0026285F" w:rsidP="0026285F">
      <w:r w:rsidRPr="008D72D4">
        <w:t xml:space="preserve">For example: If you are looking toward preparing yourself for the law university admission test, how many books do you need to study? For that, a measurable goal will tell you to pick out all the prescribed books in the admission </w:t>
      </w:r>
      <w:r w:rsidRPr="008D72D4">
        <w:lastRenderedPageBreak/>
        <w:t xml:space="preserve">test curriculum and start reading. </w:t>
      </w:r>
    </w:p>
    <w:p w14:paraId="6CEF3C64" w14:textId="77777777" w:rsidR="0026285F" w:rsidRPr="008D72D4" w:rsidRDefault="0026285F" w:rsidP="007917BF">
      <w:r w:rsidRPr="008D72D4">
        <w:t xml:space="preserve">Remember to incorporate measurable and trackable benchmarks. </w:t>
      </w:r>
    </w:p>
    <w:p w14:paraId="30ECCA54" w14:textId="77777777" w:rsidR="0026285F" w:rsidRPr="008D72D4" w:rsidRDefault="0026285F" w:rsidP="0026285F">
      <w:pPr>
        <w:pStyle w:val="ListParagraph"/>
        <w:numPr>
          <w:ilvl w:val="0"/>
          <w:numId w:val="40"/>
        </w:numPr>
        <w:spacing w:after="160"/>
        <w:jc w:val="both"/>
      </w:pPr>
      <w:r w:rsidRPr="008D72D4">
        <w:t>Attainable</w:t>
      </w:r>
    </w:p>
    <w:p w14:paraId="071AD80E" w14:textId="77777777" w:rsidR="0026285F" w:rsidRPr="008D72D4" w:rsidRDefault="0026285F" w:rsidP="007917BF">
      <w:r w:rsidRPr="008D72D4">
        <w:t>This is the step in the process when you give yourself a serious reality check. Goals should be realistic — not pedestals from which you inevitably tumble. Ask yourself: is your objective something you can reasonably accomplish?</w:t>
      </w:r>
    </w:p>
    <w:p w14:paraId="2BDF34E7" w14:textId="77777777" w:rsidR="0026285F" w:rsidRPr="008D72D4" w:rsidRDefault="0026285F" w:rsidP="007917BF">
      <w:r w:rsidRPr="008D72D4">
        <w:t>Your goals should stretch your abilities but still remain possible. When you set an attainable/achievable goal, you may be able to identify previously overlooked opportunities or resources that can bring you closer to it. An achievable goal will usually answer questions such as:</w:t>
      </w:r>
    </w:p>
    <w:p w14:paraId="2CFD5504" w14:textId="77777777" w:rsidR="0026285F" w:rsidRPr="008D72D4" w:rsidRDefault="0026285F" w:rsidP="0026285F">
      <w:pPr>
        <w:pStyle w:val="ListParagraph"/>
        <w:numPr>
          <w:ilvl w:val="0"/>
          <w:numId w:val="43"/>
        </w:numPr>
        <w:spacing w:after="160"/>
        <w:jc w:val="both"/>
      </w:pPr>
      <w:r w:rsidRPr="008D72D4">
        <w:t>What can I do to accomplish this measurable goal?</w:t>
      </w:r>
    </w:p>
    <w:p w14:paraId="0DB33ECB" w14:textId="77777777" w:rsidR="0026285F" w:rsidRPr="008D72D4" w:rsidRDefault="0026285F" w:rsidP="0026285F">
      <w:pPr>
        <w:pStyle w:val="ListParagraph"/>
        <w:numPr>
          <w:ilvl w:val="0"/>
          <w:numId w:val="43"/>
        </w:numPr>
        <w:spacing w:after="160"/>
        <w:jc w:val="both"/>
      </w:pPr>
      <w:r w:rsidRPr="008D72D4">
        <w:t>How realistic is the goal, based on other constraints, such as time factors?</w:t>
      </w:r>
    </w:p>
    <w:p w14:paraId="307C9809" w14:textId="29B7AFF1" w:rsidR="0026285F" w:rsidRPr="008D72D4" w:rsidRDefault="0026285F" w:rsidP="007917BF">
      <w:r w:rsidRPr="008D72D4">
        <w:t>For instance: Will you be able to complete reading all the books mentioned in the curriculum before the occurrence of the test? Or will you have to look for smart study</w:t>
      </w:r>
      <w:r w:rsidR="00815027" w:rsidRPr="008D72D4">
        <w:t>,</w:t>
      </w:r>
      <w:r w:rsidRPr="008D72D4">
        <w:t xml:space="preserve"> i.e., through the internet and YouTube?  </w:t>
      </w:r>
    </w:p>
    <w:p w14:paraId="36E16424" w14:textId="77777777" w:rsidR="0026285F" w:rsidRPr="008D72D4" w:rsidRDefault="0026285F" w:rsidP="0026285F">
      <w:pPr>
        <w:pStyle w:val="ListParagraph"/>
        <w:numPr>
          <w:ilvl w:val="0"/>
          <w:numId w:val="40"/>
        </w:numPr>
        <w:spacing w:after="160"/>
        <w:jc w:val="both"/>
      </w:pPr>
      <w:r w:rsidRPr="008D72D4">
        <w:lastRenderedPageBreak/>
        <w:t>Realistic</w:t>
      </w:r>
    </w:p>
    <w:p w14:paraId="7FCB8EDE" w14:textId="181D6AEF" w:rsidR="0026285F" w:rsidRPr="008D72D4" w:rsidRDefault="0026285F" w:rsidP="007917BF">
      <w:r w:rsidRPr="008D72D4">
        <w:t xml:space="preserve">This is the point where you need to think about the big picture. “Why are you setting the goal that you’re setting? Being realistic means ensuring that your goal matters to you and that it aligns with your dreams. This alignment will keep driving you forward and help you </w:t>
      </w:r>
      <w:r w:rsidR="00D2545E" w:rsidRPr="008D72D4">
        <w:t>put</w:t>
      </w:r>
      <w:r w:rsidRPr="008D72D4">
        <w:t xml:space="preserve"> </w:t>
      </w:r>
      <w:r w:rsidR="00D2545E" w:rsidRPr="008D72D4">
        <w:t xml:space="preserve">in </w:t>
      </w:r>
      <w:r w:rsidRPr="008D72D4">
        <w:t xml:space="preserve">robust, </w:t>
      </w:r>
      <w:r w:rsidR="00D2545E" w:rsidRPr="008D72D4">
        <w:t>stanch</w:t>
      </w:r>
      <w:r w:rsidRPr="008D72D4">
        <w:t xml:space="preserve"> efforts. </w:t>
      </w:r>
    </w:p>
    <w:p w14:paraId="3F34DA07" w14:textId="77777777" w:rsidR="0026285F" w:rsidRPr="008D72D4" w:rsidRDefault="0026285F" w:rsidP="007917BF">
      <w:r w:rsidRPr="008D72D4">
        <w:t>Mostly, safeguarding the achievability and relativity of your goal is much easier because you’re the one setting it. A relevant goal can answer "yes" to these questions:</w:t>
      </w:r>
    </w:p>
    <w:p w14:paraId="699D104A" w14:textId="77777777" w:rsidR="0026285F" w:rsidRPr="008D72D4" w:rsidRDefault="0026285F" w:rsidP="0026285F">
      <w:pPr>
        <w:pStyle w:val="ListParagraph"/>
        <w:ind w:left="2160"/>
        <w:jc w:val="both"/>
      </w:pPr>
    </w:p>
    <w:p w14:paraId="4986C73E" w14:textId="77777777" w:rsidR="0026285F" w:rsidRPr="008D72D4" w:rsidRDefault="0026285F" w:rsidP="0026285F">
      <w:pPr>
        <w:pStyle w:val="ListParagraph"/>
        <w:numPr>
          <w:ilvl w:val="0"/>
          <w:numId w:val="44"/>
        </w:numPr>
        <w:spacing w:after="160"/>
        <w:jc w:val="both"/>
      </w:pPr>
      <w:r w:rsidRPr="008D72D4">
        <w:t>Does this seem worthwhile?</w:t>
      </w:r>
    </w:p>
    <w:p w14:paraId="52965FA0" w14:textId="77777777" w:rsidR="0026285F" w:rsidRPr="008D72D4" w:rsidRDefault="0026285F" w:rsidP="0026285F">
      <w:pPr>
        <w:pStyle w:val="ListParagraph"/>
        <w:numPr>
          <w:ilvl w:val="0"/>
          <w:numId w:val="44"/>
        </w:numPr>
        <w:spacing w:after="160"/>
        <w:jc w:val="both"/>
      </w:pPr>
      <w:r w:rsidRPr="008D72D4">
        <w:t>Is this the right time?</w:t>
      </w:r>
    </w:p>
    <w:p w14:paraId="6DDF6F9D" w14:textId="77777777" w:rsidR="0026285F" w:rsidRPr="008D72D4" w:rsidRDefault="0026285F" w:rsidP="0026285F">
      <w:pPr>
        <w:pStyle w:val="ListParagraph"/>
        <w:numPr>
          <w:ilvl w:val="0"/>
          <w:numId w:val="44"/>
        </w:numPr>
        <w:spacing w:after="160"/>
        <w:jc w:val="both"/>
      </w:pPr>
      <w:r w:rsidRPr="008D72D4">
        <w:t>Does this match my other efforts/needs?</w:t>
      </w:r>
    </w:p>
    <w:p w14:paraId="2FC9C8DB" w14:textId="77777777" w:rsidR="0026285F" w:rsidRPr="008D72D4" w:rsidRDefault="0026285F" w:rsidP="0026285F">
      <w:pPr>
        <w:pStyle w:val="ListParagraph"/>
        <w:numPr>
          <w:ilvl w:val="0"/>
          <w:numId w:val="44"/>
        </w:numPr>
        <w:spacing w:after="160"/>
        <w:jc w:val="both"/>
      </w:pPr>
      <w:r w:rsidRPr="008D72D4">
        <w:t>Am I the right person to reach this goal?</w:t>
      </w:r>
    </w:p>
    <w:p w14:paraId="6B2B45E9" w14:textId="2F11EEF7" w:rsidR="0026285F" w:rsidRPr="008D72D4" w:rsidRDefault="0026285F" w:rsidP="007917BF">
      <w:r w:rsidRPr="008D72D4">
        <w:t xml:space="preserve">For example, you choose to open a law practice firm because you are motivated by seeing your </w:t>
      </w:r>
      <w:proofErr w:type="gramStart"/>
      <w:r w:rsidR="00815027" w:rsidRPr="008D72D4">
        <w:t>D</w:t>
      </w:r>
      <w:r w:rsidRPr="008D72D4">
        <w:t>ad</w:t>
      </w:r>
      <w:proofErr w:type="gramEnd"/>
      <w:r w:rsidRPr="008D72D4">
        <w:t xml:space="preserve"> working in the law practice all his life. His attractive gown and the power it </w:t>
      </w:r>
      <w:proofErr w:type="gramStart"/>
      <w:r w:rsidRPr="008D72D4">
        <w:t>holds</w:t>
      </w:r>
      <w:proofErr w:type="gramEnd"/>
      <w:r w:rsidRPr="008D72D4">
        <w:t xml:space="preserve"> have made you fall for the law field. Hence, you decided to pursue the same field as your </w:t>
      </w:r>
      <w:proofErr w:type="gramStart"/>
      <w:r w:rsidRPr="008D72D4">
        <w:t>Dad</w:t>
      </w:r>
      <w:proofErr w:type="gramEnd"/>
      <w:r w:rsidRPr="008D72D4">
        <w:t xml:space="preserve">. </w:t>
      </w:r>
    </w:p>
    <w:p w14:paraId="7625D901" w14:textId="77777777" w:rsidR="0026285F" w:rsidRPr="008D72D4" w:rsidRDefault="0026285F" w:rsidP="0026285F">
      <w:pPr>
        <w:pStyle w:val="ListParagraph"/>
        <w:numPr>
          <w:ilvl w:val="0"/>
          <w:numId w:val="40"/>
        </w:numPr>
        <w:spacing w:after="160"/>
        <w:jc w:val="both"/>
      </w:pPr>
      <w:r w:rsidRPr="008D72D4">
        <w:t xml:space="preserve">Time-Bound </w:t>
      </w:r>
    </w:p>
    <w:p w14:paraId="2502E1CB" w14:textId="77777777" w:rsidR="0026285F" w:rsidRPr="008D72D4" w:rsidRDefault="0026285F" w:rsidP="007917BF">
      <w:r w:rsidRPr="008D72D4">
        <w:lastRenderedPageBreak/>
        <w:t>Every goal needs a target date so that you have a deadline to focus on and something to work toward. This part of the SMART goal criteria helps to prevent everyday tasks from taking priority over your longer-term goals.</w:t>
      </w:r>
    </w:p>
    <w:p w14:paraId="7A9CE7E8" w14:textId="77777777" w:rsidR="0026285F" w:rsidRPr="008D72D4" w:rsidRDefault="0026285F" w:rsidP="007917BF">
      <w:r w:rsidRPr="008D72D4">
        <w:t>A time-bound goal will usually answer these questions:</w:t>
      </w:r>
    </w:p>
    <w:p w14:paraId="7079B434" w14:textId="77777777" w:rsidR="0026285F" w:rsidRPr="008D72D4" w:rsidRDefault="0026285F" w:rsidP="0026285F">
      <w:pPr>
        <w:pStyle w:val="ListParagraph"/>
        <w:numPr>
          <w:ilvl w:val="0"/>
          <w:numId w:val="45"/>
        </w:numPr>
        <w:spacing w:after="160"/>
        <w:jc w:val="both"/>
      </w:pPr>
      <w:r w:rsidRPr="008D72D4">
        <w:t>When?</w:t>
      </w:r>
    </w:p>
    <w:p w14:paraId="080311BA" w14:textId="77777777" w:rsidR="0026285F" w:rsidRPr="008D72D4" w:rsidRDefault="0026285F" w:rsidP="0026285F">
      <w:pPr>
        <w:pStyle w:val="ListParagraph"/>
        <w:numPr>
          <w:ilvl w:val="0"/>
          <w:numId w:val="45"/>
        </w:numPr>
        <w:spacing w:after="160"/>
        <w:jc w:val="both"/>
      </w:pPr>
      <w:r w:rsidRPr="008D72D4">
        <w:t>What can I do six months from now?</w:t>
      </w:r>
    </w:p>
    <w:p w14:paraId="78CBB028" w14:textId="77777777" w:rsidR="0026285F" w:rsidRPr="008D72D4" w:rsidRDefault="0026285F" w:rsidP="0026285F">
      <w:pPr>
        <w:pStyle w:val="ListParagraph"/>
        <w:numPr>
          <w:ilvl w:val="0"/>
          <w:numId w:val="45"/>
        </w:numPr>
        <w:spacing w:after="160"/>
        <w:jc w:val="both"/>
      </w:pPr>
      <w:r w:rsidRPr="008D72D4">
        <w:t>What can I do six weeks from now?</w:t>
      </w:r>
    </w:p>
    <w:p w14:paraId="3931F973" w14:textId="77777777" w:rsidR="0026285F" w:rsidRPr="008D72D4" w:rsidRDefault="0026285F" w:rsidP="0026285F">
      <w:pPr>
        <w:pStyle w:val="ListParagraph"/>
        <w:numPr>
          <w:ilvl w:val="0"/>
          <w:numId w:val="45"/>
        </w:numPr>
        <w:spacing w:after="160"/>
        <w:jc w:val="both"/>
      </w:pPr>
      <w:r w:rsidRPr="008D72D4">
        <w:t>What can I do today?</w:t>
      </w:r>
    </w:p>
    <w:p w14:paraId="4D3B81A0" w14:textId="2795912D" w:rsidR="0026285F" w:rsidRPr="008D72D4" w:rsidRDefault="0026285F" w:rsidP="007917BF">
      <w:r w:rsidRPr="008D72D4">
        <w:t xml:space="preserve">Conclusively, SMART is an effective tool that provides the clarity, focus, and motivation you need to achieve your goals. It can also improve your ability to reach them by encouraging you to define your objectives and set a completion date. Knowing how to set goals using the SMART framework can help you </w:t>
      </w:r>
      <w:r w:rsidR="00815027" w:rsidRPr="008D72D4">
        <w:t>achieve</w:t>
      </w:r>
      <w:r w:rsidRPr="008D72D4">
        <w:t xml:space="preserve"> goals, </w:t>
      </w:r>
      <w:r w:rsidR="00D2545E" w:rsidRPr="008D72D4">
        <w:t>whether</w:t>
      </w:r>
      <w:r w:rsidRPr="008D72D4">
        <w:t xml:space="preserve"> large or small. SMART goals are also easy to use anywhere without </w:t>
      </w:r>
      <w:r w:rsidR="00D2545E" w:rsidRPr="008D72D4">
        <w:t>needing</w:t>
      </w:r>
      <w:r w:rsidRPr="008D72D4">
        <w:t xml:space="preserve"> specialist tools or training. </w:t>
      </w:r>
    </w:p>
    <w:p w14:paraId="7EE8B096" w14:textId="77777777" w:rsidR="0026285F" w:rsidRPr="008D72D4" w:rsidRDefault="0026285F" w:rsidP="0026285F">
      <w:pPr>
        <w:pStyle w:val="ListParagraph"/>
        <w:numPr>
          <w:ilvl w:val="0"/>
          <w:numId w:val="39"/>
        </w:numPr>
        <w:spacing w:after="160"/>
        <w:jc w:val="both"/>
        <w:rPr>
          <w:b/>
          <w:sz w:val="32"/>
        </w:rPr>
      </w:pPr>
      <w:r w:rsidRPr="008D72D4">
        <w:rPr>
          <w:b/>
          <w:sz w:val="32"/>
        </w:rPr>
        <w:t>Brainstorm</w:t>
      </w:r>
    </w:p>
    <w:p w14:paraId="3FCB660D" w14:textId="5E5D4683" w:rsidR="0026285F" w:rsidRPr="008D72D4" w:rsidRDefault="0026285F" w:rsidP="00802EFC">
      <w:r w:rsidRPr="008D72D4">
        <w:t xml:space="preserve">Brainstorming combines a relaxed, informal approach to problem-solving with lateral thinking. It is the </w:t>
      </w:r>
      <w:r w:rsidRPr="008D72D4">
        <w:lastRenderedPageBreak/>
        <w:t>process where people are encouraged to come up with thoughts and ideas that can</w:t>
      </w:r>
      <w:r w:rsidR="00D2545E" w:rsidRPr="008D72D4">
        <w:t xml:space="preserve"> initially</w:t>
      </w:r>
      <w:r w:rsidRPr="008D72D4">
        <w:t xml:space="preserve"> seem a bit crazy. Some ideas can be crafted into original, creative solutions to a problem, while others can spark even more creative and innovative ideas. This helps to get people unstuck by "jolting" them out of their normal ways of thinking.</w:t>
      </w:r>
    </w:p>
    <w:p w14:paraId="7916C86D" w14:textId="7965A635" w:rsidR="0026285F" w:rsidRPr="008D72D4" w:rsidRDefault="0026285F" w:rsidP="00802EFC">
      <w:r w:rsidRPr="008D72D4">
        <w:t xml:space="preserve">For decades, people have used brainstorming to produce innovative and significant profit-generating ideas and to come up with creative and easy solutions to problems. However, you need to use brainstorming correctly for it to be fully effective. Below are some of the interesting techniques you can use for brainstorming: </w:t>
      </w:r>
    </w:p>
    <w:p w14:paraId="2A3D8D3F" w14:textId="2E3F92E3" w:rsidR="007917BF" w:rsidRPr="008D72D4" w:rsidRDefault="0026285F" w:rsidP="007917BF">
      <w:pPr>
        <w:pStyle w:val="ListParagraph"/>
        <w:numPr>
          <w:ilvl w:val="0"/>
          <w:numId w:val="47"/>
        </w:numPr>
        <w:spacing w:after="160"/>
        <w:jc w:val="both"/>
      </w:pPr>
      <w:r w:rsidRPr="008D72D4">
        <w:t xml:space="preserve">Mind </w:t>
      </w:r>
      <w:r w:rsidR="007917BF" w:rsidRPr="008D72D4">
        <w:t xml:space="preserve">Mapping </w:t>
      </w:r>
    </w:p>
    <w:p w14:paraId="7A13F747" w14:textId="25B3A879" w:rsidR="0026285F" w:rsidRPr="008D72D4" w:rsidRDefault="0026285F" w:rsidP="00802EFC">
      <w:pPr>
        <w:spacing w:after="160"/>
        <w:ind w:left="1276" w:firstLine="164"/>
      </w:pPr>
      <w:r w:rsidRPr="008D72D4">
        <w:t xml:space="preserve">Grab a pencil and paper, and write down the task or problem in a bubble at the center of the paper. Think of all the possible causes of your problems, and write them surrounding the bubble. Keep adding things to your mind map until you’ve sufficiently broken down your problem into manageable parts. </w:t>
      </w:r>
    </w:p>
    <w:p w14:paraId="52AB4100" w14:textId="37A5F99D" w:rsidR="00802EFC" w:rsidRPr="008D72D4" w:rsidRDefault="0026285F" w:rsidP="007917BF">
      <w:pPr>
        <w:pStyle w:val="ListParagraph"/>
        <w:numPr>
          <w:ilvl w:val="0"/>
          <w:numId w:val="47"/>
        </w:numPr>
        <w:spacing w:after="160"/>
        <w:jc w:val="both"/>
      </w:pPr>
      <w:r w:rsidRPr="008D72D4">
        <w:t>S</w:t>
      </w:r>
      <w:r w:rsidR="00802EFC" w:rsidRPr="008D72D4">
        <w:t xml:space="preserve">toryboarding </w:t>
      </w:r>
    </w:p>
    <w:p w14:paraId="6B025E65" w14:textId="105DD0A1" w:rsidR="0026285F" w:rsidRPr="008D72D4" w:rsidRDefault="00802EFC" w:rsidP="00802EFC">
      <w:pPr>
        <w:spacing w:after="160"/>
        <w:ind w:left="1276" w:firstLine="164"/>
      </w:pPr>
      <w:r w:rsidRPr="008D72D4">
        <w:lastRenderedPageBreak/>
        <w:t>D</w:t>
      </w:r>
      <w:r w:rsidR="0026285F" w:rsidRPr="008D72D4">
        <w:t xml:space="preserve">evelop a visual story in your mind. Start penning down all of that storm of ideas on sticky notes and paste them onto some board. After your mind stops tossing ideas, arrange the notes as a continuous series. In the end, pick out the most advantageous one and eliminate extraneous material that doesn’t align with your goal. </w:t>
      </w:r>
    </w:p>
    <w:p w14:paraId="14EB3E1E" w14:textId="77777777" w:rsidR="00802EFC" w:rsidRPr="008D72D4" w:rsidRDefault="0026285F" w:rsidP="007917BF">
      <w:pPr>
        <w:pStyle w:val="ListParagraph"/>
        <w:numPr>
          <w:ilvl w:val="0"/>
          <w:numId w:val="47"/>
        </w:numPr>
        <w:spacing w:after="160"/>
        <w:jc w:val="both"/>
      </w:pPr>
      <w:r w:rsidRPr="008D72D4">
        <w:t>S</w:t>
      </w:r>
      <w:r w:rsidR="00802EFC" w:rsidRPr="008D72D4">
        <w:t xml:space="preserve">.C.A.M.P.E.R </w:t>
      </w:r>
    </w:p>
    <w:p w14:paraId="54EC2F6B" w14:textId="15830063" w:rsidR="0026285F" w:rsidRPr="008D72D4" w:rsidRDefault="0026285F" w:rsidP="00802EFC">
      <w:pPr>
        <w:spacing w:after="160"/>
        <w:ind w:left="1276" w:firstLine="76"/>
      </w:pPr>
      <w:r w:rsidRPr="008D72D4">
        <w:t xml:space="preserve">Substitute (What would happen to your plan if we swapped X for Y?), Combine (What would happen to your goal if we combined X and Y?), Adapt (What changes are required in the plan to adapt?), Modify (What could you modify to </w:t>
      </w:r>
      <w:r w:rsidR="00D2545E" w:rsidRPr="008D72D4">
        <w:t>execute your plan better</w:t>
      </w:r>
      <w:r w:rsidRPr="008D72D4">
        <w:t xml:space="preserve">?), Put to another use (What are other advantages of this plan?), Eliminate (What could be removed to make the journey smoother?) and Reverse (How to reorganize the plan to make it more effective?). </w:t>
      </w:r>
    </w:p>
    <w:p w14:paraId="03E3F6EA" w14:textId="77777777" w:rsidR="0026285F" w:rsidRPr="008D72D4" w:rsidRDefault="0026285F" w:rsidP="0026285F">
      <w:pPr>
        <w:pStyle w:val="ListParagraph"/>
        <w:ind w:left="1500"/>
        <w:jc w:val="both"/>
      </w:pPr>
    </w:p>
    <w:p w14:paraId="5B8416B8" w14:textId="0E4CC558" w:rsidR="0026285F" w:rsidRPr="008D72D4" w:rsidRDefault="0026285F" w:rsidP="0026285F">
      <w:pPr>
        <w:pStyle w:val="ListParagraph"/>
        <w:numPr>
          <w:ilvl w:val="0"/>
          <w:numId w:val="39"/>
        </w:numPr>
        <w:spacing w:after="160"/>
        <w:jc w:val="both"/>
        <w:rPr>
          <w:b/>
          <w:sz w:val="32"/>
        </w:rPr>
      </w:pPr>
      <w:r w:rsidRPr="008D72D4">
        <w:rPr>
          <w:b/>
          <w:sz w:val="32"/>
        </w:rPr>
        <w:t>Create deadlines for yourself</w:t>
      </w:r>
    </w:p>
    <w:p w14:paraId="1CD02BF4" w14:textId="0AC21A6D" w:rsidR="00164D2D" w:rsidRPr="008D72D4" w:rsidRDefault="00164D2D" w:rsidP="00164D2D">
      <w:r w:rsidRPr="008D72D4">
        <w:lastRenderedPageBreak/>
        <w:t>A deadline is another essential component of preparing an action plan. Since it establishes the “when” a goal will be completed, it helps you keep focused and motivated towards your goal. Human being</w:t>
      </w:r>
      <w:r w:rsidR="00D2545E" w:rsidRPr="008D72D4">
        <w:t>s tend to work more perfectly when</w:t>
      </w:r>
      <w:r w:rsidRPr="008D72D4">
        <w:t xml:space="preserve"> challenged to do so; deadlines work the same way. When you set a deadline for yourself, your mind will automatically encourage you to give your best and finish the work before its due time. The tickling of the clock will make you an adrenaline rush, which actually influences you to work smartly, efficiently, and</w:t>
      </w:r>
      <w:r w:rsidR="00D2545E" w:rsidRPr="008D72D4">
        <w:t>,</w:t>
      </w:r>
      <w:r w:rsidRPr="008D72D4">
        <w:t xml:space="preserve"> most importantly, quickly. </w:t>
      </w:r>
    </w:p>
    <w:p w14:paraId="7932FE50" w14:textId="77777777" w:rsidR="00164D2D" w:rsidRPr="008D72D4" w:rsidRDefault="00164D2D" w:rsidP="00164D2D">
      <w:r w:rsidRPr="008D72D4">
        <w:t xml:space="preserve">After identifying the specific tasks, you need to do in order to achieve your goal, set deadlines upon which you’ll be meeting those takes. This is exactly why to-do lists are so effective because they make large projects or goals more manageable by breaking out specific tasks and steps that need to be completed in a specific timeframe. It prevents you from waiting until the last minute to finish your work. </w:t>
      </w:r>
    </w:p>
    <w:p w14:paraId="345338A0" w14:textId="030CE297" w:rsidR="00164D2D" w:rsidRPr="008D72D4" w:rsidRDefault="00164D2D" w:rsidP="00164D2D">
      <w:r w:rsidRPr="008D72D4">
        <w:t xml:space="preserve">Deadlines are key to completion because it gives you another way to evaluate your progress, effort, and pace. </w:t>
      </w:r>
      <w:r w:rsidR="00D2545E" w:rsidRPr="008D72D4">
        <w:t>Some people</w:t>
      </w:r>
      <w:r w:rsidRPr="008D72D4">
        <w:t xml:space="preserve"> set short-term goals for one year or two years; </w:t>
      </w:r>
      <w:r w:rsidR="00D2545E" w:rsidRPr="008D72D4">
        <w:t>others set ten or twenty years of long-term goals, like education goals,</w:t>
      </w:r>
      <w:r w:rsidRPr="008D72D4">
        <w:t xml:space="preserve"> getting into another company, or having </w:t>
      </w:r>
      <w:r w:rsidRPr="008D72D4">
        <w:lastRenderedPageBreak/>
        <w:t xml:space="preserve">financial savings. The timeframe tells us whether we have achieved our goals </w:t>
      </w:r>
      <w:r w:rsidR="00D2545E" w:rsidRPr="008D72D4">
        <w:t>by</w:t>
      </w:r>
      <w:r w:rsidRPr="008D72D4">
        <w:t xml:space="preserve"> the </w:t>
      </w:r>
      <w:r w:rsidR="00D2545E" w:rsidRPr="008D72D4">
        <w:t>deadline or how close</w:t>
      </w:r>
      <w:r w:rsidRPr="008D72D4">
        <w:t xml:space="preserve"> we have </w:t>
      </w:r>
      <w:r w:rsidR="00D2545E" w:rsidRPr="008D72D4">
        <w:t>come forward in achieving</w:t>
      </w:r>
      <w:r w:rsidRPr="008D72D4">
        <w:t xml:space="preserve"> them. This way, you will be able to </w:t>
      </w:r>
      <w:r w:rsidR="00D2545E" w:rsidRPr="008D72D4">
        <w:t>reach the moon by shooting the stars progressively</w:t>
      </w:r>
      <w:r w:rsidRPr="008D72D4">
        <w:t xml:space="preserve">. </w:t>
      </w:r>
    </w:p>
    <w:p w14:paraId="77B02BD0" w14:textId="6DDA97EE" w:rsidR="00164D2D" w:rsidRPr="008D72D4" w:rsidRDefault="00164D2D" w:rsidP="00164D2D">
      <w:r w:rsidRPr="008D72D4">
        <w:t>And, if</w:t>
      </w:r>
      <w:r w:rsidR="00D2545E" w:rsidRPr="008D72D4">
        <w:t>,</w:t>
      </w:r>
      <w:r w:rsidRPr="008D72D4">
        <w:t xml:space="preserve"> by chance, you aren’t able to meet the deadlines, there’s nothing to worry about. You don’t have to feel disappointed or think of yourself as a loser. Because you undoubtedly would have at least covered some distance in the direction of your destination, and that’s commendable. The idea of a deadline is to motivate you to give your best and not to degrade your efforts. Remember, each step</w:t>
      </w:r>
      <w:r w:rsidR="00D2545E" w:rsidRPr="008D72D4">
        <w:t>,</w:t>
      </w:r>
      <w:r w:rsidRPr="008D72D4">
        <w:t xml:space="preserve"> whether small or big</w:t>
      </w:r>
      <w:r w:rsidR="00D2545E" w:rsidRPr="008D72D4">
        <w:t>,</w:t>
      </w:r>
      <w:r w:rsidRPr="008D72D4">
        <w:t xml:space="preserve"> counts in the journey to success. Even if </w:t>
      </w:r>
      <w:r w:rsidR="00D2545E" w:rsidRPr="008D72D4">
        <w:t>you have passed</w:t>
      </w:r>
      <w:r w:rsidRPr="008D72D4">
        <w:t xml:space="preserve"> half of your journey, it’s time to celebrate! </w:t>
      </w:r>
    </w:p>
    <w:p w14:paraId="3C8DB4A9" w14:textId="77777777" w:rsidR="00164D2D" w:rsidRPr="008D72D4" w:rsidRDefault="00164D2D" w:rsidP="00164D2D">
      <w:pPr>
        <w:pStyle w:val="ListParagraph"/>
        <w:numPr>
          <w:ilvl w:val="0"/>
          <w:numId w:val="48"/>
        </w:numPr>
        <w:spacing w:after="160"/>
        <w:jc w:val="both"/>
      </w:pPr>
      <w:r w:rsidRPr="008D72D4">
        <w:t xml:space="preserve">Determine your project and figure out the tasks </w:t>
      </w:r>
    </w:p>
    <w:p w14:paraId="23589907" w14:textId="77777777" w:rsidR="00164D2D" w:rsidRPr="008D72D4" w:rsidRDefault="00164D2D" w:rsidP="00164D2D">
      <w:pPr>
        <w:pStyle w:val="ListParagraph"/>
        <w:numPr>
          <w:ilvl w:val="0"/>
          <w:numId w:val="48"/>
        </w:numPr>
        <w:spacing w:after="160"/>
        <w:jc w:val="both"/>
      </w:pPr>
      <w:r w:rsidRPr="008D72D4">
        <w:t>Schedule each step on your calendar</w:t>
      </w:r>
    </w:p>
    <w:p w14:paraId="18F36F06" w14:textId="77777777" w:rsidR="00164D2D" w:rsidRPr="008D72D4" w:rsidRDefault="00164D2D" w:rsidP="00164D2D">
      <w:pPr>
        <w:pStyle w:val="ListParagraph"/>
        <w:numPr>
          <w:ilvl w:val="0"/>
          <w:numId w:val="48"/>
        </w:numPr>
        <w:spacing w:after="160"/>
        <w:jc w:val="both"/>
      </w:pPr>
      <w:r w:rsidRPr="008D72D4">
        <w:t>Write down your deadlines</w:t>
      </w:r>
    </w:p>
    <w:p w14:paraId="4DF6E59D" w14:textId="77777777" w:rsidR="00164D2D" w:rsidRPr="008D72D4" w:rsidRDefault="00164D2D" w:rsidP="00164D2D">
      <w:pPr>
        <w:pStyle w:val="ListParagraph"/>
        <w:numPr>
          <w:ilvl w:val="0"/>
          <w:numId w:val="48"/>
        </w:numPr>
        <w:spacing w:after="160"/>
        <w:jc w:val="both"/>
      </w:pPr>
      <w:r w:rsidRPr="008D72D4">
        <w:t>Figure out the right time limit</w:t>
      </w:r>
    </w:p>
    <w:p w14:paraId="13D386DD" w14:textId="77777777" w:rsidR="00164D2D" w:rsidRPr="008D72D4" w:rsidRDefault="00164D2D" w:rsidP="00164D2D">
      <w:pPr>
        <w:pStyle w:val="ListParagraph"/>
        <w:numPr>
          <w:ilvl w:val="0"/>
          <w:numId w:val="48"/>
        </w:numPr>
        <w:spacing w:after="160"/>
        <w:jc w:val="both"/>
      </w:pPr>
      <w:r w:rsidRPr="008D72D4">
        <w:t>Use a timer</w:t>
      </w:r>
    </w:p>
    <w:p w14:paraId="34E9830F" w14:textId="77777777" w:rsidR="00164D2D" w:rsidRPr="008D72D4" w:rsidRDefault="00164D2D" w:rsidP="00164D2D">
      <w:pPr>
        <w:pStyle w:val="ListParagraph"/>
        <w:numPr>
          <w:ilvl w:val="0"/>
          <w:numId w:val="48"/>
        </w:numPr>
        <w:spacing w:after="160"/>
        <w:jc w:val="both"/>
      </w:pPr>
      <w:r w:rsidRPr="008D72D4">
        <w:t>Complete the difficult parts first</w:t>
      </w:r>
    </w:p>
    <w:p w14:paraId="7D55A7D1" w14:textId="30FF868B" w:rsidR="00164D2D" w:rsidRPr="008D72D4" w:rsidRDefault="00164D2D" w:rsidP="00164D2D">
      <w:pPr>
        <w:pStyle w:val="ListParagraph"/>
        <w:numPr>
          <w:ilvl w:val="0"/>
          <w:numId w:val="48"/>
        </w:numPr>
        <w:spacing w:after="160"/>
        <w:jc w:val="both"/>
      </w:pPr>
      <w:r w:rsidRPr="008D72D4">
        <w:t>Anticipate mistakes or delays</w:t>
      </w:r>
    </w:p>
    <w:p w14:paraId="323B89E0" w14:textId="232EE52D" w:rsidR="00164D2D" w:rsidRPr="008D72D4" w:rsidRDefault="00164D2D" w:rsidP="00212BA7">
      <w:pPr>
        <w:pStyle w:val="ListParagraph"/>
        <w:numPr>
          <w:ilvl w:val="0"/>
          <w:numId w:val="48"/>
        </w:numPr>
        <w:spacing w:after="160"/>
        <w:jc w:val="both"/>
      </w:pPr>
      <w:r w:rsidRPr="008D72D4">
        <w:lastRenderedPageBreak/>
        <w:t>Work ahead when possible</w:t>
      </w:r>
    </w:p>
    <w:p w14:paraId="591ABDA6" w14:textId="77777777" w:rsidR="00212BA7" w:rsidRPr="008D72D4" w:rsidRDefault="00212BA7" w:rsidP="00212BA7">
      <w:pPr>
        <w:spacing w:after="160"/>
        <w:ind w:left="992" w:firstLine="0"/>
      </w:pPr>
    </w:p>
    <w:p w14:paraId="75687505" w14:textId="49230A32" w:rsidR="0026285F" w:rsidRPr="008D72D4" w:rsidRDefault="0026285F" w:rsidP="0026285F">
      <w:pPr>
        <w:pStyle w:val="ListParagraph"/>
        <w:numPr>
          <w:ilvl w:val="0"/>
          <w:numId w:val="39"/>
        </w:numPr>
        <w:spacing w:after="160"/>
        <w:jc w:val="both"/>
        <w:rPr>
          <w:b/>
          <w:sz w:val="32"/>
        </w:rPr>
      </w:pPr>
      <w:r w:rsidRPr="008D72D4">
        <w:rPr>
          <w:b/>
          <w:sz w:val="32"/>
        </w:rPr>
        <w:t>Evaluate the Resources needed</w:t>
      </w:r>
    </w:p>
    <w:p w14:paraId="0B84FC82" w14:textId="6DCDF774" w:rsidR="000872CC" w:rsidRPr="008D72D4" w:rsidRDefault="00A62EB3" w:rsidP="004F3AEC">
      <w:pPr>
        <w:spacing w:after="160"/>
      </w:pPr>
      <w:r w:rsidRPr="008D72D4">
        <w:t xml:space="preserve">Resources are an indispensable tool for achieving your purpose. </w:t>
      </w:r>
      <w:r w:rsidR="00396819" w:rsidRPr="008D72D4">
        <w:t xml:space="preserve">Just like an ingredient of a recipe, a goal needs certain prerequisites in order to get accomplished. </w:t>
      </w:r>
      <w:r w:rsidR="00BD40ED" w:rsidRPr="008D72D4">
        <w:t>It’s</w:t>
      </w:r>
      <w:r w:rsidR="00261405" w:rsidRPr="008D72D4">
        <w:t xml:space="preserve"> very much</w:t>
      </w:r>
      <w:r w:rsidR="00BD40ED" w:rsidRPr="008D72D4">
        <w:t xml:space="preserve"> like the food we eat on a daily basis that helps nourish our bodies. We eat this food because it provides us with the energy </w:t>
      </w:r>
      <w:r w:rsidR="00D2545E" w:rsidRPr="008D72D4">
        <w:t>required</w:t>
      </w:r>
      <w:r w:rsidR="00BD40ED" w:rsidRPr="008D72D4">
        <w:t xml:space="preserve"> to perform the tasks we ought to do throughout the day. </w:t>
      </w:r>
      <w:r w:rsidR="00261405" w:rsidRPr="008D72D4">
        <w:t xml:space="preserve">Likewise, the resources provide us with the nourishment we need to overcome obstacles and achieve our goals and objective. </w:t>
      </w:r>
    </w:p>
    <w:p w14:paraId="604B04CB" w14:textId="12005578" w:rsidR="00DC41AB" w:rsidRPr="008D72D4" w:rsidRDefault="00DC41AB" w:rsidP="00DC41AB">
      <w:pPr>
        <w:spacing w:after="160"/>
      </w:pPr>
      <w:r w:rsidRPr="008D72D4">
        <w:t xml:space="preserve">Since </w:t>
      </w:r>
      <w:r w:rsidR="00D2545E" w:rsidRPr="008D72D4">
        <w:t>you wouldn’t be able to accomplish your goals without resource</w:t>
      </w:r>
      <w:r w:rsidRPr="008D72D4">
        <w:t>s, start by doing an inventory first. Find out about the resources you would need</w:t>
      </w:r>
      <w:r w:rsidR="000251F4" w:rsidRPr="008D72D4">
        <w:t xml:space="preserve"> during your entire journey.</w:t>
      </w:r>
      <w:r w:rsidR="000C2EEE" w:rsidRPr="008D72D4">
        <w:t xml:space="preserve"> There </w:t>
      </w:r>
      <w:r w:rsidR="000872CC" w:rsidRPr="008D72D4">
        <w:t>is</w:t>
      </w:r>
      <w:r w:rsidR="000C2EEE" w:rsidRPr="008D72D4">
        <w:t xml:space="preserve"> a plethora of different kinds of life resources that you can use to help you accomplish your goals.</w:t>
      </w:r>
      <w:r w:rsidR="000251F4" w:rsidRPr="008D72D4">
        <w:t xml:space="preserve"> For example, </w:t>
      </w:r>
      <w:r w:rsidR="000C2EEE" w:rsidRPr="008D72D4">
        <w:t xml:space="preserve">two general categories of </w:t>
      </w:r>
      <w:r w:rsidR="000251F4" w:rsidRPr="008D72D4">
        <w:t xml:space="preserve">resources are; external (outside you) and internal (inside of you). </w:t>
      </w:r>
    </w:p>
    <w:p w14:paraId="35B2F2B6" w14:textId="536980D6" w:rsidR="000251F4" w:rsidRPr="008D72D4" w:rsidRDefault="000251F4" w:rsidP="001872E9">
      <w:pPr>
        <w:pStyle w:val="ListParagraph"/>
        <w:numPr>
          <w:ilvl w:val="1"/>
          <w:numId w:val="25"/>
        </w:numPr>
        <w:spacing w:after="160"/>
      </w:pPr>
      <w:r w:rsidRPr="008D72D4">
        <w:lastRenderedPageBreak/>
        <w:t>External Resources</w:t>
      </w:r>
      <w:r w:rsidR="001872E9" w:rsidRPr="008D72D4">
        <w:t xml:space="preserve"> – books, blogs, journals, software programs, gadgets, support from others</w:t>
      </w:r>
    </w:p>
    <w:p w14:paraId="118078D9" w14:textId="46C23DCE" w:rsidR="001872E9" w:rsidRPr="008D72D4" w:rsidRDefault="001872E9" w:rsidP="001872E9">
      <w:pPr>
        <w:pStyle w:val="ListParagraph"/>
        <w:numPr>
          <w:ilvl w:val="1"/>
          <w:numId w:val="25"/>
        </w:numPr>
        <w:spacing w:after="160"/>
      </w:pPr>
      <w:r w:rsidRPr="008D72D4">
        <w:t xml:space="preserve">Internal Resources – knowledge, qualities, habits, critical skills, emotional techniques, </w:t>
      </w:r>
      <w:r w:rsidR="004F3AEC" w:rsidRPr="008D72D4">
        <w:t>mindset, motivation,</w:t>
      </w:r>
      <w:r w:rsidR="00AE5E40" w:rsidRPr="008D72D4">
        <w:t xml:space="preserve"> firmness</w:t>
      </w:r>
      <w:r w:rsidR="00D2545E" w:rsidRPr="008D72D4">
        <w:t>,</w:t>
      </w:r>
      <w:r w:rsidR="004F3AEC" w:rsidRPr="008D72D4">
        <w:t xml:space="preserve"> and </w:t>
      </w:r>
      <w:r w:rsidR="00212BA7" w:rsidRPr="008D72D4">
        <w:t>skills</w:t>
      </w:r>
    </w:p>
    <w:p w14:paraId="2A45B032" w14:textId="543DFC59" w:rsidR="000872CC" w:rsidRPr="008D72D4" w:rsidRDefault="00201A1D" w:rsidP="00212BA7">
      <w:pPr>
        <w:spacing w:after="160"/>
      </w:pPr>
      <w:r w:rsidRPr="008D72D4">
        <w:t xml:space="preserve">Take my words – the bigger your life resource list is, the greater your chances of bringing your goals to fruition. </w:t>
      </w:r>
      <w:r w:rsidR="000872CC" w:rsidRPr="008D72D4">
        <w:t>To put it another way, life resource lists are like the lottery. The more entries you have</w:t>
      </w:r>
      <w:r w:rsidR="00D2545E" w:rsidRPr="008D72D4">
        <w:t>,</w:t>
      </w:r>
      <w:r w:rsidR="000872CC" w:rsidRPr="008D72D4">
        <w:t xml:space="preserve"> the greater your chances of success</w:t>
      </w:r>
      <w:r w:rsidR="00D2545E" w:rsidRPr="008D72D4">
        <w:t>;</w:t>
      </w:r>
      <w:r w:rsidR="000872CC" w:rsidRPr="008D72D4">
        <w:t xml:space="preserve"> however, </w:t>
      </w:r>
      <w:r w:rsidR="00D2545E" w:rsidRPr="008D72D4">
        <w:t>you will never reap the benefits unless you cash in your winning ticket</w:t>
      </w:r>
      <w:r w:rsidR="000872CC" w:rsidRPr="008D72D4">
        <w:t>. You must, therefore, make the most of the resources you have</w:t>
      </w:r>
      <w:r w:rsidR="00212BA7" w:rsidRPr="008D72D4">
        <w:t xml:space="preserve"> at your disposal.</w:t>
      </w:r>
    </w:p>
    <w:p w14:paraId="3503AD9E" w14:textId="3A010BAB" w:rsidR="00201A1D" w:rsidRPr="008D72D4" w:rsidRDefault="000872CC" w:rsidP="004F3AEC">
      <w:pPr>
        <w:spacing w:after="160"/>
      </w:pPr>
      <w:proofErr w:type="gramStart"/>
      <w:r w:rsidRPr="008D72D4">
        <w:t>So</w:t>
      </w:r>
      <w:proofErr w:type="gramEnd"/>
      <w:r w:rsidRPr="008D72D4">
        <w:t xml:space="preserve"> the next time you are confronted with a large and seemingly insurmountable goal, simply turn to your life resource list for a solution</w:t>
      </w:r>
      <w:r w:rsidR="00D2545E" w:rsidRPr="008D72D4">
        <w:t>;</w:t>
      </w:r>
      <w:r w:rsidRPr="008D72D4">
        <w:t xml:space="preserve"> it may very well have the answers you are searching for.</w:t>
      </w:r>
    </w:p>
    <w:p w14:paraId="75D80EDC" w14:textId="2C0A90A0" w:rsidR="006221FF" w:rsidRPr="008D72D4" w:rsidRDefault="006221FF" w:rsidP="004F3AEC">
      <w:pPr>
        <w:spacing w:after="160"/>
      </w:pPr>
      <w:r w:rsidRPr="008D72D4">
        <w:t>At last, ask yourself, “</w:t>
      </w:r>
      <w:r w:rsidRPr="008D72D4">
        <w:rPr>
          <w:i/>
        </w:rPr>
        <w:t xml:space="preserve">What resources on this list could help me achieve my goal?” </w:t>
      </w:r>
    </w:p>
    <w:p w14:paraId="435E3B66" w14:textId="6130FB16" w:rsidR="0026285F" w:rsidRPr="008D72D4" w:rsidRDefault="0026285F" w:rsidP="0026285F">
      <w:pPr>
        <w:pStyle w:val="ListParagraph"/>
        <w:numPr>
          <w:ilvl w:val="0"/>
          <w:numId w:val="39"/>
        </w:numPr>
        <w:spacing w:after="160"/>
        <w:jc w:val="both"/>
        <w:rPr>
          <w:b/>
          <w:sz w:val="32"/>
        </w:rPr>
      </w:pPr>
      <w:r w:rsidRPr="008D72D4">
        <w:rPr>
          <w:b/>
          <w:sz w:val="32"/>
        </w:rPr>
        <w:t>Do you have the skills?</w:t>
      </w:r>
    </w:p>
    <w:p w14:paraId="772F0811" w14:textId="72E19FAF" w:rsidR="006221FF" w:rsidRPr="008D72D4" w:rsidRDefault="004B0EDC" w:rsidP="006221FF">
      <w:pPr>
        <w:spacing w:after="160"/>
        <w:rPr>
          <w:i/>
        </w:rPr>
      </w:pPr>
      <w:r w:rsidRPr="008D72D4">
        <w:lastRenderedPageBreak/>
        <w:t>After you are done inventorying the</w:t>
      </w:r>
      <w:r w:rsidR="006221FF" w:rsidRPr="008D72D4">
        <w:t xml:space="preserve"> list of resources needed to accomplish your goal, the</w:t>
      </w:r>
      <w:r w:rsidR="00D2545E" w:rsidRPr="008D72D4">
        <w:t xml:space="preserve"> next step is</w:t>
      </w:r>
      <w:r w:rsidR="006221FF" w:rsidRPr="008D72D4">
        <w:t xml:space="preserve"> evaluating yourself. </w:t>
      </w:r>
      <w:r w:rsidR="006221FF" w:rsidRPr="008D72D4">
        <w:rPr>
          <w:i/>
        </w:rPr>
        <w:t>Do you have those resources?</w:t>
      </w:r>
    </w:p>
    <w:p w14:paraId="4C3497DC" w14:textId="44691FF9" w:rsidR="00A90E6E" w:rsidRPr="008D72D4" w:rsidRDefault="00A90E6E" w:rsidP="006221FF">
      <w:pPr>
        <w:spacing w:after="160"/>
      </w:pPr>
      <w:r w:rsidRPr="008D72D4">
        <w:t>Ask yourself:</w:t>
      </w:r>
    </w:p>
    <w:p w14:paraId="0FFC7EE8" w14:textId="62D4E5C5" w:rsidR="00A90E6E" w:rsidRPr="008D72D4" w:rsidRDefault="00A90E6E" w:rsidP="00A90E6E">
      <w:pPr>
        <w:pStyle w:val="ListParagraph"/>
        <w:numPr>
          <w:ilvl w:val="0"/>
          <w:numId w:val="50"/>
        </w:numPr>
        <w:spacing w:after="160"/>
        <w:rPr>
          <w:i/>
        </w:rPr>
      </w:pPr>
      <w:r w:rsidRPr="008D72D4">
        <w:rPr>
          <w:i/>
        </w:rPr>
        <w:t>What do I consider to be my strengths?</w:t>
      </w:r>
    </w:p>
    <w:p w14:paraId="1C7F8FF5" w14:textId="68E5F9F6" w:rsidR="00A90E6E" w:rsidRPr="008D72D4" w:rsidRDefault="00A90E6E" w:rsidP="00A90E6E">
      <w:pPr>
        <w:pStyle w:val="ListParagraph"/>
        <w:numPr>
          <w:ilvl w:val="0"/>
          <w:numId w:val="50"/>
        </w:numPr>
        <w:spacing w:after="160"/>
        <w:rPr>
          <w:i/>
        </w:rPr>
      </w:pPr>
      <w:r w:rsidRPr="008D72D4">
        <w:rPr>
          <w:i/>
        </w:rPr>
        <w:t>What do I excel at?</w:t>
      </w:r>
    </w:p>
    <w:p w14:paraId="59B33160" w14:textId="4145F4A7" w:rsidR="00A90E6E" w:rsidRPr="008D72D4" w:rsidRDefault="00A90E6E" w:rsidP="00A90E6E">
      <w:pPr>
        <w:pStyle w:val="ListParagraph"/>
        <w:numPr>
          <w:ilvl w:val="0"/>
          <w:numId w:val="50"/>
        </w:numPr>
        <w:spacing w:after="160"/>
        <w:rPr>
          <w:i/>
        </w:rPr>
      </w:pPr>
      <w:r w:rsidRPr="008D72D4">
        <w:rPr>
          <w:i/>
        </w:rPr>
        <w:t>What things am I good at?</w:t>
      </w:r>
    </w:p>
    <w:p w14:paraId="33C77B84" w14:textId="134AE601" w:rsidR="00A90E6E" w:rsidRPr="008D72D4" w:rsidRDefault="00A90E6E" w:rsidP="00A90E6E">
      <w:pPr>
        <w:pStyle w:val="ListParagraph"/>
        <w:numPr>
          <w:ilvl w:val="0"/>
          <w:numId w:val="50"/>
        </w:numPr>
        <w:spacing w:after="160"/>
        <w:rPr>
          <w:i/>
        </w:rPr>
      </w:pPr>
      <w:r w:rsidRPr="008D72D4">
        <w:rPr>
          <w:i/>
        </w:rPr>
        <w:t>What do I enjoy doing?</w:t>
      </w:r>
    </w:p>
    <w:p w14:paraId="3B666E82" w14:textId="03327879" w:rsidR="00A90E6E" w:rsidRPr="008D72D4" w:rsidRDefault="00A90E6E" w:rsidP="00A90E6E">
      <w:pPr>
        <w:pStyle w:val="ListParagraph"/>
        <w:numPr>
          <w:ilvl w:val="0"/>
          <w:numId w:val="50"/>
        </w:numPr>
        <w:spacing w:after="160"/>
        <w:rPr>
          <w:i/>
        </w:rPr>
      </w:pPr>
      <w:r w:rsidRPr="008D72D4">
        <w:rPr>
          <w:i/>
        </w:rPr>
        <w:t>What do I do better than most people I know?</w:t>
      </w:r>
    </w:p>
    <w:p w14:paraId="42446783" w14:textId="4F15E495" w:rsidR="00A90E6E" w:rsidRPr="008D72D4" w:rsidRDefault="00735DB3" w:rsidP="00A90E6E">
      <w:pPr>
        <w:spacing w:after="160"/>
      </w:pPr>
      <w:r w:rsidRPr="008D72D4">
        <w:t>After you have done answering all the above-asked questions, make two columns on the piece of paper. One side for “Acquired Resources</w:t>
      </w:r>
      <w:r w:rsidR="00D2545E" w:rsidRPr="008D72D4">
        <w:t>,”</w:t>
      </w:r>
      <w:r w:rsidRPr="008D72D4">
        <w:t xml:space="preserve"> while another for “Required Resources.” </w:t>
      </w:r>
      <w:r w:rsidR="000D1940" w:rsidRPr="008D72D4">
        <w:t>With your renewed clarity, now comes time to pinpoint all the acquired life resources you currently have at your disposal</w:t>
      </w:r>
      <w:r w:rsidRPr="008D72D4">
        <w:t xml:space="preserve"> in the acquired category. Simultaneously, list down all the required resources in the other section that you will need </w:t>
      </w:r>
      <w:r w:rsidR="00D2545E" w:rsidRPr="008D72D4">
        <w:t>to achieve your goal and overcome the potential obstacles that could prevent you from succeeding</w:t>
      </w:r>
      <w:r w:rsidRPr="008D72D4">
        <w:t xml:space="preserve"> in your mission. </w:t>
      </w:r>
    </w:p>
    <w:p w14:paraId="2F1D62C5" w14:textId="6A33D460" w:rsidR="00674F7E" w:rsidRPr="008D72D4" w:rsidRDefault="00735DB3" w:rsidP="00656A79">
      <w:pPr>
        <w:spacing w:after="160"/>
      </w:pPr>
      <w:r w:rsidRPr="008D72D4">
        <w:t xml:space="preserve">If unfortunately, you end up having a long list of </w:t>
      </w:r>
      <w:r w:rsidRPr="008D72D4">
        <w:lastRenderedPageBreak/>
        <w:t xml:space="preserve">required resources, there isn’t anything to worry about. </w:t>
      </w:r>
      <w:r w:rsidR="00D2545E" w:rsidRPr="008D72D4">
        <w:t>Humans</w:t>
      </w:r>
      <w:r w:rsidR="00E8493B" w:rsidRPr="008D72D4">
        <w:t xml:space="preserve"> have worked as hunters and gatherers to fulfill our basic necessities of food and shelter. </w:t>
      </w:r>
      <w:r w:rsidR="0045082B" w:rsidRPr="008D72D4">
        <w:t xml:space="preserve">But, with gradual improvement, learning, and hardworking, we evolved. And evolved into the most advanced version of ourselves. We have extraordinary technologies, industries, homes, and </w:t>
      </w:r>
      <w:r w:rsidR="00CF405A" w:rsidRPr="008D72D4">
        <w:t>buildings</w:t>
      </w:r>
      <w:r w:rsidR="0045082B" w:rsidRPr="008D72D4">
        <w:t xml:space="preserve">. </w:t>
      </w:r>
      <w:r w:rsidR="005B0837" w:rsidRPr="008D72D4">
        <w:t>Also,</w:t>
      </w:r>
      <w:r w:rsidR="00CF405A" w:rsidRPr="008D72D4">
        <w:t xml:space="preserve"> everything happened with </w:t>
      </w:r>
      <w:r w:rsidR="00D2545E" w:rsidRPr="008D72D4">
        <w:t>the</w:t>
      </w:r>
      <w:r w:rsidR="00CF405A" w:rsidRPr="008D72D4">
        <w:t xml:space="preserve"> belief that </w:t>
      </w:r>
      <w:r w:rsidR="00763A55" w:rsidRPr="008D72D4">
        <w:t>“</w:t>
      </w:r>
      <w:r w:rsidR="00CF405A" w:rsidRPr="008D72D4">
        <w:t>We can</w:t>
      </w:r>
      <w:r w:rsidR="00D2545E" w:rsidRPr="008D72D4">
        <w:t>,</w:t>
      </w:r>
      <w:r w:rsidR="00CF405A" w:rsidRPr="008D72D4">
        <w:t xml:space="preserve"> and we have to</w:t>
      </w:r>
      <w:r w:rsidR="00D2545E" w:rsidRPr="008D72D4">
        <w:t>.”</w:t>
      </w:r>
      <w:r w:rsidR="00763A55" w:rsidRPr="008D72D4">
        <w:t xml:space="preserve"> Therefore, it’s your time to learn and evolve. </w:t>
      </w:r>
      <w:r w:rsidR="001173D2" w:rsidRPr="008D72D4">
        <w:t xml:space="preserve">There isn’t anything bad in not knowing a particular skill, but </w:t>
      </w:r>
      <w:r w:rsidR="00AB3319" w:rsidRPr="008D72D4">
        <w:t>avoiding</w:t>
      </w:r>
      <w:r w:rsidR="001173D2" w:rsidRPr="008D72D4">
        <w:t xml:space="preserve"> learning it in dismay is a blunder</w:t>
      </w:r>
      <w:r w:rsidR="005B0837" w:rsidRPr="008D72D4">
        <w:t xml:space="preserve"> that you shouldn’t be doing during your success journey. </w:t>
      </w:r>
    </w:p>
    <w:p w14:paraId="456F4D8A" w14:textId="77777777" w:rsidR="00656A79" w:rsidRPr="008D72D4" w:rsidRDefault="00656A79" w:rsidP="00656A79">
      <w:pPr>
        <w:spacing w:after="160"/>
      </w:pPr>
    </w:p>
    <w:p w14:paraId="11199831" w14:textId="2C369E55" w:rsidR="0026285F" w:rsidRPr="008D72D4" w:rsidRDefault="0026285F" w:rsidP="0026285F">
      <w:pPr>
        <w:pStyle w:val="ListParagraph"/>
        <w:numPr>
          <w:ilvl w:val="0"/>
          <w:numId w:val="39"/>
        </w:numPr>
        <w:spacing w:after="160"/>
        <w:jc w:val="both"/>
        <w:rPr>
          <w:b/>
          <w:sz w:val="32"/>
        </w:rPr>
      </w:pPr>
      <w:r w:rsidRPr="008D72D4">
        <w:rPr>
          <w:b/>
          <w:sz w:val="32"/>
        </w:rPr>
        <w:t>Review your progress</w:t>
      </w:r>
    </w:p>
    <w:p w14:paraId="4664EAE3" w14:textId="4D23A0FE" w:rsidR="005324B2" w:rsidRPr="008D72D4" w:rsidRDefault="005324B2" w:rsidP="00CE30F0">
      <w:pPr>
        <w:spacing w:after="160"/>
      </w:pPr>
      <w:r w:rsidRPr="008D72D4">
        <w:t>If you’re doing everything it takes to achieve a goal in life but not reviewing your progress, you are</w:t>
      </w:r>
      <w:r w:rsidR="00CE30F0" w:rsidRPr="008D72D4">
        <w:t xml:space="preserve"> certainly not on the right path. Reviewing your progress is as important as planning the entire journey. With reviewing</w:t>
      </w:r>
      <w:r w:rsidR="00D2545E" w:rsidRPr="008D72D4">
        <w:t>,</w:t>
      </w:r>
      <w:r w:rsidR="00CE30F0" w:rsidRPr="008D72D4">
        <w:t xml:space="preserve"> you will be able to celebrate the milestones you have achieved. At the same time, reviewing gives you an insight into your shortcomings that may </w:t>
      </w:r>
      <w:r w:rsidR="00460F61" w:rsidRPr="008D72D4">
        <w:t>be</w:t>
      </w:r>
      <w:r w:rsidR="00CE30F0" w:rsidRPr="008D72D4">
        <w:t xml:space="preserve"> causing delays in your success.  </w:t>
      </w:r>
      <w:r w:rsidR="00460F61" w:rsidRPr="008D72D4">
        <w:t xml:space="preserve">It’s an effective </w:t>
      </w:r>
      <w:r w:rsidR="00460F61" w:rsidRPr="008D72D4">
        <w:lastRenderedPageBreak/>
        <w:t>way of doing a self-</w:t>
      </w:r>
      <w:r w:rsidR="00090184" w:rsidRPr="008D72D4">
        <w:t>accountability</w:t>
      </w:r>
      <w:r w:rsidR="00460F61" w:rsidRPr="008D72D4">
        <w:t xml:space="preserve">. </w:t>
      </w:r>
    </w:p>
    <w:p w14:paraId="70010DD5" w14:textId="67088246" w:rsidR="00E24C4B" w:rsidRPr="008D72D4" w:rsidRDefault="00460F61" w:rsidP="00E24C4B">
      <w:pPr>
        <w:spacing w:after="160"/>
      </w:pPr>
      <w:r w:rsidRPr="008D72D4">
        <w:t xml:space="preserve">Set up a review system for yourself, </w:t>
      </w:r>
      <w:r w:rsidR="0032072E" w:rsidRPr="008D72D4">
        <w:t>something like a notice board in your bedroom, office</w:t>
      </w:r>
      <w:r w:rsidR="000F2021" w:rsidRPr="008D72D4">
        <w:t>,</w:t>
      </w:r>
      <w:r w:rsidR="0032072E" w:rsidRPr="008D72D4">
        <w:t xml:space="preserve"> or </w:t>
      </w:r>
      <w:r w:rsidR="000F2021" w:rsidRPr="008D72D4">
        <w:t>study room</w:t>
      </w:r>
      <w:r w:rsidR="0032072E" w:rsidRPr="008D72D4">
        <w:t xml:space="preserve">. </w:t>
      </w:r>
      <w:r w:rsidR="000F2021" w:rsidRPr="008D72D4">
        <w:t xml:space="preserve">Go back to the board every week, and mark your current position in the roadmap you </w:t>
      </w:r>
      <w:r w:rsidR="00D2545E" w:rsidRPr="008D72D4">
        <w:t>created prior to</w:t>
      </w:r>
      <w:r w:rsidR="000F2021" w:rsidRPr="008D72D4">
        <w:t xml:space="preserve"> working for the goals. </w:t>
      </w:r>
      <w:r w:rsidR="00791592" w:rsidRPr="008D72D4">
        <w:t>This way</w:t>
      </w:r>
      <w:r w:rsidR="00D2545E" w:rsidRPr="008D72D4">
        <w:t>,</w:t>
      </w:r>
      <w:r w:rsidR="00791592" w:rsidRPr="008D72D4">
        <w:t xml:space="preserve"> you will </w:t>
      </w:r>
      <w:r w:rsidR="00E24C4B" w:rsidRPr="008D72D4">
        <w:t xml:space="preserve">become your supervisor and </w:t>
      </w:r>
      <w:r w:rsidR="00791592" w:rsidRPr="008D72D4">
        <w:t>keep an eye on yourself</w:t>
      </w:r>
      <w:r w:rsidR="00E24C4B" w:rsidRPr="008D72D4">
        <w:t xml:space="preserve">. </w:t>
      </w:r>
      <w:r w:rsidR="00791592" w:rsidRPr="008D72D4">
        <w:t xml:space="preserve"> </w:t>
      </w:r>
    </w:p>
    <w:p w14:paraId="006FD8F7" w14:textId="34F27AA9" w:rsidR="00E24C4B" w:rsidRPr="008D72D4" w:rsidRDefault="00E24C4B" w:rsidP="00D2764D">
      <w:pPr>
        <w:spacing w:after="160"/>
      </w:pPr>
      <w:r w:rsidRPr="008D72D4">
        <w:t xml:space="preserve">Just like babies </w:t>
      </w:r>
      <w:r w:rsidR="00B314BF" w:rsidRPr="008D72D4">
        <w:t>who</w:t>
      </w:r>
      <w:r w:rsidRPr="008D72D4">
        <w:t xml:space="preserve"> start their movement by crawling, then walking, and eventually running. </w:t>
      </w:r>
      <w:r w:rsidR="00B314BF" w:rsidRPr="008D72D4">
        <w:t>However, t</w:t>
      </w:r>
      <w:r w:rsidR="009B13A5" w:rsidRPr="008D72D4">
        <w:t>hey never start directly by running. This emphasizes the importance of taking smaller steps because these smaller steps</w:t>
      </w:r>
      <w:r w:rsidR="00D2545E" w:rsidRPr="008D72D4">
        <w:t>,</w:t>
      </w:r>
      <w:r w:rsidR="009B13A5" w:rsidRPr="008D72D4">
        <w:t xml:space="preserve"> slow and steady</w:t>
      </w:r>
      <w:r w:rsidR="00D2545E" w:rsidRPr="008D72D4">
        <w:t>,</w:t>
      </w:r>
      <w:r w:rsidR="009B13A5" w:rsidRPr="008D72D4">
        <w:t xml:space="preserve"> lead to bigger and better results.</w:t>
      </w:r>
      <w:r w:rsidR="00B314BF" w:rsidRPr="008D72D4">
        <w:t xml:space="preserve"> The review board portrays the smaller but beneficial steps you’re taking towards your goal.</w:t>
      </w:r>
      <w:r w:rsidR="009B13A5" w:rsidRPr="008D72D4">
        <w:t xml:space="preserve"> </w:t>
      </w:r>
      <w:r w:rsidR="00B314BF" w:rsidRPr="008D72D4">
        <w:t>It will make your life look purposeful while giving you the contentment that at least you’re making an effort and taking steps towards something in life.</w:t>
      </w:r>
    </w:p>
    <w:p w14:paraId="1DF04501" w14:textId="6EB131AA" w:rsidR="0026285F" w:rsidRPr="008D72D4" w:rsidRDefault="0026285F" w:rsidP="00E24C4B">
      <w:pPr>
        <w:pStyle w:val="ListParagraph"/>
        <w:numPr>
          <w:ilvl w:val="0"/>
          <w:numId w:val="39"/>
        </w:numPr>
        <w:spacing w:after="160"/>
        <w:rPr>
          <w:b/>
          <w:sz w:val="32"/>
        </w:rPr>
      </w:pPr>
      <w:r w:rsidRPr="008D72D4">
        <w:rPr>
          <w:b/>
          <w:sz w:val="32"/>
        </w:rPr>
        <w:t>Make changes to the plan if needed</w:t>
      </w:r>
    </w:p>
    <w:p w14:paraId="2593E97E" w14:textId="08A89AD7" w:rsidR="0026285F" w:rsidRPr="008D72D4" w:rsidRDefault="00B560A8" w:rsidP="00FF6CE4">
      <w:r w:rsidRPr="008D72D4">
        <w:t xml:space="preserve">There’s a famous maxim, “no plan survives first </w:t>
      </w:r>
      <w:r w:rsidRPr="008D72D4">
        <w:lastRenderedPageBreak/>
        <w:t>contact</w:t>
      </w:r>
      <w:r w:rsidR="00D2545E" w:rsidRPr="008D72D4">
        <w:t>,</w:t>
      </w:r>
      <w:r w:rsidRPr="008D72D4">
        <w:t xml:space="preserve">” </w:t>
      </w:r>
      <w:r w:rsidR="00FF6CE4" w:rsidRPr="008D72D4">
        <w:t xml:space="preserve">which </w:t>
      </w:r>
      <w:r w:rsidR="00815027" w:rsidRPr="008D72D4">
        <w:t>military planners use</w:t>
      </w:r>
      <w:r w:rsidR="00FF6CE4" w:rsidRPr="008D72D4">
        <w:t xml:space="preserve"> significantly. Because unless your enemies are potted plants, they will force you to change your plans to account for them. That’s obvious in warfare, but it’s true for </w:t>
      </w:r>
      <w:r w:rsidR="00D2545E" w:rsidRPr="008D72D4">
        <w:t>planning</w:t>
      </w:r>
      <w:r w:rsidR="00FF6CE4" w:rsidRPr="008D72D4">
        <w:t xml:space="preserve"> to achieve goals and ambitions. </w:t>
      </w:r>
    </w:p>
    <w:p w14:paraId="06D7C5C3" w14:textId="45E79130" w:rsidR="0062739D" w:rsidRPr="008D72D4" w:rsidRDefault="00502026" w:rsidP="003E12B6">
      <w:pPr>
        <w:rPr>
          <w:shd w:val="clear" w:color="auto" w:fill="FFFFFF"/>
        </w:rPr>
      </w:pPr>
      <w:r w:rsidRPr="008D72D4">
        <w:rPr>
          <w:shd w:val="clear" w:color="auto" w:fill="FFFFFF"/>
        </w:rPr>
        <w:t>The only thing you can do to account for the unexpected is to expect that there will be unexpected conditions. This is why we work at 85% capacity with 100% focus – 85% capacity allows room for the unexpected, and 100% focus ensures that we get a project done as quickly as possible.</w:t>
      </w:r>
    </w:p>
    <w:p w14:paraId="5FB9C011" w14:textId="46A150F4" w:rsidR="003E12B6" w:rsidRPr="008D72D4" w:rsidRDefault="003E12B6" w:rsidP="003E12B6">
      <w:pPr>
        <w:rPr>
          <w:shd w:val="clear" w:color="auto" w:fill="FFFFFF"/>
        </w:rPr>
      </w:pPr>
      <w:r w:rsidRPr="008D72D4">
        <w:rPr>
          <w:shd w:val="clear" w:color="auto" w:fill="FFFFFF"/>
        </w:rPr>
        <w:t xml:space="preserve">In most cases, many people get fixated on their plans and </w:t>
      </w:r>
      <w:r w:rsidR="00D2545E" w:rsidRPr="008D72D4">
        <w:rPr>
          <w:shd w:val="clear" w:color="auto" w:fill="FFFFFF"/>
        </w:rPr>
        <w:t>how reality measures</w:t>
      </w:r>
      <w:r w:rsidRPr="008D72D4">
        <w:rPr>
          <w:shd w:val="clear" w:color="auto" w:fill="FFFFFF"/>
        </w:rPr>
        <w:t xml:space="preserve"> them. This is backward. </w:t>
      </w:r>
      <w:r w:rsidRPr="008D72D4">
        <w:rPr>
          <w:i/>
          <w:shd w:val="clear" w:color="auto" w:fill="FFFFFF"/>
        </w:rPr>
        <w:t xml:space="preserve">When reality changes, change your plan. </w:t>
      </w:r>
      <w:r w:rsidRPr="008D72D4">
        <w:rPr>
          <w:shd w:val="clear" w:color="auto" w:fill="FFFFFF"/>
        </w:rPr>
        <w:t xml:space="preserve">Always keep enough room for change in your plane because the dynamics of this world are always changing. </w:t>
      </w:r>
    </w:p>
    <w:p w14:paraId="6671C75B" w14:textId="54612CE9" w:rsidR="00372454" w:rsidRPr="008D72D4" w:rsidRDefault="00372454" w:rsidP="003E12B6">
      <w:pPr>
        <w:rPr>
          <w:shd w:val="clear" w:color="auto" w:fill="FFFFFF"/>
        </w:rPr>
      </w:pPr>
      <w:r w:rsidRPr="008D72D4">
        <w:rPr>
          <w:shd w:val="clear" w:color="auto" w:fill="FFFFFF"/>
        </w:rPr>
        <w:t xml:space="preserve">Suppose you wanted to get an HR executive seat in a well-known firm. You have created the plan, but suddenly, you got another amazing job opportunity but not from the firm you were looking for. </w:t>
      </w:r>
      <w:proofErr w:type="gramStart"/>
      <w:r w:rsidRPr="008D72D4">
        <w:rPr>
          <w:shd w:val="clear" w:color="auto" w:fill="FFFFFF"/>
        </w:rPr>
        <w:t>So</w:t>
      </w:r>
      <w:proofErr w:type="gramEnd"/>
      <w:r w:rsidRPr="008D72D4">
        <w:rPr>
          <w:shd w:val="clear" w:color="auto" w:fill="FFFFFF"/>
        </w:rPr>
        <w:t xml:space="preserve"> are you going to ditch the opportunity? Obviously, No! </w:t>
      </w:r>
    </w:p>
    <w:p w14:paraId="7E5ABD11" w14:textId="31FBAE4A" w:rsidR="00435CE2" w:rsidRPr="008D72D4" w:rsidRDefault="00435CE2" w:rsidP="003E12B6">
      <w:pPr>
        <w:rPr>
          <w:shd w:val="clear" w:color="auto" w:fill="FFFFFF"/>
        </w:rPr>
      </w:pPr>
      <w:r w:rsidRPr="008D72D4">
        <w:rPr>
          <w:shd w:val="clear" w:color="auto" w:fill="FFFFFF"/>
        </w:rPr>
        <w:lastRenderedPageBreak/>
        <w:t xml:space="preserve">Changes are inevitable in this world; therefore, </w:t>
      </w:r>
      <w:r w:rsidR="00D3196E" w:rsidRPr="008D72D4">
        <w:rPr>
          <w:shd w:val="clear" w:color="auto" w:fill="FFFFFF"/>
        </w:rPr>
        <w:t>if something happen</w:t>
      </w:r>
      <w:r w:rsidR="00D2545E" w:rsidRPr="008D72D4">
        <w:rPr>
          <w:shd w:val="clear" w:color="auto" w:fill="FFFFFF"/>
        </w:rPr>
        <w:t>s</w:t>
      </w:r>
      <w:r w:rsidR="00D3196E" w:rsidRPr="008D72D4">
        <w:rPr>
          <w:shd w:val="clear" w:color="auto" w:fill="FFFFFF"/>
        </w:rPr>
        <w:t xml:space="preserve"> unexpectedly in your life, you are compelled to make a change in your plan. For instance, you </w:t>
      </w:r>
      <w:r w:rsidR="00D2545E" w:rsidRPr="008D72D4">
        <w:rPr>
          <w:shd w:val="clear" w:color="auto" w:fill="FFFFFF"/>
        </w:rPr>
        <w:t>couldn’t</w:t>
      </w:r>
      <w:r w:rsidR="00D3196E" w:rsidRPr="008D72D4">
        <w:rPr>
          <w:shd w:val="clear" w:color="auto" w:fill="FFFFFF"/>
        </w:rPr>
        <w:t xml:space="preserve"> finish your degree in five years, maybe you took an extra year</w:t>
      </w:r>
      <w:r w:rsidR="00D2545E" w:rsidRPr="008D72D4">
        <w:rPr>
          <w:shd w:val="clear" w:color="auto" w:fill="FFFFFF"/>
        </w:rPr>
        <w:t>,</w:t>
      </w:r>
      <w:r w:rsidR="00D3196E" w:rsidRPr="008D72D4">
        <w:rPr>
          <w:shd w:val="clear" w:color="auto" w:fill="FFFFFF"/>
        </w:rPr>
        <w:t xml:space="preserve"> or maybe you got it completed one</w:t>
      </w:r>
      <w:r w:rsidR="00D2545E" w:rsidRPr="008D72D4">
        <w:rPr>
          <w:shd w:val="clear" w:color="auto" w:fill="FFFFFF"/>
        </w:rPr>
        <w:t xml:space="preserve"> </w:t>
      </w:r>
      <w:r w:rsidR="00D3196E" w:rsidRPr="008D72D4">
        <w:rPr>
          <w:shd w:val="clear" w:color="auto" w:fill="FFFFFF"/>
        </w:rPr>
        <w:t xml:space="preserve">year sooner. But, if you got late, you don’t need to kill yourself for this. </w:t>
      </w:r>
      <w:r w:rsidR="009904DF" w:rsidRPr="008D72D4">
        <w:rPr>
          <w:shd w:val="clear" w:color="auto" w:fill="FFFFFF"/>
        </w:rPr>
        <w:t xml:space="preserve">Show gratitude, adjust your plan accordingly, and </w:t>
      </w:r>
      <w:r w:rsidR="00D2545E" w:rsidRPr="008D72D4">
        <w:rPr>
          <w:shd w:val="clear" w:color="auto" w:fill="FFFFFF"/>
        </w:rPr>
        <w:t>start working again with renewed motivation and zeal</w:t>
      </w:r>
      <w:r w:rsidR="009904DF" w:rsidRPr="008D72D4">
        <w:rPr>
          <w:shd w:val="clear" w:color="auto" w:fill="FFFFFF"/>
        </w:rPr>
        <w:t xml:space="preserve">. Sooner or later, you’ll accomplish it. </w:t>
      </w:r>
    </w:p>
    <w:p w14:paraId="45DCB375" w14:textId="40CFF193" w:rsidR="009904DF" w:rsidRPr="008D72D4" w:rsidRDefault="005D5E73" w:rsidP="003E12B6">
      <w:pPr>
        <w:rPr>
          <w:shd w:val="clear" w:color="auto" w:fill="FFFFFF"/>
        </w:rPr>
      </w:pPr>
      <w:r w:rsidRPr="008D72D4">
        <w:rPr>
          <w:shd w:val="clear" w:color="auto" w:fill="FFFFFF"/>
        </w:rPr>
        <w:t xml:space="preserve">No matter what happens, keep moving. Keep moving </w:t>
      </w:r>
      <w:r w:rsidR="00D2545E" w:rsidRPr="008D72D4">
        <w:rPr>
          <w:shd w:val="clear" w:color="auto" w:fill="FFFFFF"/>
        </w:rPr>
        <w:t>toward</w:t>
      </w:r>
      <w:r w:rsidRPr="008D72D4">
        <w:rPr>
          <w:shd w:val="clear" w:color="auto" w:fill="FFFFFF"/>
        </w:rPr>
        <w:t xml:space="preserve"> your goals, and eventually</w:t>
      </w:r>
      <w:r w:rsidR="00D2545E" w:rsidRPr="008D72D4">
        <w:rPr>
          <w:shd w:val="clear" w:color="auto" w:fill="FFFFFF"/>
        </w:rPr>
        <w:t>,</w:t>
      </w:r>
      <w:r w:rsidRPr="008D72D4">
        <w:rPr>
          <w:shd w:val="clear" w:color="auto" w:fill="FFFFFF"/>
        </w:rPr>
        <w:t xml:space="preserve"> you will </w:t>
      </w:r>
      <w:r w:rsidR="00064BE2" w:rsidRPr="008D72D4">
        <w:rPr>
          <w:shd w:val="clear" w:color="auto" w:fill="FFFFFF"/>
        </w:rPr>
        <w:t xml:space="preserve">be happy. </w:t>
      </w:r>
    </w:p>
    <w:p w14:paraId="438A0539" w14:textId="77777777" w:rsidR="003E12B6" w:rsidRPr="008D72D4" w:rsidRDefault="003E12B6" w:rsidP="003E12B6">
      <w:pPr>
        <w:rPr>
          <w:shd w:val="clear" w:color="auto" w:fill="FFFFFF"/>
        </w:rPr>
      </w:pPr>
    </w:p>
    <w:p w14:paraId="1ECA73A7" w14:textId="77777777" w:rsidR="0062739D" w:rsidRPr="008D72D4" w:rsidRDefault="0062739D" w:rsidP="0062739D">
      <w:pPr>
        <w:rPr>
          <w:shd w:val="clear" w:color="auto" w:fill="FFFFFF"/>
        </w:rPr>
      </w:pPr>
    </w:p>
    <w:p w14:paraId="57C38EC8" w14:textId="77777777" w:rsidR="0062739D" w:rsidRPr="008D72D4" w:rsidRDefault="0062739D" w:rsidP="0062739D"/>
    <w:p w14:paraId="04496294" w14:textId="77777777" w:rsidR="0062739D" w:rsidRPr="008D72D4" w:rsidRDefault="0062739D" w:rsidP="0062739D"/>
    <w:p w14:paraId="0E578C07" w14:textId="77777777" w:rsidR="0062739D" w:rsidRPr="008D72D4" w:rsidRDefault="0062739D" w:rsidP="0062739D"/>
    <w:p w14:paraId="4FA3AE3A" w14:textId="77777777" w:rsidR="0062739D" w:rsidRPr="008D72D4" w:rsidRDefault="0062739D" w:rsidP="0062739D"/>
    <w:p w14:paraId="555FBE10" w14:textId="77777777" w:rsidR="0062739D" w:rsidRPr="008D72D4" w:rsidRDefault="0062739D" w:rsidP="0062739D"/>
    <w:p w14:paraId="1BE29AF1" w14:textId="77777777" w:rsidR="0062739D" w:rsidRPr="008D72D4" w:rsidRDefault="0062739D" w:rsidP="0062739D">
      <w:pPr>
        <w:jc w:val="center"/>
        <w:rPr>
          <w:i/>
        </w:rPr>
      </w:pPr>
    </w:p>
    <w:p w14:paraId="482FF40D" w14:textId="2AB31FFE" w:rsidR="0062739D" w:rsidRPr="008D72D4" w:rsidRDefault="0062739D" w:rsidP="00BA0479">
      <w:pPr>
        <w:ind w:firstLine="0"/>
        <w:rPr>
          <w:i/>
        </w:rPr>
      </w:pPr>
    </w:p>
    <w:p w14:paraId="5A8B94C1" w14:textId="77777777" w:rsidR="00BA0479" w:rsidRPr="008D72D4" w:rsidRDefault="00BA0479" w:rsidP="00BA0479">
      <w:pPr>
        <w:pStyle w:val="Heading1"/>
      </w:pPr>
      <w:r w:rsidRPr="008D72D4">
        <w:lastRenderedPageBreak/>
        <w:t xml:space="preserve">Chapter 7 </w:t>
      </w:r>
    </w:p>
    <w:p w14:paraId="001F789F" w14:textId="5B11F25C" w:rsidR="00BA0479" w:rsidRPr="008D72D4" w:rsidRDefault="00BA0479" w:rsidP="00BA0479">
      <w:pPr>
        <w:pStyle w:val="Heading1"/>
      </w:pPr>
      <w:r w:rsidRPr="008D72D4">
        <w:t>SWOT Analysis</w:t>
      </w:r>
    </w:p>
    <w:p w14:paraId="0C97A80D" w14:textId="49128EA1" w:rsidR="00BD00BF" w:rsidRPr="008D72D4" w:rsidRDefault="0010054B" w:rsidP="00C6717A">
      <w:r w:rsidRPr="008D72D4">
        <w:t xml:space="preserve">Growth and grooming begin with the acceptance that we all have weaknesses. </w:t>
      </w:r>
      <w:r w:rsidR="00AA373C" w:rsidRPr="008D72D4">
        <w:t>I</w:t>
      </w:r>
      <w:r w:rsidRPr="008D72D4">
        <w:t>n essence</w:t>
      </w:r>
      <w:r w:rsidR="00AA373C" w:rsidRPr="008D72D4">
        <w:t>,</w:t>
      </w:r>
      <w:r w:rsidRPr="008D72D4">
        <w:t xml:space="preserve"> </w:t>
      </w:r>
      <w:r w:rsidR="00AA373C" w:rsidRPr="008D72D4">
        <w:t xml:space="preserve">growth </w:t>
      </w:r>
      <w:r w:rsidRPr="008D72D4">
        <w:t>mean</w:t>
      </w:r>
      <w:r w:rsidR="00AA373C" w:rsidRPr="008D72D4">
        <w:t>s</w:t>
      </w:r>
      <w:r w:rsidRPr="008D72D4">
        <w:t xml:space="preserve"> going from incompetent to</w:t>
      </w:r>
      <w:r w:rsidR="00BD00BF" w:rsidRPr="008D72D4">
        <w:t xml:space="preserve"> becoming</w:t>
      </w:r>
      <w:r w:rsidRPr="008D72D4">
        <w:t xml:space="preserve"> competent</w:t>
      </w:r>
      <w:r w:rsidR="00BD00BF" w:rsidRPr="008D72D4">
        <w:t xml:space="preserve"> in a matter of time</w:t>
      </w:r>
      <w:r w:rsidRPr="008D72D4">
        <w:t>.</w:t>
      </w:r>
    </w:p>
    <w:p w14:paraId="191A489D" w14:textId="156DFF2A" w:rsidR="00BD00BF" w:rsidRPr="008D72D4" w:rsidRDefault="00BD00BF" w:rsidP="00BD00BF">
      <w:r w:rsidRPr="008D72D4">
        <w:t>It</w:t>
      </w:r>
      <w:r w:rsidR="0010054B" w:rsidRPr="008D72D4">
        <w:t xml:space="preserve"> takes nine months for a baby to grow simply to be able to live in this world </w:t>
      </w:r>
      <w:r w:rsidRPr="008D72D4">
        <w:t xml:space="preserve">and </w:t>
      </w:r>
      <w:r w:rsidR="0010054B" w:rsidRPr="008D72D4">
        <w:t xml:space="preserve">another 4-6 months to enable it to stand on their feet. But as we grow older and our opinions and thoughts become more influenced and concretized, accepting our flaws </w:t>
      </w:r>
      <w:r w:rsidR="008D72D4" w:rsidRPr="008D72D4">
        <w:t xml:space="preserve">become inevitable.  </w:t>
      </w:r>
      <w:r w:rsidR="0010054B" w:rsidRPr="008D72D4">
        <w:t xml:space="preserve"> </w:t>
      </w:r>
    </w:p>
    <w:p w14:paraId="773A43D4" w14:textId="491FBA03" w:rsidR="0010054B" w:rsidRPr="008D72D4" w:rsidRDefault="00854207" w:rsidP="00BD00BF">
      <w:r w:rsidRPr="008D72D4">
        <w:t>We all know that we are not perfect, nor are we the best versions of ourselves</w:t>
      </w:r>
      <w:r w:rsidR="00BD00BF" w:rsidRPr="008D72D4">
        <w:t>,</w:t>
      </w:r>
      <w:r w:rsidRPr="008D72D4">
        <w:t xml:space="preserve"> but we tend to justify ourselves one way or the other. The world is a cruel and unyielding place </w:t>
      </w:r>
      <w:r w:rsidR="00BD00BF" w:rsidRPr="008D72D4">
        <w:t>that does not allow everyone</w:t>
      </w:r>
      <w:r w:rsidRPr="008D72D4">
        <w:t xml:space="preserve"> </w:t>
      </w:r>
      <w:r w:rsidR="00AA373C" w:rsidRPr="008D72D4">
        <w:t xml:space="preserve">to err and rectify. </w:t>
      </w:r>
    </w:p>
    <w:p w14:paraId="1651F570" w14:textId="07A17E71" w:rsidR="00BD00BF" w:rsidRPr="008D72D4" w:rsidRDefault="00AA373C" w:rsidP="00C6717A">
      <w:r w:rsidRPr="008D72D4">
        <w:t xml:space="preserve">This is often why we </w:t>
      </w:r>
      <w:r w:rsidR="00BD00BF" w:rsidRPr="008D72D4">
        <w:t>can be</w:t>
      </w:r>
      <w:r w:rsidRPr="008D72D4">
        <w:t xml:space="preserve"> afraid </w:t>
      </w:r>
      <w:r w:rsidR="00BD00BF" w:rsidRPr="008D72D4">
        <w:t>to face</w:t>
      </w:r>
      <w:r w:rsidRPr="008D72D4">
        <w:t xml:space="preserve"> our weaknesses and instead mask them with excuses or steer clear. </w:t>
      </w:r>
    </w:p>
    <w:p w14:paraId="2BBBF86D" w14:textId="054342D9" w:rsidR="00BD00BF" w:rsidRPr="008D72D4" w:rsidRDefault="00BD00BF" w:rsidP="00C6717A">
      <w:r w:rsidRPr="008D72D4">
        <w:t xml:space="preserve">However, </w:t>
      </w:r>
      <w:r w:rsidR="00AA373C" w:rsidRPr="008D72D4">
        <w:t xml:space="preserve">a growth mindset doesn’t work like that. </w:t>
      </w:r>
      <w:r w:rsidR="00AA373C" w:rsidRPr="008D72D4">
        <w:lastRenderedPageBreak/>
        <w:t>Although it may seem convenient</w:t>
      </w:r>
      <w:r w:rsidRPr="008D72D4">
        <w:t>,</w:t>
      </w:r>
      <w:r w:rsidR="00AA373C" w:rsidRPr="008D72D4">
        <w:t xml:space="preserve"> putting away your weaknesses and focusing on your strengths is not the</w:t>
      </w:r>
      <w:r w:rsidRPr="008D72D4">
        <w:t xml:space="preserve"> right</w:t>
      </w:r>
      <w:r w:rsidR="00AA373C" w:rsidRPr="008D72D4">
        <w:t xml:space="preserve"> approach.</w:t>
      </w:r>
    </w:p>
    <w:p w14:paraId="1CF2AEF1" w14:textId="351EE0FF" w:rsidR="00AA373C" w:rsidRPr="008D72D4" w:rsidRDefault="00AA373C" w:rsidP="00C6717A">
      <w:r w:rsidRPr="008D72D4">
        <w:t xml:space="preserve"> Because when </w:t>
      </w:r>
      <w:r w:rsidR="00BD00BF" w:rsidRPr="008D72D4">
        <w:t>you stand</w:t>
      </w:r>
      <w:r w:rsidRPr="008D72D4">
        <w:t xml:space="preserve"> in the face of your weakness, </w:t>
      </w:r>
      <w:r w:rsidR="00BD00BF" w:rsidRPr="008D72D4">
        <w:t>you may feel helpless</w:t>
      </w:r>
      <w:r w:rsidRPr="008D72D4">
        <w:t xml:space="preserve"> and incapable of handling it effectively. </w:t>
      </w:r>
      <w:r w:rsidR="00BD00BF" w:rsidRPr="008D72D4">
        <w:t xml:space="preserve">And the fact that it is </w:t>
      </w:r>
      <w:r w:rsidRPr="008D72D4">
        <w:t>not a</w:t>
      </w:r>
      <w:r w:rsidR="00BD00BF" w:rsidRPr="008D72D4">
        <w:t xml:space="preserve"> question of</w:t>
      </w:r>
      <w:r w:rsidRPr="008D72D4">
        <w:t xml:space="preserve"> ‘if’</w:t>
      </w:r>
      <w:r w:rsidR="00BD00BF" w:rsidRPr="008D72D4">
        <w:t xml:space="preserve"> but</w:t>
      </w:r>
      <w:r w:rsidRPr="008D72D4">
        <w:t xml:space="preserve"> </w:t>
      </w:r>
      <w:r w:rsidR="00BD00BF" w:rsidRPr="008D72D4">
        <w:t>‘</w:t>
      </w:r>
      <w:r w:rsidRPr="008D72D4">
        <w:t>when</w:t>
      </w:r>
      <w:r w:rsidR="00BD00BF" w:rsidRPr="008D72D4">
        <w:t xml:space="preserve">’ makes it even more </w:t>
      </w:r>
      <w:r w:rsidR="008D72D4" w:rsidRPr="008D72D4">
        <w:t xml:space="preserve">concerning. </w:t>
      </w:r>
    </w:p>
    <w:p w14:paraId="2CE64886" w14:textId="7CAA5F9D" w:rsidR="00BD00BF" w:rsidRPr="008D72D4" w:rsidRDefault="00A960AF" w:rsidP="00BD00BF">
      <w:r w:rsidRPr="008D72D4">
        <w:t>Even superheroes have weaknesses like kryptonite was to Superman. This concept highlights that strength is not what you’re good at but how you handle things you’re not good at.</w:t>
      </w:r>
    </w:p>
    <w:p w14:paraId="2DA1FB87" w14:textId="51E4582A" w:rsidR="00BD00BF" w:rsidRPr="008D72D4" w:rsidRDefault="00A960AF" w:rsidP="00BD00BF">
      <w:r w:rsidRPr="008D72D4">
        <w:t xml:space="preserve"> The first step to addressing your weaknesses is acknowledging and accepting </w:t>
      </w:r>
      <w:r w:rsidR="00BD00BF" w:rsidRPr="008D72D4">
        <w:t>them</w:t>
      </w:r>
      <w:r w:rsidRPr="008D72D4">
        <w:t xml:space="preserve">. This does not mean that you </w:t>
      </w:r>
      <w:r w:rsidR="00BD00BF" w:rsidRPr="008D72D4">
        <w:t>start publicly stating your weaknesses. Instead,</w:t>
      </w:r>
      <w:r w:rsidRPr="008D72D4">
        <w:t xml:space="preserve"> </w:t>
      </w:r>
      <w:r w:rsidR="00BD00BF" w:rsidRPr="008D72D4">
        <w:t xml:space="preserve">it is </w:t>
      </w:r>
      <w:r w:rsidRPr="008D72D4">
        <w:t>an internal realization and analysis where you identify your weak points.</w:t>
      </w:r>
    </w:p>
    <w:p w14:paraId="55833085" w14:textId="3186BE84" w:rsidR="00A960AF" w:rsidRPr="008D72D4" w:rsidRDefault="00A960AF" w:rsidP="00BD00BF">
      <w:r w:rsidRPr="008D72D4">
        <w:t xml:space="preserve"> </w:t>
      </w:r>
      <w:r w:rsidR="007454A1" w:rsidRPr="008D72D4">
        <w:t xml:space="preserve">This flows into the idea that you are also open to positive criticism. The tip in the balance comes when you are either too gullible or too rigid. You should know </w:t>
      </w:r>
      <w:r w:rsidR="00BD00BF" w:rsidRPr="008D72D4">
        <w:t>your qualities and opinions so</w:t>
      </w:r>
      <w:r w:rsidR="007454A1" w:rsidRPr="008D72D4">
        <w:t xml:space="preserve"> that you can defend and stand by them rightfully. But you should also </w:t>
      </w:r>
      <w:r w:rsidR="00BD00BF" w:rsidRPr="008D72D4">
        <w:t>be able</w:t>
      </w:r>
      <w:r w:rsidR="007454A1" w:rsidRPr="008D72D4">
        <w:t xml:space="preserve"> to reason and be </w:t>
      </w:r>
      <w:r w:rsidR="007454A1" w:rsidRPr="008D72D4">
        <w:lastRenderedPageBreak/>
        <w:t>open to new</w:t>
      </w:r>
      <w:r w:rsidR="00BD00BF" w:rsidRPr="008D72D4">
        <w:t xml:space="preserve"> and better</w:t>
      </w:r>
      <w:r w:rsidR="007454A1" w:rsidRPr="008D72D4">
        <w:t xml:space="preserve"> perspectives. </w:t>
      </w:r>
    </w:p>
    <w:p w14:paraId="3308513B" w14:textId="5476573A" w:rsidR="00BD00BF" w:rsidRPr="008D72D4" w:rsidRDefault="007454A1" w:rsidP="00BD00BF">
      <w:r w:rsidRPr="008D72D4">
        <w:t>Accepting your weakness may be the most significant step</w:t>
      </w:r>
      <w:r w:rsidR="00BD00BF" w:rsidRPr="008D72D4">
        <w:t xml:space="preserve"> here. However, it may be useless if you don’t take the follow-up because only s</w:t>
      </w:r>
      <w:r w:rsidR="002565DB" w:rsidRPr="008D72D4">
        <w:t xml:space="preserve">aying, </w:t>
      </w:r>
      <w:r w:rsidR="002565DB" w:rsidRPr="008D72D4">
        <w:rPr>
          <w:i/>
        </w:rPr>
        <w:t xml:space="preserve">“I know I’m bad at communication,” </w:t>
      </w:r>
      <w:r w:rsidR="00BD00BF" w:rsidRPr="008D72D4">
        <w:t xml:space="preserve">may </w:t>
      </w:r>
      <w:r w:rsidR="002565DB" w:rsidRPr="008D72D4">
        <w:t>not</w:t>
      </w:r>
      <w:r w:rsidR="00BD00BF" w:rsidRPr="008D72D4">
        <w:t xml:space="preserve"> be</w:t>
      </w:r>
      <w:r w:rsidR="002565DB" w:rsidRPr="008D72D4">
        <w:t xml:space="preserve"> the right approach. </w:t>
      </w:r>
    </w:p>
    <w:p w14:paraId="5E4AC242" w14:textId="324DDB97" w:rsidR="002565DB" w:rsidRPr="008D72D4" w:rsidRDefault="002565DB" w:rsidP="00BD00BF">
      <w:r w:rsidRPr="008D72D4">
        <w:t>A growth mindset continues the statement</w:t>
      </w:r>
      <w:r w:rsidR="00BD00BF" w:rsidRPr="008D72D4">
        <w:t>, "</w:t>
      </w:r>
      <w:r w:rsidRPr="008D72D4">
        <w:rPr>
          <w:i/>
        </w:rPr>
        <w:t>…</w:t>
      </w:r>
      <w:r w:rsidR="00BD00BF" w:rsidRPr="008D72D4">
        <w:rPr>
          <w:i/>
        </w:rPr>
        <w:t xml:space="preserve">, </w:t>
      </w:r>
      <w:r w:rsidRPr="008D72D4">
        <w:rPr>
          <w:i/>
        </w:rPr>
        <w:t xml:space="preserve">but I’m trying to work on it.” </w:t>
      </w:r>
      <w:r w:rsidRPr="008D72D4">
        <w:t xml:space="preserve">This is where you come up with a solution to your weakness rather than excusing it or flagging it as a personal quality. </w:t>
      </w:r>
    </w:p>
    <w:p w14:paraId="6F29B46C" w14:textId="67F68636" w:rsidR="00BD00BF" w:rsidRPr="008D72D4" w:rsidRDefault="003C74EF" w:rsidP="003C74EF">
      <w:r w:rsidRPr="008D72D4">
        <w:t xml:space="preserve">Then comes the phase where you associate your weakness with strength to </w:t>
      </w:r>
      <w:r w:rsidR="00BF4B2F" w:rsidRPr="008D72D4">
        <w:t xml:space="preserve">help you feel motivated. For example, you may be bad at </w:t>
      </w:r>
      <w:r w:rsidR="00BD00BF" w:rsidRPr="008D72D4">
        <w:t xml:space="preserve">communicating </w:t>
      </w:r>
      <w:r w:rsidR="00BF4B2F" w:rsidRPr="008D72D4">
        <w:t>v</w:t>
      </w:r>
      <w:r w:rsidR="00BD00BF" w:rsidRPr="008D72D4">
        <w:t>erbally</w:t>
      </w:r>
      <w:r w:rsidR="00BF4B2F" w:rsidRPr="008D72D4">
        <w:t xml:space="preserve"> but feel more comfortable through written </w:t>
      </w:r>
      <w:r w:rsidR="00BD00BF" w:rsidRPr="008D72D4">
        <w:t>formats, and this realization could be a healthy start.</w:t>
      </w:r>
    </w:p>
    <w:p w14:paraId="2AAFBAAC" w14:textId="5EE7548A" w:rsidR="00BD00BF" w:rsidRPr="008D72D4" w:rsidRDefault="00BD00BF" w:rsidP="003C74EF">
      <w:r w:rsidRPr="008D72D4">
        <w:t>It is imperative to realize that w</w:t>
      </w:r>
      <w:r w:rsidR="00BF4B2F" w:rsidRPr="008D72D4">
        <w:t>eakness is not a shortcoming</w:t>
      </w:r>
      <w:r w:rsidRPr="008D72D4">
        <w:t>,</w:t>
      </w:r>
      <w:r w:rsidR="00BF4B2F" w:rsidRPr="008D72D4">
        <w:t xml:space="preserve"> but an opportunity for you to grow</w:t>
      </w:r>
      <w:r w:rsidRPr="008D72D4">
        <w:t xml:space="preserve"> because b</w:t>
      </w:r>
      <w:r w:rsidR="00BF4B2F" w:rsidRPr="008D72D4">
        <w:t xml:space="preserve">eing good at something doesn’t leave much room for improvement. </w:t>
      </w:r>
    </w:p>
    <w:p w14:paraId="37A52DB5" w14:textId="6BA30CB8" w:rsidR="003C74EF" w:rsidRPr="008D72D4" w:rsidRDefault="00BF4B2F" w:rsidP="003C74EF">
      <w:r w:rsidRPr="008D72D4">
        <w:t xml:space="preserve">Finally, </w:t>
      </w:r>
      <w:r w:rsidR="00BD00BF" w:rsidRPr="008D72D4">
        <w:t xml:space="preserve">it is also crucial to </w:t>
      </w:r>
      <w:r w:rsidRPr="008D72D4">
        <w:t xml:space="preserve">understand that all soft skills you acquire over time will not always be applicable. Working on your weakness often comes with the child-like </w:t>
      </w:r>
      <w:r w:rsidRPr="008D72D4">
        <w:lastRenderedPageBreak/>
        <w:t xml:space="preserve">response of showing it off. </w:t>
      </w:r>
    </w:p>
    <w:p w14:paraId="04A505DF" w14:textId="7CED217D" w:rsidR="00BF4B2F" w:rsidRPr="008D72D4" w:rsidRDefault="00BF4B2F" w:rsidP="003C74EF">
      <w:r w:rsidRPr="008D72D4">
        <w:t>Just because you’re working on your communication does not mean that you overshare</w:t>
      </w:r>
      <w:r w:rsidR="000F402A" w:rsidRPr="008D72D4">
        <w:t xml:space="preserve">. You need to know how to balance </w:t>
      </w:r>
      <w:r w:rsidR="00BD00BF" w:rsidRPr="008D72D4">
        <w:t>both.</w:t>
      </w:r>
      <w:r w:rsidR="000F402A" w:rsidRPr="008D72D4">
        <w:t xml:space="preserve"> Addressing, managing</w:t>
      </w:r>
      <w:r w:rsidR="00BD00BF" w:rsidRPr="008D72D4">
        <w:t>,</w:t>
      </w:r>
      <w:r w:rsidR="000F402A" w:rsidRPr="008D72D4">
        <w:t xml:space="preserve"> and dealing with weakness is all </w:t>
      </w:r>
      <w:r w:rsidR="00BD00BF" w:rsidRPr="008D72D4">
        <w:t xml:space="preserve">that </w:t>
      </w:r>
      <w:r w:rsidR="000F402A" w:rsidRPr="008D72D4">
        <w:t xml:space="preserve">life is about. </w:t>
      </w:r>
    </w:p>
    <w:p w14:paraId="7E593278" w14:textId="792DAE33" w:rsidR="00BD00BF" w:rsidRPr="008D72D4" w:rsidRDefault="000F402A" w:rsidP="000F402A">
      <w:r w:rsidRPr="008D72D4">
        <w:t xml:space="preserve">However, analyzing weaknesses is a multi-faceted activity. You can only identify your flaws when you know </w:t>
      </w:r>
      <w:r w:rsidR="00BD00BF" w:rsidRPr="008D72D4">
        <w:t>your strengths, followed by the</w:t>
      </w:r>
      <w:r w:rsidRPr="008D72D4">
        <w:t xml:space="preserve"> opportunities you have to work on</w:t>
      </w:r>
      <w:r w:rsidR="00AA4CAA" w:rsidRPr="008D72D4">
        <w:t xml:space="preserve"> </w:t>
      </w:r>
      <w:r w:rsidR="00BD00BF" w:rsidRPr="008D72D4">
        <w:t xml:space="preserve">and the </w:t>
      </w:r>
      <w:r w:rsidR="00AA4CAA" w:rsidRPr="008D72D4">
        <w:t>weaknes</w:t>
      </w:r>
      <w:r w:rsidR="00BD00BF" w:rsidRPr="008D72D4">
        <w:t>se</w:t>
      </w:r>
      <w:r w:rsidR="00AA4CAA" w:rsidRPr="008D72D4">
        <w:t xml:space="preserve">s </w:t>
      </w:r>
      <w:r w:rsidR="00BD00BF" w:rsidRPr="008D72D4">
        <w:t xml:space="preserve">that </w:t>
      </w:r>
      <w:r w:rsidR="00AA4CAA" w:rsidRPr="008D72D4">
        <w:t xml:space="preserve">threaten those situations. </w:t>
      </w:r>
    </w:p>
    <w:p w14:paraId="6C3B2EC1" w14:textId="52D1EB2E" w:rsidR="00E74B75" w:rsidRPr="008D72D4" w:rsidRDefault="00AA4CAA" w:rsidP="000F402A">
      <w:r w:rsidRPr="008D72D4">
        <w:t xml:space="preserve">This is what is called the SWOT analysis in the business world. It has been a resilient and reliable </w:t>
      </w:r>
      <w:r w:rsidR="00BD00BF" w:rsidRPr="008D72D4">
        <w:t xml:space="preserve">tool </w:t>
      </w:r>
      <w:r w:rsidR="00E74B75" w:rsidRPr="008D72D4">
        <w:t xml:space="preserve">for </w:t>
      </w:r>
      <w:r w:rsidR="00BD00BF" w:rsidRPr="008D72D4">
        <w:t>strategy-building,</w:t>
      </w:r>
      <w:r w:rsidR="00E74B75" w:rsidRPr="008D72D4">
        <w:t xml:space="preserve"> but it should not be limited to just that. </w:t>
      </w:r>
      <w:r w:rsidR="00BD00BF" w:rsidRPr="008D72D4">
        <w:t xml:space="preserve">It </w:t>
      </w:r>
      <w:r w:rsidR="00E74B75" w:rsidRPr="008D72D4">
        <w:t>can very well fix the context of your personality grooming</w:t>
      </w:r>
      <w:r w:rsidR="00BD00BF" w:rsidRPr="008D72D4">
        <w:t xml:space="preserve"> too.</w:t>
      </w:r>
      <w:r w:rsidR="00E74B75" w:rsidRPr="008D72D4">
        <w:t xml:space="preserve"> </w:t>
      </w:r>
    </w:p>
    <w:p w14:paraId="470D5660" w14:textId="77777777" w:rsidR="00E74B75" w:rsidRPr="008D72D4" w:rsidRDefault="00E74B75" w:rsidP="00E74B75">
      <w:pPr>
        <w:pStyle w:val="Heading2"/>
      </w:pPr>
      <w:r w:rsidRPr="008D72D4">
        <w:t xml:space="preserve">What is SWOT? </w:t>
      </w:r>
    </w:p>
    <w:p w14:paraId="0A568737" w14:textId="08E29AFF" w:rsidR="000F402A" w:rsidRPr="008D72D4" w:rsidRDefault="00E74B75" w:rsidP="00E74B75">
      <w:r w:rsidRPr="008D72D4">
        <w:t xml:space="preserve">SWOT analysis is an effective way to </w:t>
      </w:r>
      <w:r w:rsidR="00BD00BF" w:rsidRPr="008D72D4">
        <w:t>analyze a situation holistically</w:t>
      </w:r>
      <w:r w:rsidRPr="008D72D4">
        <w:t xml:space="preserve"> </w:t>
      </w:r>
      <w:r w:rsidR="00BD00BF" w:rsidRPr="008D72D4">
        <w:t>and gives</w:t>
      </w:r>
      <w:r w:rsidRPr="008D72D4">
        <w:t xml:space="preserve"> you an insight into the major aspects as elaborate</w:t>
      </w:r>
      <w:r w:rsidR="00BD00BF" w:rsidRPr="008D72D4">
        <w:t>ly</w:t>
      </w:r>
      <w:r w:rsidRPr="008D72D4">
        <w:t xml:space="preserve"> as you prefer. </w:t>
      </w:r>
      <w:r w:rsidR="00BD00BF" w:rsidRPr="008D72D4">
        <w:t>Since we are discussing</w:t>
      </w:r>
      <w:r w:rsidRPr="008D72D4">
        <w:t xml:space="preserve"> </w:t>
      </w:r>
      <w:r w:rsidR="00BD00BF" w:rsidRPr="008D72D4">
        <w:t xml:space="preserve">it from </w:t>
      </w:r>
      <w:r w:rsidRPr="008D72D4">
        <w:t xml:space="preserve">a </w:t>
      </w:r>
      <w:r w:rsidR="00BD00BF" w:rsidRPr="008D72D4">
        <w:t>different</w:t>
      </w:r>
      <w:r w:rsidRPr="008D72D4">
        <w:t xml:space="preserve"> perspective</w:t>
      </w:r>
      <w:r w:rsidR="00BD00BF" w:rsidRPr="008D72D4">
        <w:t xml:space="preserve"> – and not in the business context –</w:t>
      </w:r>
      <w:r w:rsidRPr="008D72D4">
        <w:t xml:space="preserve"> SWOT</w:t>
      </w:r>
      <w:r w:rsidR="00BD00BF" w:rsidRPr="008D72D4">
        <w:t xml:space="preserve"> can b</w:t>
      </w:r>
      <w:r w:rsidRPr="008D72D4">
        <w:t xml:space="preserve">e highly subjective and flexible. </w:t>
      </w:r>
    </w:p>
    <w:p w14:paraId="4EBE80AF" w14:textId="38FFBE27" w:rsidR="00E74B75" w:rsidRPr="008D72D4" w:rsidRDefault="00E74B75" w:rsidP="00E74B75">
      <w:r w:rsidRPr="008D72D4">
        <w:lastRenderedPageBreak/>
        <w:t xml:space="preserve">SWOT </w:t>
      </w:r>
      <w:r w:rsidR="00BD00BF" w:rsidRPr="008D72D4">
        <w:t xml:space="preserve">stands for” </w:t>
      </w:r>
    </w:p>
    <w:p w14:paraId="1FC30A8B" w14:textId="096175E2" w:rsidR="00BD00BF" w:rsidRPr="008D72D4" w:rsidRDefault="00E74B75" w:rsidP="00E74B75">
      <w:r w:rsidRPr="008D72D4">
        <w:rPr>
          <w:b/>
        </w:rPr>
        <w:t xml:space="preserve">Strength – </w:t>
      </w:r>
      <w:r w:rsidRPr="008D72D4">
        <w:t>this is where you analyze your strengths</w:t>
      </w:r>
      <w:r w:rsidR="00BD00BF" w:rsidRPr="008D72D4">
        <w:t>, especially those</w:t>
      </w:r>
      <w:r w:rsidRPr="008D72D4">
        <w:t xml:space="preserve"> that set you apart. </w:t>
      </w:r>
    </w:p>
    <w:p w14:paraId="2E2CEA09" w14:textId="1941A110" w:rsidR="00BD00BF" w:rsidRPr="008D72D4" w:rsidRDefault="00BD00BF" w:rsidP="00E74B75">
      <w:pPr>
        <w:rPr>
          <w:i/>
        </w:rPr>
      </w:pPr>
      <w:r w:rsidRPr="008D72D4">
        <w:t xml:space="preserve">If </w:t>
      </w:r>
      <w:r w:rsidR="00E74B75" w:rsidRPr="008D72D4">
        <w:t>you are a good listener</w:t>
      </w:r>
      <w:r w:rsidRPr="008D72D4">
        <w:t xml:space="preserve">, you must state your </w:t>
      </w:r>
      <w:r w:rsidR="00E74B75" w:rsidRPr="008D72D4">
        <w:t>strengths</w:t>
      </w:r>
      <w:r w:rsidRPr="008D72D4">
        <w:t xml:space="preserve"> clearly and not throw </w:t>
      </w:r>
      <w:r w:rsidR="00E74B75" w:rsidRPr="008D72D4">
        <w:t xml:space="preserve">vague statements like </w:t>
      </w:r>
      <w:r w:rsidR="00E74B75" w:rsidRPr="008D72D4">
        <w:rPr>
          <w:i/>
        </w:rPr>
        <w:t>“I am understanding.”</w:t>
      </w:r>
    </w:p>
    <w:p w14:paraId="60D00661" w14:textId="1B348F8E" w:rsidR="00E74B75" w:rsidRPr="008D72D4" w:rsidRDefault="00E74B75" w:rsidP="00E74B75">
      <w:pPr>
        <w:rPr>
          <w:i/>
        </w:rPr>
      </w:pPr>
      <w:r w:rsidRPr="008D72D4">
        <w:rPr>
          <w:i/>
        </w:rPr>
        <w:t xml:space="preserve"> </w:t>
      </w:r>
      <w:r w:rsidR="008228BB" w:rsidRPr="008D72D4">
        <w:t xml:space="preserve">Many times, people may </w:t>
      </w:r>
      <w:r w:rsidR="00BA2B51" w:rsidRPr="008D72D4">
        <w:t xml:space="preserve">interpret your understanding nature differently. Improve your statement and </w:t>
      </w:r>
      <w:r w:rsidRPr="008D72D4">
        <w:t xml:space="preserve">make it </w:t>
      </w:r>
      <w:r w:rsidRPr="008D72D4">
        <w:rPr>
          <w:i/>
        </w:rPr>
        <w:t xml:space="preserve">“I am understanding of emotions even if I don’t support or agree with them.” </w:t>
      </w:r>
    </w:p>
    <w:p w14:paraId="78693304" w14:textId="77777777" w:rsidR="00BD00BF" w:rsidRPr="008D72D4" w:rsidRDefault="00E74B75" w:rsidP="00E74B75">
      <w:r w:rsidRPr="008D72D4">
        <w:rPr>
          <w:b/>
        </w:rPr>
        <w:t xml:space="preserve">Weakness – </w:t>
      </w:r>
      <w:r w:rsidRPr="008D72D4">
        <w:t>As discussed earlier, this is where you unapologet</w:t>
      </w:r>
      <w:r w:rsidR="00493387" w:rsidRPr="008D72D4">
        <w:t xml:space="preserve">ically </w:t>
      </w:r>
      <w:r w:rsidR="00EB3B41" w:rsidRPr="008D72D4">
        <w:t>list</w:t>
      </w:r>
      <w:r w:rsidR="00493387" w:rsidRPr="008D72D4">
        <w:t xml:space="preserve"> your inefficiencies. </w:t>
      </w:r>
      <w:r w:rsidR="00EB3B41" w:rsidRPr="008D72D4">
        <w:t xml:space="preserve">Having identified your strengths allows you to compare and contrast what you lack. </w:t>
      </w:r>
    </w:p>
    <w:p w14:paraId="0C412D13" w14:textId="613DB6E8" w:rsidR="00E74B75" w:rsidRPr="008D72D4" w:rsidRDefault="00EB3B41" w:rsidP="00E74B75">
      <w:r w:rsidRPr="008D72D4">
        <w:t xml:space="preserve">It could be a part of strength like </w:t>
      </w:r>
      <w:r w:rsidRPr="008D72D4">
        <w:rPr>
          <w:i/>
        </w:rPr>
        <w:t>“I am punctual and timely</w:t>
      </w:r>
      <w:r w:rsidR="00BD00BF" w:rsidRPr="008D72D4">
        <w:rPr>
          <w:i/>
        </w:rPr>
        <w:t>,</w:t>
      </w:r>
      <w:r w:rsidRPr="008D72D4">
        <w:rPr>
          <w:i/>
        </w:rPr>
        <w:t xml:space="preserve"> but I have difficulty adjusting to changes in plan.” </w:t>
      </w:r>
      <w:r w:rsidRPr="008D72D4">
        <w:t>This consequently affect</w:t>
      </w:r>
      <w:r w:rsidR="00BD00BF" w:rsidRPr="008D72D4">
        <w:t>s</w:t>
      </w:r>
      <w:r w:rsidRPr="008D72D4">
        <w:t xml:space="preserve"> your spontaneity and your impromptu skills. </w:t>
      </w:r>
    </w:p>
    <w:p w14:paraId="4AD7D477" w14:textId="4369977B" w:rsidR="00BD00BF" w:rsidRPr="008D72D4" w:rsidRDefault="00E74B75" w:rsidP="00E74B75">
      <w:r w:rsidRPr="008D72D4">
        <w:rPr>
          <w:b/>
        </w:rPr>
        <w:t xml:space="preserve">Opportunities </w:t>
      </w:r>
      <w:r w:rsidR="00EB3B41" w:rsidRPr="008D72D4">
        <w:rPr>
          <w:b/>
        </w:rPr>
        <w:t xml:space="preserve">– </w:t>
      </w:r>
      <w:r w:rsidR="00EB3B41" w:rsidRPr="008D72D4">
        <w:t xml:space="preserve">Talk about the opportunities you have or can create to help you work on your weaknesses. For example, </w:t>
      </w:r>
      <w:r w:rsidR="00BD00BF" w:rsidRPr="008D72D4">
        <w:t xml:space="preserve">many courses and classes offer to help you </w:t>
      </w:r>
      <w:r w:rsidR="00BD00BF" w:rsidRPr="008D72D4">
        <w:lastRenderedPageBreak/>
        <w:t>communicate</w:t>
      </w:r>
      <w:r w:rsidR="00EB3B41" w:rsidRPr="008D72D4">
        <w:t xml:space="preserve">. Or you might have friends that are ready to help you out. </w:t>
      </w:r>
    </w:p>
    <w:p w14:paraId="6D50AFF3" w14:textId="0FC0B245" w:rsidR="00E74B75" w:rsidRPr="008D72D4" w:rsidRDefault="00EB3B41" w:rsidP="00E74B75">
      <w:r w:rsidRPr="008D72D4">
        <w:t xml:space="preserve">Opportunities can be </w:t>
      </w:r>
      <w:r w:rsidR="00BD00BF" w:rsidRPr="008D72D4">
        <w:t>direct and indirect</w:t>
      </w:r>
      <w:r w:rsidR="008D72D4" w:rsidRPr="008D72D4">
        <w:t>;</w:t>
      </w:r>
      <w:r w:rsidR="00BD00BF" w:rsidRPr="008D72D4">
        <w:t xml:space="preserve"> they’re</w:t>
      </w:r>
      <w:r w:rsidRPr="008D72D4">
        <w:t xml:space="preserve"> all about capitalizing on them. </w:t>
      </w:r>
      <w:r w:rsidR="00BD00BF" w:rsidRPr="008D72D4">
        <w:t>You may consider a</w:t>
      </w:r>
      <w:r w:rsidRPr="008D72D4">
        <w:t>ssess</w:t>
      </w:r>
      <w:r w:rsidR="00BD00BF" w:rsidRPr="008D72D4">
        <w:t>ing</w:t>
      </w:r>
      <w:r w:rsidRPr="008D72D4">
        <w:t xml:space="preserve"> your opportunities on all levels</w:t>
      </w:r>
      <w:r w:rsidR="00BD00BF" w:rsidRPr="008D72D4">
        <w:t xml:space="preserve"> and find how this act positively changes your life.</w:t>
      </w:r>
    </w:p>
    <w:p w14:paraId="0B6A629D" w14:textId="71EB3522" w:rsidR="00BD00BF" w:rsidRPr="008D72D4" w:rsidRDefault="00E74B75" w:rsidP="00E74B75">
      <w:r w:rsidRPr="008D72D4">
        <w:rPr>
          <w:b/>
        </w:rPr>
        <w:t xml:space="preserve">Threats </w:t>
      </w:r>
      <w:r w:rsidR="00EB3B41" w:rsidRPr="008D72D4">
        <w:rPr>
          <w:b/>
        </w:rPr>
        <w:t xml:space="preserve">– </w:t>
      </w:r>
      <w:r w:rsidR="00EB3B41" w:rsidRPr="008D72D4">
        <w:t>there is always something pulling you back</w:t>
      </w:r>
      <w:r w:rsidR="00BD00BF" w:rsidRPr="008D72D4">
        <w:t>,</w:t>
      </w:r>
      <w:r w:rsidR="00EB3B41" w:rsidRPr="008D72D4">
        <w:t xml:space="preserve"> which is why you still consider your flaws. For example, you’re scared that you may embarrass yourself if you </w:t>
      </w:r>
      <w:r w:rsidR="00BD00BF" w:rsidRPr="008D72D4">
        <w:t xml:space="preserve">speak </w:t>
      </w:r>
      <w:r w:rsidR="00EB3B41" w:rsidRPr="008D72D4">
        <w:t xml:space="preserve">before an audience or </w:t>
      </w:r>
      <w:r w:rsidR="00BD00BF" w:rsidRPr="008D72D4">
        <w:t xml:space="preserve">stutter while speaking. </w:t>
      </w:r>
      <w:r w:rsidR="00EB3B41" w:rsidRPr="008D72D4">
        <w:t xml:space="preserve"> </w:t>
      </w:r>
    </w:p>
    <w:p w14:paraId="165ED051" w14:textId="1FFB2EEC" w:rsidR="00E74B75" w:rsidRPr="008D72D4" w:rsidRDefault="008D72D4" w:rsidP="00E74B75">
      <w:r w:rsidRPr="008D72D4">
        <w:t>You may n</w:t>
      </w:r>
      <w:r w:rsidR="00EB3B41" w:rsidRPr="008D72D4">
        <w:t>ote</w:t>
      </w:r>
      <w:r w:rsidRPr="008D72D4">
        <w:t xml:space="preserve"> that</w:t>
      </w:r>
      <w:r w:rsidR="00EB3B41" w:rsidRPr="008D72D4">
        <w:t xml:space="preserve"> </w:t>
      </w:r>
      <w:r w:rsidR="00BD00BF" w:rsidRPr="008D72D4">
        <w:t>all the things</w:t>
      </w:r>
      <w:r w:rsidR="00EB3B41" w:rsidRPr="008D72D4">
        <w:t xml:space="preserve"> you feel hinder you from mastering your setbacks</w:t>
      </w:r>
      <w:r w:rsidR="00BD00BF" w:rsidRPr="008D72D4">
        <w:t xml:space="preserve"> and see how it benefits you. </w:t>
      </w:r>
    </w:p>
    <w:p w14:paraId="39A5C8EE" w14:textId="019AC619" w:rsidR="009F1431" w:rsidRPr="008D72D4" w:rsidRDefault="009F1431" w:rsidP="009F1431">
      <w:pPr>
        <w:pStyle w:val="Heading2"/>
        <w:rPr>
          <w:rStyle w:val="mntl-sc-block-headingtext"/>
        </w:rPr>
      </w:pPr>
      <w:r w:rsidRPr="008D72D4">
        <w:rPr>
          <w:rStyle w:val="mntl-sc-block-headingtext"/>
        </w:rPr>
        <w:t>How to Do a SWOT Analysis</w:t>
      </w:r>
    </w:p>
    <w:p w14:paraId="29AE52D9" w14:textId="0243C651" w:rsidR="009F1431" w:rsidRPr="008D72D4" w:rsidRDefault="009F1431" w:rsidP="009F1431">
      <w:r w:rsidRPr="008D72D4">
        <w:t>The SWOT analysis can be broken down into various actionable steps to make it more achievable and comprehensive. Now that we have discuss</w:t>
      </w:r>
      <w:r w:rsidR="00BD00BF" w:rsidRPr="008D72D4">
        <w:t>ed the elements of SWOT let’s discuss how you can conduct one</w:t>
      </w:r>
      <w:r w:rsidRPr="008D72D4">
        <w:t xml:space="preserve"> yourself. </w:t>
      </w:r>
    </w:p>
    <w:p w14:paraId="0084CF67" w14:textId="019663E2" w:rsidR="009F1431" w:rsidRPr="008D72D4" w:rsidRDefault="009F1431" w:rsidP="009F1431">
      <w:pPr>
        <w:pStyle w:val="Heading3"/>
        <w:rPr>
          <w:rStyle w:val="mntl-sc-block-subheadingtext"/>
          <w:b/>
        </w:rPr>
      </w:pPr>
      <w:r w:rsidRPr="008D72D4">
        <w:rPr>
          <w:rStyle w:val="mntl-sc-block-subheadingtext"/>
          <w:b/>
        </w:rPr>
        <w:t>Step 1: Determine Your Objective</w:t>
      </w:r>
    </w:p>
    <w:p w14:paraId="01829193" w14:textId="2B1BDD97" w:rsidR="009F1431" w:rsidRPr="008D72D4" w:rsidRDefault="001D403E" w:rsidP="009F1431">
      <w:r w:rsidRPr="008D72D4">
        <w:t xml:space="preserve">After identifying your weak point, you need to start asking </w:t>
      </w:r>
      <w:r w:rsidR="0059704D" w:rsidRPr="008D72D4">
        <w:t xml:space="preserve">how you could alter this and what you could have </w:t>
      </w:r>
      <w:r w:rsidR="0059704D" w:rsidRPr="008D72D4">
        <w:lastRenderedPageBreak/>
        <w:t xml:space="preserve">done differently. Maybe a lack of communication is hindering your relationship and creating misunderstandings which requires you to work on being vocal about </w:t>
      </w:r>
      <w:r w:rsidRPr="008D72D4">
        <w:t xml:space="preserve">your feelings and </w:t>
      </w:r>
      <w:r w:rsidR="00EA5FCA" w:rsidRPr="008D72D4">
        <w:t xml:space="preserve">thoughts. </w:t>
      </w:r>
      <w:r w:rsidR="00BC78A9" w:rsidRPr="008D72D4">
        <w:t xml:space="preserve">This is a collective discussion on your strengths and weaknesses. </w:t>
      </w:r>
    </w:p>
    <w:p w14:paraId="30750736" w14:textId="39792636" w:rsidR="009F1431" w:rsidRPr="008D72D4" w:rsidRDefault="009F1431" w:rsidP="009F1431">
      <w:pPr>
        <w:pStyle w:val="Heading3"/>
        <w:rPr>
          <w:rStyle w:val="mntl-sc-block-subheadingtext"/>
          <w:b/>
        </w:rPr>
      </w:pPr>
      <w:r w:rsidRPr="008D72D4">
        <w:rPr>
          <w:rStyle w:val="mntl-sc-block-subheadingtext"/>
          <w:b/>
        </w:rPr>
        <w:t xml:space="preserve">Step 2: </w:t>
      </w:r>
      <w:r w:rsidR="00EA5FCA" w:rsidRPr="008D72D4">
        <w:rPr>
          <w:rStyle w:val="mntl-sc-block-subheadingtext"/>
          <w:b/>
        </w:rPr>
        <w:t>Get inspired</w:t>
      </w:r>
    </w:p>
    <w:p w14:paraId="63D8C5DE" w14:textId="6710A439" w:rsidR="00BD00BF" w:rsidRPr="008D72D4" w:rsidRDefault="00EA5FCA" w:rsidP="00EA5FCA">
      <w:r w:rsidRPr="008D72D4">
        <w:t>You will need somewhere to get started. If possible, get expert</w:t>
      </w:r>
      <w:r w:rsidR="00BC78A9" w:rsidRPr="008D72D4">
        <w:t xml:space="preserve"> guidance or a friend to help you out. </w:t>
      </w:r>
      <w:r w:rsidR="00BD00BF" w:rsidRPr="008D72D4">
        <w:t>However,</w:t>
      </w:r>
      <w:r w:rsidR="00BC78A9" w:rsidRPr="008D72D4">
        <w:t xml:space="preserve"> it would be even better if you could talk it out with your partner. </w:t>
      </w:r>
    </w:p>
    <w:p w14:paraId="55F391F1" w14:textId="2FFC754E" w:rsidR="00EA5FCA" w:rsidRPr="008D72D4" w:rsidRDefault="00BC78A9" w:rsidP="00EA5FCA">
      <w:proofErr w:type="gramStart"/>
      <w:r w:rsidRPr="008D72D4">
        <w:t>Often</w:t>
      </w:r>
      <w:proofErr w:type="gramEnd"/>
      <w:r w:rsidRPr="008D72D4">
        <w:t xml:space="preserve"> we think that some</w:t>
      </w:r>
      <w:r w:rsidR="00BD00BF" w:rsidRPr="008D72D4">
        <w:t xml:space="preserve"> </w:t>
      </w:r>
      <w:r w:rsidRPr="008D72D4">
        <w:t>things go unsaid</w:t>
      </w:r>
      <w:r w:rsidR="00BD00BF" w:rsidRPr="008D72D4">
        <w:t>,</w:t>
      </w:r>
      <w:r w:rsidRPr="008D72D4">
        <w:t xml:space="preserve"> but there are times </w:t>
      </w:r>
      <w:r w:rsidR="00BD00BF" w:rsidRPr="008D72D4">
        <w:t xml:space="preserve">when </w:t>
      </w:r>
      <w:r w:rsidRPr="008D72D4">
        <w:t xml:space="preserve">you need to speak your mind. Learn the other party’s perspective </w:t>
      </w:r>
      <w:r w:rsidR="00BD00BF" w:rsidRPr="008D72D4">
        <w:t>to</w:t>
      </w:r>
      <w:r w:rsidRPr="008D72D4">
        <w:t xml:space="preserve"> </w:t>
      </w:r>
      <w:r w:rsidR="00BD00BF" w:rsidRPr="008D72D4">
        <w:t>reach your objective better, as this is where</w:t>
      </w:r>
      <w:r w:rsidR="0059704D" w:rsidRPr="008D72D4">
        <w:t xml:space="preserve"> you assess all</w:t>
      </w:r>
      <w:r w:rsidR="00BD00BF" w:rsidRPr="008D72D4">
        <w:t xml:space="preserve"> the threats and opportunities </w:t>
      </w:r>
      <w:r w:rsidR="0059704D" w:rsidRPr="008D72D4">
        <w:t>relevant to your situation</w:t>
      </w:r>
      <w:proofErr w:type="gramStart"/>
      <w:r w:rsidR="0059704D" w:rsidRPr="008D72D4">
        <w:t xml:space="preserve">. </w:t>
      </w:r>
      <w:r w:rsidRPr="008D72D4">
        <w:t>.</w:t>
      </w:r>
      <w:proofErr w:type="gramEnd"/>
      <w:r w:rsidRPr="008D72D4">
        <w:t xml:space="preserve"> </w:t>
      </w:r>
    </w:p>
    <w:p w14:paraId="5DF68A2E" w14:textId="3B5F9DE2" w:rsidR="009F1431" w:rsidRPr="008D72D4" w:rsidRDefault="009F1431" w:rsidP="009F1431">
      <w:pPr>
        <w:pStyle w:val="Heading3"/>
        <w:rPr>
          <w:rStyle w:val="mntl-sc-block-subheadingtext"/>
          <w:b/>
        </w:rPr>
      </w:pPr>
      <w:r w:rsidRPr="008D72D4">
        <w:rPr>
          <w:rStyle w:val="mntl-sc-block-subheadingtext"/>
          <w:b/>
        </w:rPr>
        <w:t>Step 3: Compile Ideas</w:t>
      </w:r>
    </w:p>
    <w:p w14:paraId="0124505F" w14:textId="032D0449" w:rsidR="00BD00BF" w:rsidRPr="008D72D4" w:rsidRDefault="00BC78A9" w:rsidP="00BD00BF">
      <w:r w:rsidRPr="008D72D4">
        <w:t>Now putting it all o</w:t>
      </w:r>
      <w:r w:rsidR="00BD00BF" w:rsidRPr="008D72D4">
        <w:t>n the table, it is time to devise</w:t>
      </w:r>
      <w:r w:rsidRPr="008D72D4">
        <w:t xml:space="preserve"> plans and ideas to tackle this inefficiency.</w:t>
      </w:r>
    </w:p>
    <w:p w14:paraId="77B0CA98" w14:textId="77777777" w:rsidR="006C5E54" w:rsidRPr="008D72D4" w:rsidRDefault="0059704D" w:rsidP="00BD00BF">
      <w:r w:rsidRPr="008D72D4">
        <w:t xml:space="preserve">There are a number of ways you can address the issue at hand. </w:t>
      </w:r>
      <w:r w:rsidR="006C5E54" w:rsidRPr="008D72D4">
        <w:t xml:space="preserve">This comes from an evaluation of all the internal and external hindrances. When you know what favors your </w:t>
      </w:r>
      <w:r w:rsidR="006C5E54" w:rsidRPr="008D72D4">
        <w:lastRenderedPageBreak/>
        <w:t xml:space="preserve">situation and what does not, you can easily come up with actionable steps. </w:t>
      </w:r>
    </w:p>
    <w:p w14:paraId="5E38AEE2" w14:textId="006F8804" w:rsidR="00BC78A9" w:rsidRPr="008D72D4" w:rsidRDefault="006C5E54" w:rsidP="00BD00BF">
      <w:r w:rsidRPr="008D72D4">
        <w:t xml:space="preserve">If you’re working on your communication skills ask yourself: What gestures or efforts other than verbal cues would get your thoughts across? Put yourself in the situation and try to identify as many expected responses making sure that you do not step over the boundaries of rational thinking and enter the realm of procrastination. </w:t>
      </w:r>
    </w:p>
    <w:p w14:paraId="439815DD" w14:textId="68085A2B" w:rsidR="009F1431" w:rsidRPr="008D72D4" w:rsidRDefault="009F1431" w:rsidP="009F1431">
      <w:pPr>
        <w:pStyle w:val="Heading3"/>
        <w:rPr>
          <w:rStyle w:val="mntl-sc-block-subheadingtext"/>
          <w:b/>
        </w:rPr>
      </w:pPr>
      <w:r w:rsidRPr="008D72D4">
        <w:rPr>
          <w:rStyle w:val="mntl-sc-block-subheadingtext"/>
          <w:b/>
        </w:rPr>
        <w:t>Step 4: Refine Findings</w:t>
      </w:r>
    </w:p>
    <w:p w14:paraId="5FE17D7C" w14:textId="53629748" w:rsidR="00BD00BF" w:rsidRPr="008D72D4" w:rsidRDefault="002328B7" w:rsidP="002328B7">
      <w:r w:rsidRPr="008D72D4">
        <w:t xml:space="preserve">After comprehending the whole situation, it is time to put your ideas in a setting that fits you. </w:t>
      </w:r>
      <w:r w:rsidR="00BD00BF" w:rsidRPr="008D72D4">
        <w:t xml:space="preserve">What </w:t>
      </w:r>
      <w:r w:rsidRPr="008D72D4">
        <w:t>are some efforts that they like</w:t>
      </w:r>
      <w:r w:rsidR="00BD00BF" w:rsidRPr="008D72D4">
        <w:t>,</w:t>
      </w:r>
      <w:r w:rsidRPr="008D72D4">
        <w:t xml:space="preserve"> or what place would be suitable s</w:t>
      </w:r>
      <w:r w:rsidR="00BD00BF" w:rsidRPr="008D72D4">
        <w:t xml:space="preserve">o that it is not overly intimidating? </w:t>
      </w:r>
    </w:p>
    <w:p w14:paraId="23781D62" w14:textId="0852927B" w:rsidR="002328B7" w:rsidRPr="008D72D4" w:rsidRDefault="002328B7" w:rsidP="002328B7">
      <w:r w:rsidRPr="008D72D4">
        <w:t>Make your approach thoughtful and effective</w:t>
      </w:r>
      <w:r w:rsidR="00BD00BF" w:rsidRPr="008D72D4">
        <w:t>, pushing you out of your comfort zone and bringing</w:t>
      </w:r>
      <w:r w:rsidRPr="008D72D4">
        <w:t xml:space="preserve"> you closer to your objective. </w:t>
      </w:r>
    </w:p>
    <w:p w14:paraId="678F07D4" w14:textId="31E23D98" w:rsidR="009F1431" w:rsidRPr="008D72D4" w:rsidRDefault="009F1431" w:rsidP="009F1431">
      <w:pPr>
        <w:pStyle w:val="Heading3"/>
        <w:rPr>
          <w:rStyle w:val="mntl-sc-block-subheadingtext"/>
          <w:b/>
        </w:rPr>
      </w:pPr>
      <w:r w:rsidRPr="008D72D4">
        <w:rPr>
          <w:rStyle w:val="mntl-sc-block-subheadingtext"/>
          <w:b/>
        </w:rPr>
        <w:t>Step 5: Develop the Strategy</w:t>
      </w:r>
    </w:p>
    <w:p w14:paraId="52ED52B9" w14:textId="3F2CCA5E" w:rsidR="008228BB" w:rsidRPr="008D72D4" w:rsidRDefault="002328B7" w:rsidP="008228BB">
      <w:r w:rsidRPr="008D72D4">
        <w:t xml:space="preserve">All this analysis will put forth an approach that will eventually fit your SWOT result.  </w:t>
      </w:r>
      <w:r w:rsidR="006C5E54" w:rsidRPr="008D72D4">
        <w:t>Y</w:t>
      </w:r>
      <w:r w:rsidRPr="008D72D4">
        <w:t xml:space="preserve">ou </w:t>
      </w:r>
      <w:r w:rsidR="006C5E54" w:rsidRPr="008D72D4">
        <w:t xml:space="preserve">could </w:t>
      </w:r>
      <w:r w:rsidRPr="008D72D4">
        <w:t xml:space="preserve">take your partner to a private place, </w:t>
      </w:r>
      <w:r w:rsidR="00BD00BF" w:rsidRPr="008D72D4">
        <w:t>make a little effort to decorate it to show that you care</w:t>
      </w:r>
      <w:r w:rsidR="006C5E54" w:rsidRPr="008D72D4">
        <w:t>.</w:t>
      </w:r>
      <w:r w:rsidR="00BD00BF" w:rsidRPr="008D72D4">
        <w:t xml:space="preserve"> </w:t>
      </w:r>
      <w:r w:rsidR="006C5E54" w:rsidRPr="008D72D4">
        <w:t>I</w:t>
      </w:r>
      <w:r w:rsidR="00BD00BF" w:rsidRPr="008D72D4">
        <w:t>f not all,</w:t>
      </w:r>
      <w:r w:rsidRPr="008D72D4">
        <w:t xml:space="preserve"> share your thoughts on one or </w:t>
      </w:r>
      <w:r w:rsidRPr="008D72D4">
        <w:lastRenderedPageBreak/>
        <w:t xml:space="preserve">two of the concerns they might have with you. </w:t>
      </w:r>
      <w:r w:rsidR="008228BB" w:rsidRPr="008D72D4">
        <w:t xml:space="preserve">Put all the pieces of the puzzle together where each threat narrows down your possibilities and each opportunity </w:t>
      </w:r>
      <w:proofErr w:type="gramStart"/>
      <w:r w:rsidR="008228BB" w:rsidRPr="008D72D4">
        <w:t>opens</w:t>
      </w:r>
      <w:proofErr w:type="gramEnd"/>
      <w:r w:rsidR="008228BB" w:rsidRPr="008D72D4">
        <w:t xml:space="preserve"> up a new path. </w:t>
      </w:r>
    </w:p>
    <w:p w14:paraId="4F61AE69" w14:textId="77777777" w:rsidR="002328B7" w:rsidRPr="008D72D4" w:rsidRDefault="002328B7" w:rsidP="002328B7"/>
    <w:p w14:paraId="5EF9C5A6" w14:textId="77777777" w:rsidR="009F1431" w:rsidRPr="008D72D4" w:rsidRDefault="009F1431" w:rsidP="009F1431">
      <w:pPr>
        <w:pStyle w:val="Heading2"/>
      </w:pPr>
      <w:r w:rsidRPr="008D72D4">
        <w:rPr>
          <w:rStyle w:val="mntl-sc-block-headingtext"/>
        </w:rPr>
        <w:t>Benefits of SWOT Analysis</w:t>
      </w:r>
    </w:p>
    <w:p w14:paraId="79AA1914" w14:textId="7787A9A5" w:rsidR="001B562D" w:rsidRPr="008D72D4" w:rsidRDefault="009F1431" w:rsidP="001B562D">
      <w:pPr>
        <w:pStyle w:val="Heading3"/>
        <w:rPr>
          <w:b/>
          <w:shd w:val="clear" w:color="auto" w:fill="FFFFFF"/>
        </w:rPr>
      </w:pPr>
      <w:r w:rsidRPr="008D72D4">
        <w:rPr>
          <w:b/>
          <w:shd w:val="clear" w:color="auto" w:fill="FFFFFF"/>
        </w:rPr>
        <w:t xml:space="preserve">SWOT analysis makes complex </w:t>
      </w:r>
      <w:r w:rsidR="00FA492F" w:rsidRPr="008D72D4">
        <w:rPr>
          <w:b/>
          <w:shd w:val="clear" w:color="auto" w:fill="FFFFFF"/>
        </w:rPr>
        <w:t>situations</w:t>
      </w:r>
      <w:r w:rsidRPr="008D72D4">
        <w:rPr>
          <w:b/>
          <w:shd w:val="clear" w:color="auto" w:fill="FFFFFF"/>
        </w:rPr>
        <w:t xml:space="preserve"> more manageable.</w:t>
      </w:r>
      <w:r w:rsidR="001B562D" w:rsidRPr="008D72D4">
        <w:rPr>
          <w:b/>
          <w:shd w:val="clear" w:color="auto" w:fill="FFFFFF"/>
        </w:rPr>
        <w:t xml:space="preserve"> </w:t>
      </w:r>
      <w:r w:rsidR="00FA492F" w:rsidRPr="008D72D4">
        <w:t>Your weaknesses can of</w:t>
      </w:r>
      <w:r w:rsidR="001B562D" w:rsidRPr="008D72D4">
        <w:t xml:space="preserve">ten demotivate you and make you feel intimidated. The SWOT analysis is a good way to sort through it and make it feel less complicated. </w:t>
      </w:r>
    </w:p>
    <w:p w14:paraId="7A61C1FF" w14:textId="2A840B97" w:rsidR="00BD00BF" w:rsidRPr="008D72D4" w:rsidRDefault="009F1431" w:rsidP="001B562D">
      <w:r w:rsidRPr="008D72D4">
        <w:rPr>
          <w:b/>
          <w:shd w:val="clear" w:color="auto" w:fill="FFFFFF"/>
        </w:rPr>
        <w:t>SWOT analysis requires external consider</w:t>
      </w:r>
      <w:r w:rsidR="00BD00BF" w:rsidRPr="008D72D4">
        <w:rPr>
          <w:b/>
          <w:shd w:val="clear" w:color="auto" w:fill="FFFFFF"/>
        </w:rPr>
        <w:t>ation</w:t>
      </w:r>
      <w:r w:rsidRPr="008D72D4">
        <w:rPr>
          <w:b/>
          <w:shd w:val="clear" w:color="auto" w:fill="FFFFFF"/>
        </w:rPr>
        <w:t>. </w:t>
      </w:r>
      <w:r w:rsidR="001B562D" w:rsidRPr="008D72D4">
        <w:rPr>
          <w:shd w:val="clear" w:color="auto" w:fill="FFFFFF"/>
        </w:rPr>
        <w:t xml:space="preserve">We are often so caught up in our own shortcomings </w:t>
      </w:r>
      <w:r w:rsidR="00BD00BF" w:rsidRPr="008D72D4">
        <w:rPr>
          <w:shd w:val="clear" w:color="auto" w:fill="FFFFFF"/>
        </w:rPr>
        <w:t xml:space="preserve">that </w:t>
      </w:r>
      <w:r w:rsidR="001B562D" w:rsidRPr="008D72D4">
        <w:rPr>
          <w:shd w:val="clear" w:color="auto" w:fill="FFFFFF"/>
        </w:rPr>
        <w:t>we fail to see what external hindrance may stop us from addressing our flaws. Maybe you need to work on that rather than yourself</w:t>
      </w:r>
      <w:r w:rsidR="00BD00BF" w:rsidRPr="008D72D4">
        <w:rPr>
          <w:shd w:val="clear" w:color="auto" w:fill="FFFFFF"/>
        </w:rPr>
        <w:t>;</w:t>
      </w:r>
      <w:r w:rsidR="001B562D" w:rsidRPr="008D72D4">
        <w:rPr>
          <w:shd w:val="clear" w:color="auto" w:fill="FFFFFF"/>
        </w:rPr>
        <w:t xml:space="preserve"> SWOT helps you identify these aspects. </w:t>
      </w:r>
    </w:p>
    <w:p w14:paraId="63E04E7A" w14:textId="2295D315" w:rsidR="00BD00BF" w:rsidRPr="008D72D4" w:rsidRDefault="006C5E54" w:rsidP="008D72D4">
      <w:pPr>
        <w:rPr>
          <w:shd w:val="clear" w:color="auto" w:fill="FFFFFF"/>
        </w:rPr>
      </w:pPr>
      <w:r w:rsidRPr="008D72D4">
        <w:rPr>
          <w:b/>
          <w:shd w:val="clear" w:color="auto" w:fill="FFFFFF"/>
        </w:rPr>
        <w:t>Almost every situation can fit a SWOT analysis.</w:t>
      </w:r>
      <w:r w:rsidR="001B562D" w:rsidRPr="008D72D4">
        <w:rPr>
          <w:b/>
          <w:shd w:val="clear" w:color="auto" w:fill="FFFFFF"/>
        </w:rPr>
        <w:t xml:space="preserve"> </w:t>
      </w:r>
      <w:r w:rsidR="001B562D" w:rsidRPr="008D72D4">
        <w:rPr>
          <w:shd w:val="clear" w:color="auto" w:fill="FFFFFF"/>
        </w:rPr>
        <w:t xml:space="preserve">While we have only discussed communication, </w:t>
      </w:r>
      <w:r w:rsidRPr="008D72D4">
        <w:rPr>
          <w:shd w:val="clear" w:color="auto" w:fill="FFFFFF"/>
        </w:rPr>
        <w:t xml:space="preserve">you can apply </w:t>
      </w:r>
      <w:r w:rsidR="001B562D" w:rsidRPr="008D72D4">
        <w:rPr>
          <w:shd w:val="clear" w:color="auto" w:fill="FFFFFF"/>
        </w:rPr>
        <w:t>SWOT analysis to any case</w:t>
      </w:r>
      <w:r w:rsidR="00BD00BF" w:rsidRPr="008D72D4">
        <w:rPr>
          <w:shd w:val="clear" w:color="auto" w:fill="FFFFFF"/>
        </w:rPr>
        <w:t>;</w:t>
      </w:r>
      <w:r w:rsidR="001B562D" w:rsidRPr="008D72D4">
        <w:rPr>
          <w:shd w:val="clear" w:color="auto" w:fill="FFFFFF"/>
        </w:rPr>
        <w:t xml:space="preserve"> for example</w:t>
      </w:r>
      <w:r w:rsidR="00BD00BF" w:rsidRPr="008D72D4">
        <w:rPr>
          <w:shd w:val="clear" w:color="auto" w:fill="FFFFFF"/>
        </w:rPr>
        <w:t>,</w:t>
      </w:r>
      <w:r w:rsidR="001B562D" w:rsidRPr="008D72D4">
        <w:rPr>
          <w:shd w:val="clear" w:color="auto" w:fill="FFFFFF"/>
        </w:rPr>
        <w:t xml:space="preserve"> you feel like you’re not religious enough. </w:t>
      </w:r>
    </w:p>
    <w:p w14:paraId="5DB2610C" w14:textId="7CF9D0EA" w:rsidR="009F1431" w:rsidRPr="008D72D4" w:rsidRDefault="001B562D" w:rsidP="00FA492F">
      <w:pPr>
        <w:pStyle w:val="Heading3"/>
        <w:rPr>
          <w:shd w:val="clear" w:color="auto" w:fill="FFFFFF"/>
        </w:rPr>
      </w:pPr>
      <w:r w:rsidRPr="008D72D4">
        <w:rPr>
          <w:shd w:val="clear" w:color="auto" w:fill="FFFFFF"/>
        </w:rPr>
        <w:lastRenderedPageBreak/>
        <w:t xml:space="preserve">Is it because you don’t </w:t>
      </w:r>
      <w:r w:rsidR="00BD00BF" w:rsidRPr="008D72D4">
        <w:rPr>
          <w:shd w:val="clear" w:color="auto" w:fill="FFFFFF"/>
        </w:rPr>
        <w:t xml:space="preserve">have </w:t>
      </w:r>
      <w:r w:rsidRPr="008D72D4">
        <w:rPr>
          <w:shd w:val="clear" w:color="auto" w:fill="FFFFFF"/>
        </w:rPr>
        <w:t>enough time to indulge in those practices</w:t>
      </w:r>
      <w:r w:rsidR="00BD00BF" w:rsidRPr="008D72D4">
        <w:rPr>
          <w:shd w:val="clear" w:color="auto" w:fill="FFFFFF"/>
        </w:rPr>
        <w:t>,</w:t>
      </w:r>
      <w:r w:rsidRPr="008D72D4">
        <w:rPr>
          <w:shd w:val="clear" w:color="auto" w:fill="FFFFFF"/>
        </w:rPr>
        <w:t xml:space="preserve"> or do you feel a lack of connection? SWOT can help you assess that. </w:t>
      </w:r>
    </w:p>
    <w:p w14:paraId="37CD358A" w14:textId="26BD6205" w:rsidR="009F1431" w:rsidRPr="008D72D4" w:rsidRDefault="009F1431" w:rsidP="00FA492F">
      <w:pPr>
        <w:pStyle w:val="Heading3"/>
      </w:pPr>
      <w:r w:rsidRPr="008D72D4">
        <w:rPr>
          <w:b/>
          <w:shd w:val="clear" w:color="auto" w:fill="FFFFFF"/>
        </w:rPr>
        <w:t xml:space="preserve"> SWOT analysis </w:t>
      </w:r>
      <w:r w:rsidR="001B562D" w:rsidRPr="008D72D4">
        <w:rPr>
          <w:b/>
          <w:shd w:val="clear" w:color="auto" w:fill="FFFFFF"/>
        </w:rPr>
        <w:t xml:space="preserve">costs you nothing </w:t>
      </w:r>
      <w:r w:rsidR="001B562D" w:rsidRPr="008D72D4">
        <w:rPr>
          <w:shd w:val="clear" w:color="auto" w:fill="FFFFFF"/>
        </w:rPr>
        <w:t xml:space="preserve">because you can do it yourself. It is a simple, personal activity that can give you an insightful assessment of your situation. </w:t>
      </w:r>
    </w:p>
    <w:p w14:paraId="735298CC" w14:textId="4F9B73F0" w:rsidR="00EB3B41" w:rsidRPr="008D72D4" w:rsidRDefault="00E33878" w:rsidP="00E74B75">
      <w:r w:rsidRPr="008D72D4">
        <w:t xml:space="preserve">Working on your shortcomings is always an iterative process and progressive if you direct it to be. </w:t>
      </w:r>
      <w:r w:rsidR="00BD00BF" w:rsidRPr="008D72D4">
        <w:t>Most</w:t>
      </w:r>
      <w:r w:rsidRPr="008D72D4">
        <w:t xml:space="preserve"> don’t have the liberty to experiment and err</w:t>
      </w:r>
      <w:r w:rsidR="00BD00BF" w:rsidRPr="008D72D4">
        <w:t>,</w:t>
      </w:r>
      <w:r w:rsidRPr="008D72D4">
        <w:t xml:space="preserve"> which often makes it quite difficult for us to work on our weaknesses while also keeping up with the rest. This is where your strengths back you up. While you work on your weaknesses, refine your strengths. This will </w:t>
      </w:r>
      <w:r w:rsidR="00BD00BF" w:rsidRPr="008D72D4">
        <w:t>keep you in your game and</w:t>
      </w:r>
      <w:r w:rsidRPr="008D72D4">
        <w:t xml:space="preserve"> help you be a better version of yourself. </w:t>
      </w:r>
    </w:p>
    <w:p w14:paraId="34F04A0B" w14:textId="5878CD7C" w:rsidR="00E33878" w:rsidRPr="008D72D4" w:rsidRDefault="00E33878" w:rsidP="00E74B75">
      <w:r w:rsidRPr="008D72D4">
        <w:t>Another thing about focusing on your strengths is that it’s your comfort zone</w:t>
      </w:r>
      <w:r w:rsidR="00BD00BF" w:rsidRPr="008D72D4">
        <w:t>,</w:t>
      </w:r>
      <w:r w:rsidRPr="008D72D4">
        <w:t xml:space="preserve"> so you’re bound to feel motivated and confident. As you gradually refine your strengths</w:t>
      </w:r>
      <w:r w:rsidR="00BD00BF" w:rsidRPr="008D72D4">
        <w:t>,</w:t>
      </w:r>
      <w:r w:rsidRPr="008D72D4">
        <w:t xml:space="preserve"> you will inadvertently learn how to convert your weaknesses into strengths. </w:t>
      </w:r>
      <w:r w:rsidR="003B1EE8" w:rsidRPr="008D72D4">
        <w:t xml:space="preserve">You don’t have to just get your strengths out of the red zone but polish them. </w:t>
      </w:r>
    </w:p>
    <w:p w14:paraId="6B929E3D" w14:textId="4F19FB50" w:rsidR="00BD00BF" w:rsidRPr="008D72D4" w:rsidRDefault="003B1EE8" w:rsidP="007C1F70">
      <w:r w:rsidRPr="008D72D4">
        <w:t xml:space="preserve">This begins with the analysis of how the said flaw </w:t>
      </w:r>
      <w:r w:rsidR="00BD00BF" w:rsidRPr="008D72D4">
        <w:t>hinders</w:t>
      </w:r>
      <w:r w:rsidRPr="008D72D4">
        <w:t xml:space="preserve"> your life. Assess how that weakness could change </w:t>
      </w:r>
      <w:r w:rsidRPr="008D72D4">
        <w:lastRenderedPageBreak/>
        <w:t xml:space="preserve">your life if it </w:t>
      </w:r>
      <w:r w:rsidR="00BD00BF" w:rsidRPr="008D72D4">
        <w:t xml:space="preserve">were </w:t>
      </w:r>
      <w:r w:rsidRPr="008D72D4">
        <w:t xml:space="preserve">your strength. Jot down some strong points and start from there. </w:t>
      </w:r>
    </w:p>
    <w:p w14:paraId="22034F3F" w14:textId="6F74B6B8" w:rsidR="003B1EE8" w:rsidRPr="00EB3B41" w:rsidRDefault="003B1EE8" w:rsidP="007C1F70">
      <w:r w:rsidRPr="008D72D4">
        <w:t>When you can visualize yourself in that alternative situation, it will automatically motivate you to work on it.</w:t>
      </w:r>
      <w:r>
        <w:t xml:space="preserve"> </w:t>
      </w:r>
    </w:p>
    <w:p w14:paraId="16A93795" w14:textId="4A5B936E" w:rsidR="009075AA" w:rsidRDefault="009075AA">
      <w:pPr>
        <w:widowControl/>
        <w:spacing w:before="0" w:after="160" w:line="259" w:lineRule="auto"/>
        <w:ind w:firstLine="0"/>
        <w:jc w:val="left"/>
      </w:pPr>
      <w:r>
        <w:br w:type="page"/>
      </w:r>
    </w:p>
    <w:p w14:paraId="28E6FAB3" w14:textId="77777777" w:rsidR="00370293" w:rsidRDefault="00370293" w:rsidP="00370293">
      <w:pPr>
        <w:pStyle w:val="Heading1"/>
      </w:pPr>
      <w:r>
        <w:lastRenderedPageBreak/>
        <w:t>Chapter 8</w:t>
      </w:r>
    </w:p>
    <w:p w14:paraId="402C6491" w14:textId="77777777" w:rsidR="00370293" w:rsidRDefault="00370293" w:rsidP="00370293">
      <w:pPr>
        <w:pStyle w:val="Heading1"/>
      </w:pPr>
      <w:r>
        <w:t>Inevitable Failures</w:t>
      </w:r>
    </w:p>
    <w:p w14:paraId="021AE9B8"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Failure is an unavoidable part of the human experience. No matter how carefully we plan, how diligently we work, or how lofty our ambitions may be, we will all face setbacks, disappointments, and shortcomings along the way. This is not a sign of weakness or a reflection of our inherent abilities – it is simply the natural consequence of pushing the boundaries of our knowledge and stepping outside the confines of our comfort zones.</w:t>
      </w:r>
    </w:p>
    <w:p w14:paraId="5D84DF8E"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Indeed, some of the most accomplished and celebrated individuals in history have built their success upon a foundation of past failures. Thomas Edison, for example, is famously quoted as saying, "I have not failed. I've just found 10,000 ways that won't work." This speaks to the idea that failure is not the antithesis of success but rather an integral part of the journey towards it.</w:t>
      </w:r>
    </w:p>
    <w:p w14:paraId="4D812EC4"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lastRenderedPageBreak/>
        <w:t>The sooner we can embrace this reality and reframe our relationship with failure, the sooner we can unlock its transformative potential.</w:t>
      </w:r>
    </w:p>
    <w:p w14:paraId="6FEC006C"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Reframing Failure as Feedback</w:t>
      </w:r>
    </w:p>
    <w:p w14:paraId="4BD92CAA"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When confronted with a setback or disappointment, our natural tendency is often to berate ourselves, question our abilities, and feel a deep sense of shame or inadequacy. But what if we were to shift our perspective and see failure not as a personal flaw but rather as invaluable feedback that can guide us toward growth and improvement?</w:t>
      </w:r>
    </w:p>
    <w:p w14:paraId="6593524B"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By approaching failure with curiosity and an open mind, we can extract the crucial lessons it has to offer. What did we learn about our strengths and weaknesses? How can we refine our strategy or approach? What </w:t>
      </w:r>
      <w:proofErr w:type="spellStart"/>
      <w:r w:rsidRPr="00672714">
        <w:rPr>
          <w:rFonts w:eastAsia="Times New Roman"/>
          <w:iCs w:val="0"/>
          <w:color w:val="000000"/>
        </w:rPr>
        <w:t>blindspots</w:t>
      </w:r>
      <w:proofErr w:type="spellEnd"/>
      <w:r w:rsidRPr="00672714">
        <w:rPr>
          <w:rFonts w:eastAsia="Times New Roman"/>
          <w:iCs w:val="0"/>
          <w:color w:val="000000"/>
        </w:rPr>
        <w:t xml:space="preserve"> were exposed that we need to address? These are the kinds of questions that can transform failure from a source of frustration into a catalyst for transformation.</w:t>
      </w:r>
    </w:p>
    <w:p w14:paraId="5FC8ED99"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Remember, failure is not the absence of success – it is merely the stepping stone towards it. The key is to cultivate a growth mindset that sees mistakes and shortcomings not as dead ends but as opportunities to expand our knowledge, develop </w:t>
      </w:r>
      <w:r w:rsidRPr="00672714">
        <w:rPr>
          <w:rFonts w:eastAsia="Times New Roman"/>
          <w:iCs w:val="0"/>
          <w:color w:val="000000"/>
        </w:rPr>
        <w:lastRenderedPageBreak/>
        <w:t>new skills, and ultimately become the best version of ourselves.</w:t>
      </w:r>
    </w:p>
    <w:p w14:paraId="3A4FE511"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Developing Resilience in the Face of Failure</w:t>
      </w:r>
    </w:p>
    <w:p w14:paraId="261398E4"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One of the most essential qualities for navigating the inevitable ups and downs of life is resilience – the ability to bounce back from setbacks, adapt to changing circumstances, and keep moving forward in the face of adversity.</w:t>
      </w:r>
    </w:p>
    <w:p w14:paraId="58DD22E4" w14:textId="77777777" w:rsidR="00370293" w:rsidRPr="00672714" w:rsidRDefault="00370293" w:rsidP="00370293">
      <w:pPr>
        <w:widowControl/>
        <w:ind w:firstLine="0"/>
        <w:rPr>
          <w:rFonts w:eastAsia="Times New Roman"/>
          <w:iCs w:val="0"/>
          <w:color w:val="000000"/>
        </w:rPr>
      </w:pPr>
      <w:r>
        <w:rPr>
          <w:rFonts w:eastAsia="Times New Roman"/>
          <w:iCs w:val="0"/>
          <w:color w:val="000000"/>
        </w:rPr>
        <w:t>B</w:t>
      </w:r>
      <w:r w:rsidRPr="00672714">
        <w:rPr>
          <w:rFonts w:eastAsia="Times New Roman"/>
          <w:iCs w:val="0"/>
          <w:color w:val="000000"/>
        </w:rPr>
        <w:t>y embracing failure as a natural part of the growth process and committing to the hard work of self-reflection and improvement, we can build the inner fortitude and emotional intelligence needed to weather any storm.</w:t>
      </w:r>
    </w:p>
    <w:p w14:paraId="36906A48"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This might involve practices like positive self-talk, seeking out supportive communities, or engaging in activities that nurture our physical and mental well-being. It may also require us to confront our deepest fears and insecurities, and to develop the courage to take calculated risks </w:t>
      </w:r>
      <w:r>
        <w:rPr>
          <w:rFonts w:eastAsia="Times New Roman"/>
          <w:iCs w:val="0"/>
          <w:color w:val="000000"/>
        </w:rPr>
        <w:t>when pursuing</w:t>
      </w:r>
      <w:r w:rsidRPr="00672714">
        <w:rPr>
          <w:rFonts w:eastAsia="Times New Roman"/>
          <w:iCs w:val="0"/>
          <w:color w:val="000000"/>
        </w:rPr>
        <w:t xml:space="preserve"> of our goals.</w:t>
      </w:r>
    </w:p>
    <w:p w14:paraId="5D4A23BF"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Ultimately, the more we can learn to view failure not as a threat to our self-worth but as a necessary step toward fulfillment and mastery, the more resilient and adaptable we </w:t>
      </w:r>
      <w:r w:rsidRPr="00672714">
        <w:rPr>
          <w:rFonts w:eastAsia="Times New Roman"/>
          <w:iCs w:val="0"/>
          <w:color w:val="000000"/>
        </w:rPr>
        <w:lastRenderedPageBreak/>
        <w:t>will become. This resilience will serve as the foundation for our greatest achievements and breakthroughs.</w:t>
      </w:r>
    </w:p>
    <w:p w14:paraId="004A3D31"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Embracing the Paradox of Personal Growth</w:t>
      </w:r>
    </w:p>
    <w:p w14:paraId="3B1A3C5F"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As we delve deeper into the topic of failure and its role in personal growth, it's important to acknowledge the inherent paradoxes and complexities that often arise.</w:t>
      </w:r>
    </w:p>
    <w:p w14:paraId="788ACB7F"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On the one hand, we may strive to cultivate qualities like confidence, discipline, and happiness—all of which seem like unequivocally positive traits. But these virtues exist on a spectrum, and an excess or imbalance of any one of them can quickly become a liability.</w:t>
      </w:r>
    </w:p>
    <w:p w14:paraId="7FADBE32"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For example, an overly confident individual may come across as arrogant or domineering, while a relentlessly disciplined person may struggle with rigidity and an inability to adapt. The pursuit of happiness, in particular, is fraught with paradox, as true fulfillment often requires the capacity to embrace the full range of human emotions, including sadness, anger, and fear.</w:t>
      </w:r>
    </w:p>
    <w:p w14:paraId="47667621"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This speaks to the idea that personal growth is rarely a linear or straightforward process. It's more akin to navigating a complex web of interconnected qualities, where </w:t>
      </w:r>
      <w:r w:rsidRPr="00672714">
        <w:rPr>
          <w:rFonts w:eastAsia="Times New Roman"/>
          <w:iCs w:val="0"/>
          <w:color w:val="000000"/>
        </w:rPr>
        <w:lastRenderedPageBreak/>
        <w:t>strengthening one aspect may require softening another. And it is in the embracing of this paradox – the ability to hold seemingly contradictory traits in creative tension – that we find the greatest opportunities for transformation.</w:t>
      </w:r>
    </w:p>
    <w:p w14:paraId="40CEB478"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By cultivating a nuanced understanding of our own growth process, we can learn to navigate the ups and downs with greater self-awareness, compassion, and a willingness to experiment and adapt. This, in turn, allows us to unlock our full potential and become the best versions of ourselves.</w:t>
      </w:r>
    </w:p>
    <w:p w14:paraId="54EE2952"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Failure as a Gateway to Authenticity</w:t>
      </w:r>
    </w:p>
    <w:p w14:paraId="4FB424CD"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Perhaps one of the most profound gifts that failure can offer us is the opportunity to strip away the layers of pretense and superficiality that often obscure our true selves.</w:t>
      </w:r>
    </w:p>
    <w:p w14:paraId="4CF4A988"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When the comfortable facades crumble, and we're left confronting our flaws, shortcomings, and areas of weakness, we're forced to confront the core of who we are – our values, our passions, and our deepest motivations. This clarity can be both unsettling and empowering, as it challenges us to align our lives more authentically with what truly matters to us.</w:t>
      </w:r>
    </w:p>
    <w:p w14:paraId="6118B72C" w14:textId="77777777" w:rsidR="00370293" w:rsidRPr="009D1CA8" w:rsidRDefault="00370293" w:rsidP="00370293">
      <w:pPr>
        <w:widowControl/>
        <w:ind w:firstLine="0"/>
        <w:rPr>
          <w:rFonts w:eastAsia="Times New Roman"/>
          <w:iCs w:val="0"/>
          <w:color w:val="000000"/>
        </w:rPr>
      </w:pPr>
      <w:r w:rsidRPr="00672714">
        <w:rPr>
          <w:rFonts w:eastAsia="Times New Roman"/>
          <w:iCs w:val="0"/>
          <w:color w:val="000000"/>
        </w:rPr>
        <w:lastRenderedPageBreak/>
        <w:t>We let go of the need to be perfect, to project an image of flawlessness, and instead become more comfortable with the messy, complex, and ever-evolving nature of our human experience.</w:t>
      </w:r>
    </w:p>
    <w:p w14:paraId="0C37FAFD"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Embracing the Fear of Failure</w:t>
      </w:r>
    </w:p>
    <w:p w14:paraId="5AA473E1"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One of the most common obstacles to personal growth and transformation is the fear of failure. This deeply ingrained human response is understandable—after all, the sting of disappointment, the bruised ego, and the feelings of inadequacy that can accompany failure are not pleasant experiences.</w:t>
      </w:r>
    </w:p>
    <w:p w14:paraId="71FE72E0"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Our instinct is often to avoid failure at all costs, to play it safe and stick to the familiar, well-trodden paths. But in doing so, we risk limiting our potential, stifling our creativity, and depriving ourselves of the invaluable lessons that failure has to offer.</w:t>
      </w:r>
    </w:p>
    <w:p w14:paraId="4989EA0B"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The truth is that failure is an inevitable part of the growth process. As we've explored in previous chapters, it is through our most challenging experiences that we often unlock the greatest opportunities for learning and self-discovery. The key is to reframe our relationship with failure, to see it not </w:t>
      </w:r>
      <w:r w:rsidRPr="00672714">
        <w:rPr>
          <w:rFonts w:eastAsia="Times New Roman"/>
          <w:iCs w:val="0"/>
          <w:color w:val="000000"/>
        </w:rPr>
        <w:lastRenderedPageBreak/>
        <w:t>as a source of shame or a reason to give up, but as a crucial stepping stone on the path to mastery.</w:t>
      </w:r>
    </w:p>
    <w:p w14:paraId="4AE48CC6"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When we approach failure with curiosity and an open mind, we open ourselves up to a world of possibility. We can ask ourselves: What can I learn from this experience? How can I use this as an opportunity to refine my approach, expand my knowledge, and become even stronger?</w:t>
      </w:r>
    </w:p>
    <w:p w14:paraId="3CF96D88"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This shift in mindset is not easy, as the fear of failure can be deeply rooted and hard to shake. But by cultivating resilience, self-compassion, and a willingness to take calculated risks, we can learn to befriend that fear rather than letting it hold us back.</w:t>
      </w:r>
    </w:p>
    <w:p w14:paraId="4D0127DE" w14:textId="71C19533" w:rsidR="006D6257" w:rsidRPr="006D6257" w:rsidRDefault="006D6257" w:rsidP="006D6257">
      <w:r w:rsidRPr="00FD1769">
        <w:t>After all, some of history's greatest innovators and leaders are famous precisely because of their ability to learn from their mistakes and keep pushing forward. Marie Curie, for instance, is quoted as saying, "Nothing in life is to be feared, it is only to be understood." Imagine if she had allowed the fear of failure to stop her from tinkering, experimenting, and relentlessly pursuing her vision.</w:t>
      </w:r>
      <w:r w:rsidR="000C4CDB">
        <w:t xml:space="preserve"> </w:t>
      </w:r>
    </w:p>
    <w:p w14:paraId="3EFAB262" w14:textId="23068AA2"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The key is to recognize that a healthy dose of fear is not a weakness but an essential part of the growth process. It keeps </w:t>
      </w:r>
      <w:r w:rsidRPr="00672714">
        <w:rPr>
          <w:rFonts w:eastAsia="Times New Roman"/>
          <w:iCs w:val="0"/>
          <w:color w:val="000000"/>
        </w:rPr>
        <w:lastRenderedPageBreak/>
        <w:t>us humble, drives us to prepare and plan thoroughly, and reminds us that the stakes matter. The challenge is to avoid letting that fear metastasize into debilitating anxiety or avoidance.</w:t>
      </w:r>
    </w:p>
    <w:p w14:paraId="329A3C49"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The Profound Lessons of Failure on the Path to Success</w:t>
      </w:r>
    </w:p>
    <w:p w14:paraId="62077876"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As we continue to explore the role of failure in personal growth and development, it's important to recognize the profound lessons that often emerge from our most challenging experiences. While the fear of failure can be paralyzing, the reality is that those who have achieved the greatest successes in life have all faced their fair share of setbacks, disappointments, and seemingly "failed" attempts along the way.</w:t>
      </w:r>
    </w:p>
    <w:p w14:paraId="53A52CB2"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What sets these individuals apart is not an absence of failure but rather their ability to extract valuable insights and lessons from their experiences. By approaching failure with a mindset of curiosity and self-discovery, they unlock a wellspring of transformative power that propels them forward.</w:t>
      </w:r>
    </w:p>
    <w:p w14:paraId="02B07CBD"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One of the primary lessons that failure teaches us is the importance of humility. When we experience the sting of </w:t>
      </w:r>
      <w:r w:rsidRPr="00672714">
        <w:rPr>
          <w:rFonts w:eastAsia="Times New Roman"/>
          <w:iCs w:val="0"/>
          <w:color w:val="000000"/>
        </w:rPr>
        <w:lastRenderedPageBreak/>
        <w:t>falling short of our goals or expectations, it has a way of puncturing our ego and reminding us of our limitations. This can be a profoundly humbling experience, but it's also an opportunity to cultivate greater self-awareness, empathy, and a willingness to ask for help when we need it.</w:t>
      </w:r>
    </w:p>
    <w:p w14:paraId="47AE0A7E"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Failure also has a way of stripping away the inessential, forcing us to confront the core of who we are and what truly matters to us. When the comfortable facades crumble, we're left with the raw materials of our authentic selves – our values, our passions, and our deepest motivations. This clarity can be a powerful catalyst for realigning our lives with what's most important.</w:t>
      </w:r>
    </w:p>
    <w:p w14:paraId="7AD56794"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Additionally, failure teaches us resilience, which is perhaps one of the most essential qualities for long-term success and fulfillment. When we experience a setback, we have a choice—we can either let it defeat us or dust ourselves off, learn from the experience, and try again with renewed determination. This ability to bounce back, to keep moving forward in the face of adversity, is what separates the truly great from the also-rans.</w:t>
      </w:r>
    </w:p>
    <w:p w14:paraId="67F38782"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Perhaps most importantly, </w:t>
      </w:r>
      <w:r>
        <w:rPr>
          <w:rFonts w:eastAsia="Times New Roman"/>
          <w:iCs w:val="0"/>
          <w:color w:val="000000"/>
        </w:rPr>
        <w:t>w</w:t>
      </w:r>
      <w:r w:rsidRPr="00672714">
        <w:rPr>
          <w:rFonts w:eastAsia="Times New Roman"/>
          <w:iCs w:val="0"/>
          <w:color w:val="000000"/>
        </w:rPr>
        <w:t xml:space="preserve">hen we're willing to reflect on our mistakes and shortcomings, we gain insights that simply </w:t>
      </w:r>
      <w:r w:rsidRPr="00672714">
        <w:rPr>
          <w:rFonts w:eastAsia="Times New Roman"/>
          <w:iCs w:val="0"/>
          <w:color w:val="000000"/>
        </w:rPr>
        <w:lastRenderedPageBreak/>
        <w:t>can't be accessed any other way. This allows us to course-correct, experiment with new approaches, and ultimately increase our chances of achieving our goals.</w:t>
      </w:r>
    </w:p>
    <w:p w14:paraId="04A2720D"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Indeed, some of the world's most successful individuals and organizations have built their triumphs on the foundation of past failures. Pixar, for example, credits much of its success to the lessons learned from its early misfires, like the box office flop "The Good Dinosaur." Similarly, J.K. Rowling has been open about the rejections and hardships she faced before the Harry Potter series became a global phenomenon.</w:t>
      </w:r>
    </w:p>
    <w:p w14:paraId="66FE1ECF"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The point is that failure is not something to be feared or avoided at all costs. Rather, it's an essential part of the growth and innovation process – a crucible that forges resilience, humility, and the kind of hard-earned wisdom that can't be acquired any other way.</w:t>
      </w:r>
    </w:p>
    <w:p w14:paraId="3DF0CCFB"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By embracing failure as a teacher rather than an enemy, we open ourselves up to a world of possibility. We become more willing to take calculated risks, experiment, and push the boundaries of what we thought was possible. In doing so, we unlock our true potential for greatness.</w:t>
      </w:r>
    </w:p>
    <w:p w14:paraId="59F49498" w14:textId="77777777" w:rsidR="00370293" w:rsidRPr="00672714" w:rsidRDefault="00370293" w:rsidP="00370293">
      <w:pPr>
        <w:widowControl/>
        <w:ind w:firstLine="0"/>
        <w:rPr>
          <w:rFonts w:eastAsia="Times New Roman"/>
          <w:b/>
          <w:bCs/>
          <w:iCs w:val="0"/>
          <w:color w:val="000000"/>
        </w:rPr>
      </w:pPr>
      <w:r w:rsidRPr="00672714">
        <w:rPr>
          <w:rFonts w:eastAsia="Times New Roman"/>
          <w:b/>
          <w:bCs/>
          <w:iCs w:val="0"/>
          <w:color w:val="000000"/>
        </w:rPr>
        <w:t>Unlocking the Lessons Within Failure</w:t>
      </w:r>
    </w:p>
    <w:p w14:paraId="16F57C23"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lastRenderedPageBreak/>
        <w:t xml:space="preserve">While it's clear that a shift in perspective around failure can yield immense benefits, the real power of this mindset lies in our ability to actually extract meaningful lessons from our setbacks and missteps. </w:t>
      </w:r>
    </w:p>
    <w:p w14:paraId="62A81A49"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Too often, we find ourselves mired in the emotional fallout of a failure, unable or unwilling to look beyond the sting of disappointment and the blow to our ego. We may feel ashamed, frustrated, or even tempted to simply give up and move on. But in these moments, we have the greatest opportunity for growth and self-discovery.</w:t>
      </w:r>
    </w:p>
    <w:p w14:paraId="66055EF9"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The key is to approach failure not as a dead end but as a rich and fertile ground for learning and improvement. Rather than simply berating ourselves for falling short, we must cultivate the willingness to pause, reflect, and ask ourselves profound questions: What went wrong? What did I learn about myself, my abilities, or my approach? How can I use this experience to refine my strategy and become even stronger?</w:t>
      </w:r>
    </w:p>
    <w:p w14:paraId="77196B58"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This kind of deep, honest self-reflection is not easy – it requires vulnerability, humility, and a genuine commitment to our own development. But this type of inquiry precisely </w:t>
      </w:r>
      <w:r w:rsidRPr="00672714">
        <w:rPr>
          <w:rFonts w:eastAsia="Times New Roman"/>
          <w:iCs w:val="0"/>
          <w:color w:val="000000"/>
        </w:rPr>
        <w:lastRenderedPageBreak/>
        <w:t>unlocks the true power of failure as a catalyst for transformation.</w:t>
      </w:r>
    </w:p>
    <w:p w14:paraId="2537F699" w14:textId="77777777" w:rsidR="00370293" w:rsidRPr="00931893" w:rsidRDefault="00370293" w:rsidP="00370293">
      <w:pPr>
        <w:ind w:firstLine="0"/>
      </w:pPr>
      <w:r w:rsidRPr="00931893">
        <w:t>When we're willing to work hard to learn from our failures, we open ourselves up to new possibilities. We may discover weaknesses or blind spots in our skills or decision-making that we didn't know about before. We might uncover limiting beliefs or habits that have been holding us back. Or we may find unexpected insights and creative solutions that could only come from facing the challenges of failure.</w:t>
      </w:r>
    </w:p>
    <w:p w14:paraId="6EFC0726"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The hard-earned wisdom we gain through struggle and adversity becomes an indelible part of our personal growth toolkit – something we can draw upon time and time again as we face new challenges and obstacles.</w:t>
      </w:r>
    </w:p>
    <w:p w14:paraId="55AB2627" w14:textId="77777777" w:rsidR="00370293" w:rsidRPr="00672714" w:rsidRDefault="00370293" w:rsidP="00370293">
      <w:pPr>
        <w:widowControl/>
        <w:ind w:firstLine="0"/>
        <w:rPr>
          <w:rFonts w:eastAsia="Times New Roman"/>
          <w:iCs w:val="0"/>
          <w:color w:val="000000"/>
        </w:rPr>
      </w:pPr>
      <w:r w:rsidRPr="00672714">
        <w:rPr>
          <w:rFonts w:eastAsia="Times New Roman"/>
          <w:iCs w:val="0"/>
          <w:color w:val="000000"/>
        </w:rPr>
        <w:t xml:space="preserve">This is not to say that the path is easy. Engaging with failure in this way requires a level of courage, honesty, and resilience that many of us have not yet fully cultivated. </w:t>
      </w:r>
    </w:p>
    <w:p w14:paraId="08D1218E" w14:textId="73729E48" w:rsidR="00943C8D" w:rsidRPr="00943C8D" w:rsidRDefault="00370293" w:rsidP="00370293">
      <w:pPr>
        <w:ind w:firstLine="0"/>
      </w:pPr>
      <w:r w:rsidRPr="00672714">
        <w:rPr>
          <w:rFonts w:eastAsia="Times New Roman"/>
          <w:iCs w:val="0"/>
          <w:color w:val="000000"/>
        </w:rPr>
        <w:t>But for those who are willing to make this journey. We also tap into a wellspring of creativity, innovation, and self-empowerment that can propel us toward the fulfillment of our deepest aspirations.</w:t>
      </w:r>
    </w:p>
    <w:sectPr w:rsidR="00943C8D" w:rsidRPr="00943C8D" w:rsidSect="003A1378">
      <w:footerReference w:type="even" r:id="rId14"/>
      <w:footerReference w:type="default" r:id="rId15"/>
      <w:pgSz w:w="9000" w:h="13320"/>
      <w:pgMar w:top="1756" w:right="1440" w:bottom="2160" w:left="180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74AA9" w14:textId="77777777" w:rsidR="001E012E" w:rsidRDefault="001E012E">
      <w:pPr>
        <w:spacing w:before="0" w:after="0" w:line="240" w:lineRule="auto"/>
      </w:pPr>
      <w:r>
        <w:separator/>
      </w:r>
    </w:p>
  </w:endnote>
  <w:endnote w:type="continuationSeparator" w:id="0">
    <w:p w14:paraId="4C0B8B31" w14:textId="77777777" w:rsidR="001E012E" w:rsidRDefault="001E01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953610"/>
      <w:docPartObj>
        <w:docPartGallery w:val="Page Numbers (Bottom of Page)"/>
        <w:docPartUnique/>
      </w:docPartObj>
    </w:sdtPr>
    <w:sdtEndPr>
      <w:rPr>
        <w:noProof/>
      </w:rPr>
    </w:sdtEndPr>
    <w:sdtContent>
      <w:p w14:paraId="739010F1" w14:textId="461D7943" w:rsidR="0059704D" w:rsidRDefault="0059704D" w:rsidP="003A1378">
        <w:pPr>
          <w:pStyle w:val="Footer"/>
          <w:ind w:firstLine="0"/>
          <w:jc w:val="center"/>
        </w:pPr>
        <w:r>
          <w:fldChar w:fldCharType="begin"/>
        </w:r>
        <w:r>
          <w:instrText xml:space="preserve"> PAGE   \* MERGEFORMAT </w:instrText>
        </w:r>
        <w:r>
          <w:fldChar w:fldCharType="separate"/>
        </w:r>
        <w:r w:rsidR="006C5E54">
          <w:rPr>
            <w:noProof/>
          </w:rPr>
          <w:t>viii</w:t>
        </w:r>
        <w:r>
          <w:rPr>
            <w:noProof/>
          </w:rPr>
          <w:fldChar w:fldCharType="end"/>
        </w:r>
      </w:p>
    </w:sdtContent>
  </w:sdt>
  <w:p w14:paraId="78E6F3D2" w14:textId="77777777" w:rsidR="0059704D" w:rsidRDefault="0059704D" w:rsidP="00742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83849"/>
      <w:docPartObj>
        <w:docPartGallery w:val="Page Numbers (Bottom of Page)"/>
        <w:docPartUnique/>
      </w:docPartObj>
    </w:sdtPr>
    <w:sdtEndPr>
      <w:rPr>
        <w:noProof/>
      </w:rPr>
    </w:sdtEndPr>
    <w:sdtContent>
      <w:p w14:paraId="4CF337A1" w14:textId="6E56AFA6" w:rsidR="0059704D" w:rsidRDefault="0059704D" w:rsidP="008A2BF5">
        <w:pPr>
          <w:pStyle w:val="Footer"/>
          <w:jc w:val="center"/>
        </w:pPr>
        <w:r>
          <w:fldChar w:fldCharType="begin"/>
        </w:r>
        <w:r>
          <w:instrText xml:space="preserve"> PAGE   \* MERGEFORMAT </w:instrText>
        </w:r>
        <w:r>
          <w:fldChar w:fldCharType="separate"/>
        </w:r>
        <w:r w:rsidR="006C5E54">
          <w:rPr>
            <w:noProof/>
          </w:rPr>
          <w:t>ix</w:t>
        </w:r>
        <w:r>
          <w:rPr>
            <w:noProof/>
          </w:rPr>
          <w:fldChar w:fldCharType="end"/>
        </w:r>
      </w:p>
    </w:sdtContent>
  </w:sdt>
  <w:p w14:paraId="29A9E8AB" w14:textId="77777777" w:rsidR="0059704D" w:rsidRDefault="0059704D" w:rsidP="00742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484E" w14:textId="77777777" w:rsidR="0059704D" w:rsidRDefault="0059704D" w:rsidP="00742F3B">
    <w:pPr>
      <w:pStyle w:val="Footer"/>
    </w:pPr>
  </w:p>
  <w:p w14:paraId="6503B3F9" w14:textId="77777777" w:rsidR="0059704D" w:rsidRDefault="0059704D" w:rsidP="00742F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259729"/>
      <w:docPartObj>
        <w:docPartGallery w:val="Page Numbers (Bottom of Page)"/>
        <w:docPartUnique/>
      </w:docPartObj>
    </w:sdtPr>
    <w:sdtEndPr>
      <w:rPr>
        <w:noProof/>
      </w:rPr>
    </w:sdtEndPr>
    <w:sdtContent>
      <w:p w14:paraId="07739896" w14:textId="1847C991"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0924"/>
      <w:docPartObj>
        <w:docPartGallery w:val="Page Numbers (Bottom of Page)"/>
        <w:docPartUnique/>
      </w:docPartObj>
    </w:sdtPr>
    <w:sdtEndPr>
      <w:rPr>
        <w:noProof/>
      </w:rPr>
    </w:sdtEndPr>
    <w:sdtContent>
      <w:p w14:paraId="483D114B" w14:textId="18F2791F"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97</w:t>
        </w:r>
        <w:r>
          <w:fldChar w:fldCharType="end"/>
        </w:r>
      </w:p>
    </w:sdtContent>
  </w:sdt>
  <w:p w14:paraId="69CD3A7E" w14:textId="77777777" w:rsidR="0059704D" w:rsidRDefault="0059704D" w:rsidP="00742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925DA" w14:textId="77777777" w:rsidR="001E012E" w:rsidRDefault="001E012E">
      <w:pPr>
        <w:spacing w:before="0" w:after="0" w:line="240" w:lineRule="auto"/>
      </w:pPr>
      <w:r>
        <w:separator/>
      </w:r>
    </w:p>
  </w:footnote>
  <w:footnote w:type="continuationSeparator" w:id="0">
    <w:p w14:paraId="5ABD2FCD" w14:textId="77777777" w:rsidR="001E012E" w:rsidRDefault="001E01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57A9" w14:textId="77777777" w:rsidR="0059704D" w:rsidRDefault="0059704D" w:rsidP="00912BD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C55D" w14:textId="77777777" w:rsidR="0059704D" w:rsidRPr="00995892" w:rsidRDefault="0059704D" w:rsidP="00742F3B">
    <w:pPr>
      <w:pStyle w:val="Header"/>
    </w:pPr>
  </w:p>
  <w:p w14:paraId="4EFC6D81" w14:textId="77777777" w:rsidR="0059704D" w:rsidRDefault="0059704D" w:rsidP="00742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BC42D2F2">
      <w:start w:val="1"/>
      <w:numFmt w:val="bullet"/>
      <w:lvlText w:val=""/>
      <w:lvlJc w:val="left"/>
      <w:pPr>
        <w:ind w:left="-1103" w:hanging="360"/>
      </w:pPr>
      <w:rPr>
        <w:rFonts w:ascii="Symbol" w:hAnsi="Symbol"/>
      </w:rPr>
    </w:lvl>
    <w:lvl w:ilvl="1" w:tplc="1A3CAECA">
      <w:start w:val="1"/>
      <w:numFmt w:val="bullet"/>
      <w:lvlText w:val="o"/>
      <w:lvlJc w:val="left"/>
      <w:pPr>
        <w:tabs>
          <w:tab w:val="num" w:pos="-383"/>
        </w:tabs>
        <w:ind w:left="-383" w:hanging="360"/>
      </w:pPr>
      <w:rPr>
        <w:rFonts w:ascii="Courier New" w:hAnsi="Courier New"/>
      </w:rPr>
    </w:lvl>
    <w:lvl w:ilvl="2" w:tplc="FAA077F8">
      <w:start w:val="1"/>
      <w:numFmt w:val="bullet"/>
      <w:lvlText w:val=""/>
      <w:lvlJc w:val="left"/>
      <w:pPr>
        <w:tabs>
          <w:tab w:val="num" w:pos="337"/>
        </w:tabs>
        <w:ind w:left="337" w:hanging="360"/>
      </w:pPr>
      <w:rPr>
        <w:rFonts w:ascii="Wingdings" w:hAnsi="Wingdings"/>
      </w:rPr>
    </w:lvl>
    <w:lvl w:ilvl="3" w:tplc="C6FEB324">
      <w:start w:val="1"/>
      <w:numFmt w:val="bullet"/>
      <w:lvlText w:val=""/>
      <w:lvlJc w:val="left"/>
      <w:pPr>
        <w:tabs>
          <w:tab w:val="num" w:pos="1057"/>
        </w:tabs>
        <w:ind w:left="1057" w:hanging="360"/>
      </w:pPr>
      <w:rPr>
        <w:rFonts w:ascii="Symbol" w:hAnsi="Symbol"/>
      </w:rPr>
    </w:lvl>
    <w:lvl w:ilvl="4" w:tplc="E1F40E12">
      <w:start w:val="1"/>
      <w:numFmt w:val="bullet"/>
      <w:lvlText w:val="o"/>
      <w:lvlJc w:val="left"/>
      <w:pPr>
        <w:tabs>
          <w:tab w:val="num" w:pos="1777"/>
        </w:tabs>
        <w:ind w:left="1777" w:hanging="360"/>
      </w:pPr>
      <w:rPr>
        <w:rFonts w:ascii="Courier New" w:hAnsi="Courier New"/>
      </w:rPr>
    </w:lvl>
    <w:lvl w:ilvl="5" w:tplc="479EF17A">
      <w:start w:val="1"/>
      <w:numFmt w:val="bullet"/>
      <w:lvlText w:val=""/>
      <w:lvlJc w:val="left"/>
      <w:pPr>
        <w:tabs>
          <w:tab w:val="num" w:pos="2497"/>
        </w:tabs>
        <w:ind w:left="2497" w:hanging="360"/>
      </w:pPr>
      <w:rPr>
        <w:rFonts w:ascii="Wingdings" w:hAnsi="Wingdings"/>
      </w:rPr>
    </w:lvl>
    <w:lvl w:ilvl="6" w:tplc="5E9282EA">
      <w:start w:val="1"/>
      <w:numFmt w:val="bullet"/>
      <w:lvlText w:val=""/>
      <w:lvlJc w:val="left"/>
      <w:pPr>
        <w:tabs>
          <w:tab w:val="num" w:pos="3217"/>
        </w:tabs>
        <w:ind w:left="3217" w:hanging="360"/>
      </w:pPr>
      <w:rPr>
        <w:rFonts w:ascii="Symbol" w:hAnsi="Symbol"/>
      </w:rPr>
    </w:lvl>
    <w:lvl w:ilvl="7" w:tplc="A968AB04">
      <w:start w:val="1"/>
      <w:numFmt w:val="bullet"/>
      <w:lvlText w:val="o"/>
      <w:lvlJc w:val="left"/>
      <w:pPr>
        <w:tabs>
          <w:tab w:val="num" w:pos="3937"/>
        </w:tabs>
        <w:ind w:left="3937" w:hanging="360"/>
      </w:pPr>
      <w:rPr>
        <w:rFonts w:ascii="Courier New" w:hAnsi="Courier New"/>
      </w:rPr>
    </w:lvl>
    <w:lvl w:ilvl="8" w:tplc="65F60CBA">
      <w:start w:val="1"/>
      <w:numFmt w:val="bullet"/>
      <w:lvlText w:val=""/>
      <w:lvlJc w:val="left"/>
      <w:pPr>
        <w:tabs>
          <w:tab w:val="num" w:pos="4657"/>
        </w:tabs>
        <w:ind w:left="4657" w:hanging="360"/>
      </w:pPr>
      <w:rPr>
        <w:rFonts w:ascii="Wingdings" w:hAnsi="Wingdings"/>
      </w:rPr>
    </w:lvl>
  </w:abstractNum>
  <w:abstractNum w:abstractNumId="1" w15:restartNumberingAfterBreak="0">
    <w:nsid w:val="00000002"/>
    <w:multiLevelType w:val="hybridMultilevel"/>
    <w:tmpl w:val="A9EC4416"/>
    <w:lvl w:ilvl="0" w:tplc="1534F0E2">
      <w:start w:val="1"/>
      <w:numFmt w:val="bullet"/>
      <w:lvlText w:val=""/>
      <w:lvlJc w:val="left"/>
      <w:pPr>
        <w:ind w:left="720" w:hanging="360"/>
      </w:pPr>
      <w:rPr>
        <w:rFonts w:ascii="Symbol" w:hAnsi="Symbol"/>
      </w:rPr>
    </w:lvl>
    <w:lvl w:ilvl="1" w:tplc="AC8AA66E">
      <w:start w:val="1"/>
      <w:numFmt w:val="bullet"/>
      <w:lvlText w:val="o"/>
      <w:lvlJc w:val="left"/>
      <w:pPr>
        <w:tabs>
          <w:tab w:val="num" w:pos="1440"/>
        </w:tabs>
        <w:ind w:left="1440" w:hanging="360"/>
      </w:pPr>
      <w:rPr>
        <w:rFonts w:ascii="Courier New" w:hAnsi="Courier New"/>
      </w:rPr>
    </w:lvl>
    <w:lvl w:ilvl="2" w:tplc="38EE734C">
      <w:start w:val="1"/>
      <w:numFmt w:val="bullet"/>
      <w:lvlText w:val=""/>
      <w:lvlJc w:val="left"/>
      <w:pPr>
        <w:tabs>
          <w:tab w:val="num" w:pos="2160"/>
        </w:tabs>
        <w:ind w:left="2160" w:hanging="360"/>
      </w:pPr>
      <w:rPr>
        <w:rFonts w:ascii="Wingdings" w:hAnsi="Wingdings"/>
      </w:rPr>
    </w:lvl>
    <w:lvl w:ilvl="3" w:tplc="A57E6B48">
      <w:start w:val="1"/>
      <w:numFmt w:val="bullet"/>
      <w:lvlText w:val=""/>
      <w:lvlJc w:val="left"/>
      <w:pPr>
        <w:tabs>
          <w:tab w:val="num" w:pos="2880"/>
        </w:tabs>
        <w:ind w:left="2880" w:hanging="360"/>
      </w:pPr>
      <w:rPr>
        <w:rFonts w:ascii="Symbol" w:hAnsi="Symbol"/>
      </w:rPr>
    </w:lvl>
    <w:lvl w:ilvl="4" w:tplc="0E289144">
      <w:start w:val="1"/>
      <w:numFmt w:val="bullet"/>
      <w:lvlText w:val="o"/>
      <w:lvlJc w:val="left"/>
      <w:pPr>
        <w:tabs>
          <w:tab w:val="num" w:pos="3600"/>
        </w:tabs>
        <w:ind w:left="3600" w:hanging="360"/>
      </w:pPr>
      <w:rPr>
        <w:rFonts w:ascii="Courier New" w:hAnsi="Courier New"/>
      </w:rPr>
    </w:lvl>
    <w:lvl w:ilvl="5" w:tplc="86CCC6F0">
      <w:start w:val="1"/>
      <w:numFmt w:val="bullet"/>
      <w:lvlText w:val=""/>
      <w:lvlJc w:val="left"/>
      <w:pPr>
        <w:tabs>
          <w:tab w:val="num" w:pos="4320"/>
        </w:tabs>
        <w:ind w:left="4320" w:hanging="360"/>
      </w:pPr>
      <w:rPr>
        <w:rFonts w:ascii="Wingdings" w:hAnsi="Wingdings"/>
      </w:rPr>
    </w:lvl>
    <w:lvl w:ilvl="6" w:tplc="7AEE9296">
      <w:start w:val="1"/>
      <w:numFmt w:val="bullet"/>
      <w:lvlText w:val=""/>
      <w:lvlJc w:val="left"/>
      <w:pPr>
        <w:tabs>
          <w:tab w:val="num" w:pos="5040"/>
        </w:tabs>
        <w:ind w:left="5040" w:hanging="360"/>
      </w:pPr>
      <w:rPr>
        <w:rFonts w:ascii="Symbol" w:hAnsi="Symbol"/>
      </w:rPr>
    </w:lvl>
    <w:lvl w:ilvl="7" w:tplc="02F23612">
      <w:start w:val="1"/>
      <w:numFmt w:val="bullet"/>
      <w:lvlText w:val="o"/>
      <w:lvlJc w:val="left"/>
      <w:pPr>
        <w:tabs>
          <w:tab w:val="num" w:pos="5760"/>
        </w:tabs>
        <w:ind w:left="5760" w:hanging="360"/>
      </w:pPr>
      <w:rPr>
        <w:rFonts w:ascii="Courier New" w:hAnsi="Courier New"/>
      </w:rPr>
    </w:lvl>
    <w:lvl w:ilvl="8" w:tplc="D346A39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D148690">
      <w:start w:val="1"/>
      <w:numFmt w:val="bullet"/>
      <w:lvlText w:val=""/>
      <w:lvlJc w:val="left"/>
      <w:pPr>
        <w:ind w:left="720" w:hanging="360"/>
      </w:pPr>
      <w:rPr>
        <w:rFonts w:ascii="Symbol" w:hAnsi="Symbol"/>
      </w:rPr>
    </w:lvl>
    <w:lvl w:ilvl="1" w:tplc="AC2482B0">
      <w:start w:val="1"/>
      <w:numFmt w:val="bullet"/>
      <w:lvlText w:val="o"/>
      <w:lvlJc w:val="left"/>
      <w:pPr>
        <w:tabs>
          <w:tab w:val="num" w:pos="1440"/>
        </w:tabs>
        <w:ind w:left="1440" w:hanging="360"/>
      </w:pPr>
      <w:rPr>
        <w:rFonts w:ascii="Courier New" w:hAnsi="Courier New"/>
      </w:rPr>
    </w:lvl>
    <w:lvl w:ilvl="2" w:tplc="39DC0474">
      <w:start w:val="1"/>
      <w:numFmt w:val="bullet"/>
      <w:lvlText w:val=""/>
      <w:lvlJc w:val="left"/>
      <w:pPr>
        <w:tabs>
          <w:tab w:val="num" w:pos="2160"/>
        </w:tabs>
        <w:ind w:left="2160" w:hanging="360"/>
      </w:pPr>
      <w:rPr>
        <w:rFonts w:ascii="Wingdings" w:hAnsi="Wingdings"/>
      </w:rPr>
    </w:lvl>
    <w:lvl w:ilvl="3" w:tplc="59488C8E">
      <w:start w:val="1"/>
      <w:numFmt w:val="bullet"/>
      <w:lvlText w:val=""/>
      <w:lvlJc w:val="left"/>
      <w:pPr>
        <w:tabs>
          <w:tab w:val="num" w:pos="2880"/>
        </w:tabs>
        <w:ind w:left="2880" w:hanging="360"/>
      </w:pPr>
      <w:rPr>
        <w:rFonts w:ascii="Symbol" w:hAnsi="Symbol"/>
      </w:rPr>
    </w:lvl>
    <w:lvl w:ilvl="4" w:tplc="994A1F84">
      <w:start w:val="1"/>
      <w:numFmt w:val="bullet"/>
      <w:lvlText w:val="o"/>
      <w:lvlJc w:val="left"/>
      <w:pPr>
        <w:tabs>
          <w:tab w:val="num" w:pos="3600"/>
        </w:tabs>
        <w:ind w:left="3600" w:hanging="360"/>
      </w:pPr>
      <w:rPr>
        <w:rFonts w:ascii="Courier New" w:hAnsi="Courier New"/>
      </w:rPr>
    </w:lvl>
    <w:lvl w:ilvl="5" w:tplc="7C903CD4">
      <w:start w:val="1"/>
      <w:numFmt w:val="bullet"/>
      <w:lvlText w:val=""/>
      <w:lvlJc w:val="left"/>
      <w:pPr>
        <w:tabs>
          <w:tab w:val="num" w:pos="4320"/>
        </w:tabs>
        <w:ind w:left="4320" w:hanging="360"/>
      </w:pPr>
      <w:rPr>
        <w:rFonts w:ascii="Wingdings" w:hAnsi="Wingdings"/>
      </w:rPr>
    </w:lvl>
    <w:lvl w:ilvl="6" w:tplc="15F48F62">
      <w:start w:val="1"/>
      <w:numFmt w:val="bullet"/>
      <w:lvlText w:val=""/>
      <w:lvlJc w:val="left"/>
      <w:pPr>
        <w:tabs>
          <w:tab w:val="num" w:pos="5040"/>
        </w:tabs>
        <w:ind w:left="5040" w:hanging="360"/>
      </w:pPr>
      <w:rPr>
        <w:rFonts w:ascii="Symbol" w:hAnsi="Symbol"/>
      </w:rPr>
    </w:lvl>
    <w:lvl w:ilvl="7" w:tplc="2B5A7C3E">
      <w:start w:val="1"/>
      <w:numFmt w:val="bullet"/>
      <w:lvlText w:val="o"/>
      <w:lvlJc w:val="left"/>
      <w:pPr>
        <w:tabs>
          <w:tab w:val="num" w:pos="5760"/>
        </w:tabs>
        <w:ind w:left="5760" w:hanging="360"/>
      </w:pPr>
      <w:rPr>
        <w:rFonts w:ascii="Courier New" w:hAnsi="Courier New"/>
      </w:rPr>
    </w:lvl>
    <w:lvl w:ilvl="8" w:tplc="FE0A938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EAEA0D0">
      <w:start w:val="1"/>
      <w:numFmt w:val="bullet"/>
      <w:lvlText w:val=""/>
      <w:lvlJc w:val="left"/>
      <w:pPr>
        <w:ind w:left="720" w:hanging="360"/>
      </w:pPr>
      <w:rPr>
        <w:rFonts w:ascii="Symbol" w:hAnsi="Symbol"/>
      </w:rPr>
    </w:lvl>
    <w:lvl w:ilvl="1" w:tplc="BA9A3FD4">
      <w:start w:val="1"/>
      <w:numFmt w:val="bullet"/>
      <w:lvlText w:val="o"/>
      <w:lvlJc w:val="left"/>
      <w:pPr>
        <w:tabs>
          <w:tab w:val="num" w:pos="1440"/>
        </w:tabs>
        <w:ind w:left="1440" w:hanging="360"/>
      </w:pPr>
      <w:rPr>
        <w:rFonts w:ascii="Courier New" w:hAnsi="Courier New"/>
      </w:rPr>
    </w:lvl>
    <w:lvl w:ilvl="2" w:tplc="F63AA79E">
      <w:start w:val="1"/>
      <w:numFmt w:val="bullet"/>
      <w:lvlText w:val=""/>
      <w:lvlJc w:val="left"/>
      <w:pPr>
        <w:tabs>
          <w:tab w:val="num" w:pos="2160"/>
        </w:tabs>
        <w:ind w:left="2160" w:hanging="360"/>
      </w:pPr>
      <w:rPr>
        <w:rFonts w:ascii="Wingdings" w:hAnsi="Wingdings"/>
      </w:rPr>
    </w:lvl>
    <w:lvl w:ilvl="3" w:tplc="C63EDF26">
      <w:start w:val="1"/>
      <w:numFmt w:val="bullet"/>
      <w:lvlText w:val=""/>
      <w:lvlJc w:val="left"/>
      <w:pPr>
        <w:tabs>
          <w:tab w:val="num" w:pos="2880"/>
        </w:tabs>
        <w:ind w:left="2880" w:hanging="360"/>
      </w:pPr>
      <w:rPr>
        <w:rFonts w:ascii="Symbol" w:hAnsi="Symbol"/>
      </w:rPr>
    </w:lvl>
    <w:lvl w:ilvl="4" w:tplc="66089A1A">
      <w:start w:val="1"/>
      <w:numFmt w:val="bullet"/>
      <w:lvlText w:val="o"/>
      <w:lvlJc w:val="left"/>
      <w:pPr>
        <w:tabs>
          <w:tab w:val="num" w:pos="3600"/>
        </w:tabs>
        <w:ind w:left="3600" w:hanging="360"/>
      </w:pPr>
      <w:rPr>
        <w:rFonts w:ascii="Courier New" w:hAnsi="Courier New"/>
      </w:rPr>
    </w:lvl>
    <w:lvl w:ilvl="5" w:tplc="77FC71D4">
      <w:start w:val="1"/>
      <w:numFmt w:val="bullet"/>
      <w:lvlText w:val=""/>
      <w:lvlJc w:val="left"/>
      <w:pPr>
        <w:tabs>
          <w:tab w:val="num" w:pos="4320"/>
        </w:tabs>
        <w:ind w:left="4320" w:hanging="360"/>
      </w:pPr>
      <w:rPr>
        <w:rFonts w:ascii="Wingdings" w:hAnsi="Wingdings"/>
      </w:rPr>
    </w:lvl>
    <w:lvl w:ilvl="6" w:tplc="3A16CB48">
      <w:start w:val="1"/>
      <w:numFmt w:val="bullet"/>
      <w:lvlText w:val=""/>
      <w:lvlJc w:val="left"/>
      <w:pPr>
        <w:tabs>
          <w:tab w:val="num" w:pos="5040"/>
        </w:tabs>
        <w:ind w:left="5040" w:hanging="360"/>
      </w:pPr>
      <w:rPr>
        <w:rFonts w:ascii="Symbol" w:hAnsi="Symbol"/>
      </w:rPr>
    </w:lvl>
    <w:lvl w:ilvl="7" w:tplc="0E4CE1DE">
      <w:start w:val="1"/>
      <w:numFmt w:val="bullet"/>
      <w:lvlText w:val="o"/>
      <w:lvlJc w:val="left"/>
      <w:pPr>
        <w:tabs>
          <w:tab w:val="num" w:pos="5760"/>
        </w:tabs>
        <w:ind w:left="5760" w:hanging="360"/>
      </w:pPr>
      <w:rPr>
        <w:rFonts w:ascii="Courier New" w:hAnsi="Courier New"/>
      </w:rPr>
    </w:lvl>
    <w:lvl w:ilvl="8" w:tplc="A8206566">
      <w:start w:val="1"/>
      <w:numFmt w:val="bullet"/>
      <w:lvlText w:val=""/>
      <w:lvlJc w:val="left"/>
      <w:pPr>
        <w:tabs>
          <w:tab w:val="num" w:pos="6480"/>
        </w:tabs>
        <w:ind w:left="6480" w:hanging="360"/>
      </w:pPr>
      <w:rPr>
        <w:rFonts w:ascii="Wingdings" w:hAnsi="Wingdings"/>
      </w:rPr>
    </w:lvl>
  </w:abstractNum>
  <w:abstractNum w:abstractNumId="4" w15:restartNumberingAfterBreak="0">
    <w:nsid w:val="009F152A"/>
    <w:multiLevelType w:val="hybridMultilevel"/>
    <w:tmpl w:val="3300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52501A"/>
    <w:multiLevelType w:val="hybridMultilevel"/>
    <w:tmpl w:val="394A4620"/>
    <w:lvl w:ilvl="0" w:tplc="CF3836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18F0047"/>
    <w:multiLevelType w:val="hybridMultilevel"/>
    <w:tmpl w:val="4FE8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08421E"/>
    <w:multiLevelType w:val="hybridMultilevel"/>
    <w:tmpl w:val="B62C5AF6"/>
    <w:lvl w:ilvl="0" w:tplc="456E1DF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9DB4AE9"/>
    <w:multiLevelType w:val="hybridMultilevel"/>
    <w:tmpl w:val="1FB8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F3FCA"/>
    <w:multiLevelType w:val="hybridMultilevel"/>
    <w:tmpl w:val="D648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D42170"/>
    <w:multiLevelType w:val="hybridMultilevel"/>
    <w:tmpl w:val="DDC2FDD2"/>
    <w:lvl w:ilvl="0" w:tplc="E5966F40">
      <w:start w:val="1"/>
      <w:numFmt w:val="bullet"/>
      <w:lvlText w:val=""/>
      <w:lvlJc w:val="left"/>
      <w:pPr>
        <w:ind w:left="1440" w:hanging="360"/>
      </w:pPr>
      <w:rPr>
        <w:rFonts w:ascii="Symbol" w:hAnsi="Symbol" w:hint="default"/>
      </w:rPr>
    </w:lvl>
    <w:lvl w:ilvl="1" w:tplc="65FC0E5A" w:tentative="1">
      <w:start w:val="1"/>
      <w:numFmt w:val="bullet"/>
      <w:lvlText w:val="o"/>
      <w:lvlJc w:val="left"/>
      <w:pPr>
        <w:ind w:left="2160" w:hanging="360"/>
      </w:pPr>
      <w:rPr>
        <w:rFonts w:ascii="Courier New" w:hAnsi="Courier New" w:cs="Courier New" w:hint="default"/>
      </w:rPr>
    </w:lvl>
    <w:lvl w:ilvl="2" w:tplc="CE729166" w:tentative="1">
      <w:start w:val="1"/>
      <w:numFmt w:val="bullet"/>
      <w:lvlText w:val=""/>
      <w:lvlJc w:val="left"/>
      <w:pPr>
        <w:ind w:left="2880" w:hanging="360"/>
      </w:pPr>
      <w:rPr>
        <w:rFonts w:ascii="Wingdings" w:hAnsi="Wingdings" w:hint="default"/>
      </w:rPr>
    </w:lvl>
    <w:lvl w:ilvl="3" w:tplc="9B7EB3EC" w:tentative="1">
      <w:start w:val="1"/>
      <w:numFmt w:val="bullet"/>
      <w:lvlText w:val=""/>
      <w:lvlJc w:val="left"/>
      <w:pPr>
        <w:ind w:left="3600" w:hanging="360"/>
      </w:pPr>
      <w:rPr>
        <w:rFonts w:ascii="Symbol" w:hAnsi="Symbol" w:hint="default"/>
      </w:rPr>
    </w:lvl>
    <w:lvl w:ilvl="4" w:tplc="D2187718" w:tentative="1">
      <w:start w:val="1"/>
      <w:numFmt w:val="bullet"/>
      <w:lvlText w:val="o"/>
      <w:lvlJc w:val="left"/>
      <w:pPr>
        <w:ind w:left="4320" w:hanging="360"/>
      </w:pPr>
      <w:rPr>
        <w:rFonts w:ascii="Courier New" w:hAnsi="Courier New" w:cs="Courier New" w:hint="default"/>
      </w:rPr>
    </w:lvl>
    <w:lvl w:ilvl="5" w:tplc="6BCC0324" w:tentative="1">
      <w:start w:val="1"/>
      <w:numFmt w:val="bullet"/>
      <w:lvlText w:val=""/>
      <w:lvlJc w:val="left"/>
      <w:pPr>
        <w:ind w:left="5040" w:hanging="360"/>
      </w:pPr>
      <w:rPr>
        <w:rFonts w:ascii="Wingdings" w:hAnsi="Wingdings" w:hint="default"/>
      </w:rPr>
    </w:lvl>
    <w:lvl w:ilvl="6" w:tplc="CC126DA0" w:tentative="1">
      <w:start w:val="1"/>
      <w:numFmt w:val="bullet"/>
      <w:lvlText w:val=""/>
      <w:lvlJc w:val="left"/>
      <w:pPr>
        <w:ind w:left="5760" w:hanging="360"/>
      </w:pPr>
      <w:rPr>
        <w:rFonts w:ascii="Symbol" w:hAnsi="Symbol" w:hint="default"/>
      </w:rPr>
    </w:lvl>
    <w:lvl w:ilvl="7" w:tplc="F39EA960" w:tentative="1">
      <w:start w:val="1"/>
      <w:numFmt w:val="bullet"/>
      <w:lvlText w:val="o"/>
      <w:lvlJc w:val="left"/>
      <w:pPr>
        <w:ind w:left="6480" w:hanging="360"/>
      </w:pPr>
      <w:rPr>
        <w:rFonts w:ascii="Courier New" w:hAnsi="Courier New" w:cs="Courier New" w:hint="default"/>
      </w:rPr>
    </w:lvl>
    <w:lvl w:ilvl="8" w:tplc="68144EDE" w:tentative="1">
      <w:start w:val="1"/>
      <w:numFmt w:val="bullet"/>
      <w:lvlText w:val=""/>
      <w:lvlJc w:val="left"/>
      <w:pPr>
        <w:ind w:left="7200" w:hanging="360"/>
      </w:pPr>
      <w:rPr>
        <w:rFonts w:ascii="Wingdings" w:hAnsi="Wingdings" w:hint="default"/>
      </w:rPr>
    </w:lvl>
  </w:abstractNum>
  <w:abstractNum w:abstractNumId="11" w15:restartNumberingAfterBreak="0">
    <w:nsid w:val="139916B4"/>
    <w:multiLevelType w:val="hybridMultilevel"/>
    <w:tmpl w:val="6B589B30"/>
    <w:lvl w:ilvl="0" w:tplc="04090019">
      <w:start w:val="1"/>
      <w:numFmt w:val="lowerLetter"/>
      <w:lvlText w:val="%1."/>
      <w:lvlJc w:val="left"/>
      <w:pPr>
        <w:ind w:left="1636" w:hanging="360"/>
      </w:pPr>
      <w:rPr>
        <w:rFont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12" w15:restartNumberingAfterBreak="0">
    <w:nsid w:val="144300AA"/>
    <w:multiLevelType w:val="hybridMultilevel"/>
    <w:tmpl w:val="6FB846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B2A466A"/>
    <w:multiLevelType w:val="hybridMultilevel"/>
    <w:tmpl w:val="F490E8E4"/>
    <w:lvl w:ilvl="0" w:tplc="49AE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F43F5B"/>
    <w:multiLevelType w:val="hybridMultilevel"/>
    <w:tmpl w:val="917A6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2B46CF"/>
    <w:multiLevelType w:val="hybridMultilevel"/>
    <w:tmpl w:val="82FC7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197299"/>
    <w:multiLevelType w:val="hybridMultilevel"/>
    <w:tmpl w:val="44DE71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C224E7"/>
    <w:multiLevelType w:val="hybridMultilevel"/>
    <w:tmpl w:val="B0ECC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F04793"/>
    <w:multiLevelType w:val="hybridMultilevel"/>
    <w:tmpl w:val="82E65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8F28AD"/>
    <w:multiLevelType w:val="hybridMultilevel"/>
    <w:tmpl w:val="540242AC"/>
    <w:lvl w:ilvl="0" w:tplc="8E62ED4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400539B3"/>
    <w:multiLevelType w:val="hybridMultilevel"/>
    <w:tmpl w:val="AF060D16"/>
    <w:lvl w:ilvl="0" w:tplc="0409000D">
      <w:start w:val="1"/>
      <w:numFmt w:val="bullet"/>
      <w:lvlText w:val=""/>
      <w:lvlJc w:val="left"/>
      <w:pPr>
        <w:ind w:left="1919" w:hanging="360"/>
      </w:pPr>
      <w:rPr>
        <w:rFonts w:ascii="Wingdings" w:hAnsi="Wingdings"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21" w15:restartNumberingAfterBreak="0">
    <w:nsid w:val="4453732A"/>
    <w:multiLevelType w:val="hybridMultilevel"/>
    <w:tmpl w:val="C564FE9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0622BF"/>
    <w:multiLevelType w:val="hybridMultilevel"/>
    <w:tmpl w:val="D098E282"/>
    <w:lvl w:ilvl="0" w:tplc="03007AF6">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3" w15:restartNumberingAfterBreak="0">
    <w:nsid w:val="4B4F5310"/>
    <w:multiLevelType w:val="hybridMultilevel"/>
    <w:tmpl w:val="C37C1E1E"/>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4" w15:restartNumberingAfterBreak="0">
    <w:nsid w:val="4C023A33"/>
    <w:multiLevelType w:val="multilevel"/>
    <w:tmpl w:val="F4B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D3179"/>
    <w:multiLevelType w:val="hybridMultilevel"/>
    <w:tmpl w:val="56F469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8A92399"/>
    <w:multiLevelType w:val="hybridMultilevel"/>
    <w:tmpl w:val="E0BABF9A"/>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7" w15:restartNumberingAfterBreak="0">
    <w:nsid w:val="5CF6105A"/>
    <w:multiLevelType w:val="hybridMultilevel"/>
    <w:tmpl w:val="E4BCC584"/>
    <w:lvl w:ilvl="0" w:tplc="BF3286AA">
      <w:start w:val="1"/>
      <w:numFmt w:val="bullet"/>
      <w:lvlText w:val=""/>
      <w:lvlJc w:val="left"/>
      <w:pPr>
        <w:ind w:left="720" w:hanging="360"/>
      </w:pPr>
      <w:rPr>
        <w:rFonts w:ascii="Symbol" w:hAnsi="Symbol" w:hint="default"/>
      </w:rPr>
    </w:lvl>
    <w:lvl w:ilvl="1" w:tplc="86C0117A" w:tentative="1">
      <w:start w:val="1"/>
      <w:numFmt w:val="bullet"/>
      <w:lvlText w:val="o"/>
      <w:lvlJc w:val="left"/>
      <w:pPr>
        <w:ind w:left="1440" w:hanging="360"/>
      </w:pPr>
      <w:rPr>
        <w:rFonts w:ascii="Courier New" w:hAnsi="Courier New" w:cs="Courier New" w:hint="default"/>
      </w:rPr>
    </w:lvl>
    <w:lvl w:ilvl="2" w:tplc="B8A2A878" w:tentative="1">
      <w:start w:val="1"/>
      <w:numFmt w:val="bullet"/>
      <w:lvlText w:val=""/>
      <w:lvlJc w:val="left"/>
      <w:pPr>
        <w:ind w:left="2160" w:hanging="360"/>
      </w:pPr>
      <w:rPr>
        <w:rFonts w:ascii="Wingdings" w:hAnsi="Wingdings" w:hint="default"/>
      </w:rPr>
    </w:lvl>
    <w:lvl w:ilvl="3" w:tplc="B298FDDE" w:tentative="1">
      <w:start w:val="1"/>
      <w:numFmt w:val="bullet"/>
      <w:lvlText w:val=""/>
      <w:lvlJc w:val="left"/>
      <w:pPr>
        <w:ind w:left="2880" w:hanging="360"/>
      </w:pPr>
      <w:rPr>
        <w:rFonts w:ascii="Symbol" w:hAnsi="Symbol" w:hint="default"/>
      </w:rPr>
    </w:lvl>
    <w:lvl w:ilvl="4" w:tplc="BB146D08" w:tentative="1">
      <w:start w:val="1"/>
      <w:numFmt w:val="bullet"/>
      <w:lvlText w:val="o"/>
      <w:lvlJc w:val="left"/>
      <w:pPr>
        <w:ind w:left="3600" w:hanging="360"/>
      </w:pPr>
      <w:rPr>
        <w:rFonts w:ascii="Courier New" w:hAnsi="Courier New" w:cs="Courier New" w:hint="default"/>
      </w:rPr>
    </w:lvl>
    <w:lvl w:ilvl="5" w:tplc="3F983FD4" w:tentative="1">
      <w:start w:val="1"/>
      <w:numFmt w:val="bullet"/>
      <w:lvlText w:val=""/>
      <w:lvlJc w:val="left"/>
      <w:pPr>
        <w:ind w:left="4320" w:hanging="360"/>
      </w:pPr>
      <w:rPr>
        <w:rFonts w:ascii="Wingdings" w:hAnsi="Wingdings" w:hint="default"/>
      </w:rPr>
    </w:lvl>
    <w:lvl w:ilvl="6" w:tplc="09B6EE6E" w:tentative="1">
      <w:start w:val="1"/>
      <w:numFmt w:val="bullet"/>
      <w:lvlText w:val=""/>
      <w:lvlJc w:val="left"/>
      <w:pPr>
        <w:ind w:left="5040" w:hanging="360"/>
      </w:pPr>
      <w:rPr>
        <w:rFonts w:ascii="Symbol" w:hAnsi="Symbol" w:hint="default"/>
      </w:rPr>
    </w:lvl>
    <w:lvl w:ilvl="7" w:tplc="94C24C76" w:tentative="1">
      <w:start w:val="1"/>
      <w:numFmt w:val="bullet"/>
      <w:lvlText w:val="o"/>
      <w:lvlJc w:val="left"/>
      <w:pPr>
        <w:ind w:left="5760" w:hanging="360"/>
      </w:pPr>
      <w:rPr>
        <w:rFonts w:ascii="Courier New" w:hAnsi="Courier New" w:cs="Courier New" w:hint="default"/>
      </w:rPr>
    </w:lvl>
    <w:lvl w:ilvl="8" w:tplc="CFDEF0D0" w:tentative="1">
      <w:start w:val="1"/>
      <w:numFmt w:val="bullet"/>
      <w:lvlText w:val=""/>
      <w:lvlJc w:val="left"/>
      <w:pPr>
        <w:ind w:left="6480" w:hanging="360"/>
      </w:pPr>
      <w:rPr>
        <w:rFonts w:ascii="Wingdings" w:hAnsi="Wingdings" w:hint="default"/>
      </w:rPr>
    </w:lvl>
  </w:abstractNum>
  <w:abstractNum w:abstractNumId="28" w15:restartNumberingAfterBreak="0">
    <w:nsid w:val="5E373DBF"/>
    <w:multiLevelType w:val="hybridMultilevel"/>
    <w:tmpl w:val="F9BC234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29" w15:restartNumberingAfterBreak="0">
    <w:nsid w:val="5F7D7C69"/>
    <w:multiLevelType w:val="hybridMultilevel"/>
    <w:tmpl w:val="4AE46B5C"/>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0" w15:restartNumberingAfterBreak="0">
    <w:nsid w:val="61D86C16"/>
    <w:multiLevelType w:val="multilevel"/>
    <w:tmpl w:val="8A8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C5658"/>
    <w:multiLevelType w:val="hybridMultilevel"/>
    <w:tmpl w:val="A0F676FC"/>
    <w:lvl w:ilvl="0" w:tplc="F404C07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62F352AF"/>
    <w:multiLevelType w:val="hybridMultilevel"/>
    <w:tmpl w:val="6F6039A0"/>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3" w15:restartNumberingAfterBreak="0">
    <w:nsid w:val="641A0D9C"/>
    <w:multiLevelType w:val="hybridMultilevel"/>
    <w:tmpl w:val="B6A2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9B6300"/>
    <w:multiLevelType w:val="hybridMultilevel"/>
    <w:tmpl w:val="7A2A371C"/>
    <w:lvl w:ilvl="0" w:tplc="3490C666">
      <w:start w:val="1"/>
      <w:numFmt w:val="bullet"/>
      <w:lvlText w:val=""/>
      <w:lvlJc w:val="left"/>
      <w:pPr>
        <w:ind w:left="720" w:hanging="360"/>
      </w:pPr>
      <w:rPr>
        <w:rFonts w:ascii="Symbol" w:hAnsi="Symbol" w:hint="default"/>
      </w:rPr>
    </w:lvl>
    <w:lvl w:ilvl="1" w:tplc="B63CB4B8">
      <w:start w:val="1"/>
      <w:numFmt w:val="bullet"/>
      <w:lvlText w:val="o"/>
      <w:lvlJc w:val="left"/>
      <w:pPr>
        <w:ind w:left="1440" w:hanging="360"/>
      </w:pPr>
      <w:rPr>
        <w:rFonts w:ascii="Courier New" w:hAnsi="Courier New" w:cs="Courier New" w:hint="default"/>
      </w:rPr>
    </w:lvl>
    <w:lvl w:ilvl="2" w:tplc="ADCAC59C">
      <w:start w:val="1"/>
      <w:numFmt w:val="bullet"/>
      <w:lvlText w:val=""/>
      <w:lvlJc w:val="left"/>
      <w:pPr>
        <w:ind w:left="2160" w:hanging="360"/>
      </w:pPr>
      <w:rPr>
        <w:rFonts w:ascii="Wingdings" w:hAnsi="Wingdings" w:hint="default"/>
      </w:rPr>
    </w:lvl>
    <w:lvl w:ilvl="3" w:tplc="70E6B83A">
      <w:start w:val="1"/>
      <w:numFmt w:val="bullet"/>
      <w:lvlText w:val=""/>
      <w:lvlJc w:val="left"/>
      <w:pPr>
        <w:ind w:left="2880" w:hanging="360"/>
      </w:pPr>
      <w:rPr>
        <w:rFonts w:ascii="Symbol" w:hAnsi="Symbol" w:hint="default"/>
      </w:rPr>
    </w:lvl>
    <w:lvl w:ilvl="4" w:tplc="0C989558">
      <w:start w:val="1"/>
      <w:numFmt w:val="bullet"/>
      <w:lvlText w:val="o"/>
      <w:lvlJc w:val="left"/>
      <w:pPr>
        <w:ind w:left="3600" w:hanging="360"/>
      </w:pPr>
      <w:rPr>
        <w:rFonts w:ascii="Courier New" w:hAnsi="Courier New" w:cs="Courier New" w:hint="default"/>
      </w:rPr>
    </w:lvl>
    <w:lvl w:ilvl="5" w:tplc="DF36984A">
      <w:start w:val="1"/>
      <w:numFmt w:val="bullet"/>
      <w:lvlText w:val=""/>
      <w:lvlJc w:val="left"/>
      <w:pPr>
        <w:ind w:left="4320" w:hanging="360"/>
      </w:pPr>
      <w:rPr>
        <w:rFonts w:ascii="Wingdings" w:hAnsi="Wingdings" w:hint="default"/>
      </w:rPr>
    </w:lvl>
    <w:lvl w:ilvl="6" w:tplc="FDB25FC4">
      <w:start w:val="1"/>
      <w:numFmt w:val="bullet"/>
      <w:lvlText w:val=""/>
      <w:lvlJc w:val="left"/>
      <w:pPr>
        <w:ind w:left="5040" w:hanging="360"/>
      </w:pPr>
      <w:rPr>
        <w:rFonts w:ascii="Symbol" w:hAnsi="Symbol" w:hint="default"/>
      </w:rPr>
    </w:lvl>
    <w:lvl w:ilvl="7" w:tplc="5FA469B4">
      <w:start w:val="1"/>
      <w:numFmt w:val="bullet"/>
      <w:lvlText w:val="o"/>
      <w:lvlJc w:val="left"/>
      <w:pPr>
        <w:ind w:left="5760" w:hanging="360"/>
      </w:pPr>
      <w:rPr>
        <w:rFonts w:ascii="Courier New" w:hAnsi="Courier New" w:cs="Courier New" w:hint="default"/>
      </w:rPr>
    </w:lvl>
    <w:lvl w:ilvl="8" w:tplc="BFA2403C">
      <w:start w:val="1"/>
      <w:numFmt w:val="bullet"/>
      <w:lvlText w:val=""/>
      <w:lvlJc w:val="left"/>
      <w:pPr>
        <w:ind w:left="6480" w:hanging="360"/>
      </w:pPr>
      <w:rPr>
        <w:rFonts w:ascii="Wingdings" w:hAnsi="Wingdings" w:hint="default"/>
      </w:rPr>
    </w:lvl>
  </w:abstractNum>
  <w:abstractNum w:abstractNumId="35" w15:restartNumberingAfterBreak="0">
    <w:nsid w:val="6A5643CF"/>
    <w:multiLevelType w:val="hybridMultilevel"/>
    <w:tmpl w:val="4EDCB5C6"/>
    <w:lvl w:ilvl="0" w:tplc="D6D07C8C">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6" w15:restartNumberingAfterBreak="0">
    <w:nsid w:val="6BCD7441"/>
    <w:multiLevelType w:val="hybridMultilevel"/>
    <w:tmpl w:val="739CCA3C"/>
    <w:lvl w:ilvl="0" w:tplc="0409000F">
      <w:start w:val="1"/>
      <w:numFmt w:val="decimal"/>
      <w:lvlText w:val="%1."/>
      <w:lvlJc w:val="left"/>
      <w:pPr>
        <w:ind w:left="1352" w:hanging="360"/>
      </w:pPr>
      <w:rPr>
        <w:rFont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7" w15:restartNumberingAfterBreak="0">
    <w:nsid w:val="6BEE5A6D"/>
    <w:multiLevelType w:val="hybridMultilevel"/>
    <w:tmpl w:val="BE14B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CE67503"/>
    <w:multiLevelType w:val="hybridMultilevel"/>
    <w:tmpl w:val="F44A86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E3071A4"/>
    <w:multiLevelType w:val="hybridMultilevel"/>
    <w:tmpl w:val="E8221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E6563DF"/>
    <w:multiLevelType w:val="hybridMultilevel"/>
    <w:tmpl w:val="EE606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1E2FE4"/>
    <w:multiLevelType w:val="hybridMultilevel"/>
    <w:tmpl w:val="F544C4D6"/>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2" w15:restartNumberingAfterBreak="0">
    <w:nsid w:val="6F80551B"/>
    <w:multiLevelType w:val="hybridMultilevel"/>
    <w:tmpl w:val="81B80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AF7888"/>
    <w:multiLevelType w:val="hybridMultilevel"/>
    <w:tmpl w:val="24D8FC1C"/>
    <w:lvl w:ilvl="0" w:tplc="277AF1C2">
      <w:numFmt w:val="bullet"/>
      <w:lvlText w:val="-"/>
      <w:lvlJc w:val="left"/>
      <w:pPr>
        <w:ind w:left="3960" w:hanging="360"/>
      </w:pPr>
      <w:rPr>
        <w:rFonts w:ascii="Times New Roman" w:eastAsia="Calibr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 w15:restartNumberingAfterBreak="0">
    <w:nsid w:val="73D16D4B"/>
    <w:multiLevelType w:val="hybridMultilevel"/>
    <w:tmpl w:val="3D2C4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E55414"/>
    <w:multiLevelType w:val="hybridMultilevel"/>
    <w:tmpl w:val="B436EE34"/>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6" w15:restartNumberingAfterBreak="0">
    <w:nsid w:val="74FF2E37"/>
    <w:multiLevelType w:val="hybridMultilevel"/>
    <w:tmpl w:val="E34A281A"/>
    <w:lvl w:ilvl="0" w:tplc="EC9CD3D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7" w15:restartNumberingAfterBreak="0">
    <w:nsid w:val="7C161F03"/>
    <w:multiLevelType w:val="hybridMultilevel"/>
    <w:tmpl w:val="00000000"/>
    <w:lvl w:ilvl="0" w:tplc="0F3276A8">
      <w:start w:val="1"/>
      <w:numFmt w:val="bullet"/>
      <w:lvlText w:val=""/>
      <w:lvlJc w:val="left"/>
      <w:pPr>
        <w:ind w:left="720" w:hanging="360"/>
      </w:pPr>
      <w:rPr>
        <w:u w:val="none"/>
      </w:rPr>
    </w:lvl>
    <w:lvl w:ilvl="1" w:tplc="A914DA6E">
      <w:start w:val="1"/>
      <w:numFmt w:val="bullet"/>
      <w:lvlText w:val="○"/>
      <w:lvlJc w:val="left"/>
      <w:pPr>
        <w:ind w:left="1440" w:hanging="360"/>
      </w:pPr>
      <w:rPr>
        <w:u w:val="none"/>
      </w:rPr>
    </w:lvl>
    <w:lvl w:ilvl="2" w:tplc="34EC9EC0">
      <w:start w:val="1"/>
      <w:numFmt w:val="bullet"/>
      <w:lvlText w:val="■"/>
      <w:lvlJc w:val="left"/>
      <w:pPr>
        <w:ind w:left="2160" w:hanging="360"/>
      </w:pPr>
      <w:rPr>
        <w:u w:val="none"/>
      </w:rPr>
    </w:lvl>
    <w:lvl w:ilvl="3" w:tplc="967ECF18">
      <w:start w:val="1"/>
      <w:numFmt w:val="bullet"/>
      <w:lvlText w:val="●"/>
      <w:lvlJc w:val="left"/>
      <w:pPr>
        <w:ind w:left="2880" w:hanging="360"/>
      </w:pPr>
      <w:rPr>
        <w:u w:val="none"/>
      </w:rPr>
    </w:lvl>
    <w:lvl w:ilvl="4" w:tplc="83CA4BFA">
      <w:start w:val="1"/>
      <w:numFmt w:val="bullet"/>
      <w:lvlText w:val="○"/>
      <w:lvlJc w:val="left"/>
      <w:pPr>
        <w:ind w:left="3600" w:hanging="360"/>
      </w:pPr>
      <w:rPr>
        <w:u w:val="none"/>
      </w:rPr>
    </w:lvl>
    <w:lvl w:ilvl="5" w:tplc="1514DD12">
      <w:start w:val="1"/>
      <w:numFmt w:val="bullet"/>
      <w:lvlText w:val="■"/>
      <w:lvlJc w:val="left"/>
      <w:pPr>
        <w:ind w:left="4320" w:hanging="360"/>
      </w:pPr>
      <w:rPr>
        <w:u w:val="none"/>
      </w:rPr>
    </w:lvl>
    <w:lvl w:ilvl="6" w:tplc="A810E0E4">
      <w:start w:val="1"/>
      <w:numFmt w:val="bullet"/>
      <w:lvlText w:val="●"/>
      <w:lvlJc w:val="left"/>
      <w:pPr>
        <w:ind w:left="5040" w:hanging="360"/>
      </w:pPr>
      <w:rPr>
        <w:u w:val="none"/>
      </w:rPr>
    </w:lvl>
    <w:lvl w:ilvl="7" w:tplc="0C0A60BA">
      <w:start w:val="1"/>
      <w:numFmt w:val="bullet"/>
      <w:lvlText w:val="○"/>
      <w:lvlJc w:val="left"/>
      <w:pPr>
        <w:ind w:left="5760" w:hanging="360"/>
      </w:pPr>
      <w:rPr>
        <w:u w:val="none"/>
      </w:rPr>
    </w:lvl>
    <w:lvl w:ilvl="8" w:tplc="54FCC4FE">
      <w:start w:val="1"/>
      <w:numFmt w:val="bullet"/>
      <w:lvlText w:val="■"/>
      <w:lvlJc w:val="left"/>
      <w:pPr>
        <w:ind w:left="6480" w:hanging="360"/>
      </w:pPr>
      <w:rPr>
        <w:u w:val="none"/>
      </w:rPr>
    </w:lvl>
  </w:abstractNum>
  <w:abstractNum w:abstractNumId="48" w15:restartNumberingAfterBreak="0">
    <w:nsid w:val="7FA06044"/>
    <w:multiLevelType w:val="hybridMultilevel"/>
    <w:tmpl w:val="BF6AD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7"/>
  </w:num>
  <w:num w:numId="2">
    <w:abstractNumId w:val="27"/>
  </w:num>
  <w:num w:numId="3">
    <w:abstractNumId w:val="10"/>
  </w:num>
  <w:num w:numId="4">
    <w:abstractNumId w:val="43"/>
  </w:num>
  <w:num w:numId="5">
    <w:abstractNumId w:val="48"/>
  </w:num>
  <w:num w:numId="6">
    <w:abstractNumId w:val="30"/>
  </w:num>
  <w:num w:numId="7">
    <w:abstractNumId w:val="15"/>
  </w:num>
  <w:num w:numId="8">
    <w:abstractNumId w:val="24"/>
  </w:num>
  <w:num w:numId="9">
    <w:abstractNumId w:val="0"/>
  </w:num>
  <w:num w:numId="10">
    <w:abstractNumId w:val="1"/>
  </w:num>
  <w:num w:numId="11">
    <w:abstractNumId w:val="6"/>
  </w:num>
  <w:num w:numId="12">
    <w:abstractNumId w:val="33"/>
  </w:num>
  <w:num w:numId="13">
    <w:abstractNumId w:val="16"/>
  </w:num>
  <w:num w:numId="14">
    <w:abstractNumId w:val="2"/>
  </w:num>
  <w:num w:numId="15">
    <w:abstractNumId w:val="3"/>
  </w:num>
  <w:num w:numId="16">
    <w:abstractNumId w:val="8"/>
  </w:num>
  <w:num w:numId="17">
    <w:abstractNumId w:val="4"/>
  </w:num>
  <w:num w:numId="18">
    <w:abstractNumId w:val="34"/>
  </w:num>
  <w:num w:numId="19">
    <w:abstractNumId w:val="42"/>
  </w:num>
  <w:num w:numId="20">
    <w:abstractNumId w:val="44"/>
  </w:num>
  <w:num w:numId="21">
    <w:abstractNumId w:val="44"/>
  </w:num>
  <w:num w:numId="22">
    <w:abstractNumId w:val="22"/>
  </w:num>
  <w:num w:numId="23">
    <w:abstractNumId w:val="37"/>
  </w:num>
  <w:num w:numId="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num>
  <w:num w:numId="31">
    <w:abstractNumId w:val="14"/>
  </w:num>
  <w:num w:numId="32">
    <w:abstractNumId w:val="18"/>
  </w:num>
  <w:num w:numId="33">
    <w:abstractNumId w:val="40"/>
  </w:num>
  <w:num w:numId="34">
    <w:abstractNumId w:val="13"/>
  </w:num>
  <w:num w:numId="35">
    <w:abstractNumId w:val="5"/>
  </w:num>
  <w:num w:numId="36">
    <w:abstractNumId w:val="25"/>
  </w:num>
  <w:num w:numId="37">
    <w:abstractNumId w:val="12"/>
  </w:num>
  <w:num w:numId="38">
    <w:abstractNumId w:val="39"/>
  </w:num>
  <w:num w:numId="39">
    <w:abstractNumId w:val="36"/>
  </w:num>
  <w:num w:numId="40">
    <w:abstractNumId w:val="28"/>
  </w:num>
  <w:num w:numId="41">
    <w:abstractNumId w:val="45"/>
  </w:num>
  <w:num w:numId="42">
    <w:abstractNumId w:val="23"/>
  </w:num>
  <w:num w:numId="43">
    <w:abstractNumId w:val="32"/>
  </w:num>
  <w:num w:numId="44">
    <w:abstractNumId w:val="29"/>
  </w:num>
  <w:num w:numId="45">
    <w:abstractNumId w:val="20"/>
  </w:num>
  <w:num w:numId="46">
    <w:abstractNumId w:val="26"/>
  </w:num>
  <w:num w:numId="47">
    <w:abstractNumId w:val="11"/>
  </w:num>
  <w:num w:numId="48">
    <w:abstractNumId w:val="41"/>
  </w:num>
  <w:num w:numId="49">
    <w:abstractNumId w:val="21"/>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yNDS1tLA0M7OwMDdT0lEKTi0uzszPAykwMagFADFPltUtAAAA"/>
  </w:docVars>
  <w:rsids>
    <w:rsidRoot w:val="00D74B92"/>
    <w:rsid w:val="00000849"/>
    <w:rsid w:val="0000162E"/>
    <w:rsid w:val="00001632"/>
    <w:rsid w:val="0000170C"/>
    <w:rsid w:val="00001D3D"/>
    <w:rsid w:val="00001DE9"/>
    <w:rsid w:val="0000235C"/>
    <w:rsid w:val="000033EF"/>
    <w:rsid w:val="00003496"/>
    <w:rsid w:val="00003AA4"/>
    <w:rsid w:val="00003C42"/>
    <w:rsid w:val="00003E6D"/>
    <w:rsid w:val="000042FF"/>
    <w:rsid w:val="000044B6"/>
    <w:rsid w:val="00004896"/>
    <w:rsid w:val="000058E0"/>
    <w:rsid w:val="00005A55"/>
    <w:rsid w:val="00006117"/>
    <w:rsid w:val="000063C7"/>
    <w:rsid w:val="000066CA"/>
    <w:rsid w:val="000068EE"/>
    <w:rsid w:val="00006C98"/>
    <w:rsid w:val="00006EA7"/>
    <w:rsid w:val="00007BE9"/>
    <w:rsid w:val="0001005E"/>
    <w:rsid w:val="000104AC"/>
    <w:rsid w:val="000106D6"/>
    <w:rsid w:val="00010A71"/>
    <w:rsid w:val="00010BC7"/>
    <w:rsid w:val="00010C8B"/>
    <w:rsid w:val="0001117B"/>
    <w:rsid w:val="000114D1"/>
    <w:rsid w:val="0001152B"/>
    <w:rsid w:val="00011561"/>
    <w:rsid w:val="00011678"/>
    <w:rsid w:val="00011C44"/>
    <w:rsid w:val="00012103"/>
    <w:rsid w:val="000128CD"/>
    <w:rsid w:val="00012951"/>
    <w:rsid w:val="00012BD0"/>
    <w:rsid w:val="00012EFA"/>
    <w:rsid w:val="00013083"/>
    <w:rsid w:val="000137F4"/>
    <w:rsid w:val="00013ADD"/>
    <w:rsid w:val="00013B7F"/>
    <w:rsid w:val="00014C36"/>
    <w:rsid w:val="00014D15"/>
    <w:rsid w:val="00014F28"/>
    <w:rsid w:val="00014FFF"/>
    <w:rsid w:val="0001510A"/>
    <w:rsid w:val="000152DA"/>
    <w:rsid w:val="00015412"/>
    <w:rsid w:val="000157BF"/>
    <w:rsid w:val="0001582C"/>
    <w:rsid w:val="00015833"/>
    <w:rsid w:val="00016183"/>
    <w:rsid w:val="00016853"/>
    <w:rsid w:val="00016CED"/>
    <w:rsid w:val="00017A05"/>
    <w:rsid w:val="0002066E"/>
    <w:rsid w:val="000209D2"/>
    <w:rsid w:val="0002106A"/>
    <w:rsid w:val="00021253"/>
    <w:rsid w:val="00021533"/>
    <w:rsid w:val="000216E7"/>
    <w:rsid w:val="000218AE"/>
    <w:rsid w:val="00021D06"/>
    <w:rsid w:val="00021E15"/>
    <w:rsid w:val="00022678"/>
    <w:rsid w:val="00022BE0"/>
    <w:rsid w:val="0002397C"/>
    <w:rsid w:val="00023A4B"/>
    <w:rsid w:val="000240CF"/>
    <w:rsid w:val="00024B6A"/>
    <w:rsid w:val="000250DC"/>
    <w:rsid w:val="000251F4"/>
    <w:rsid w:val="00025501"/>
    <w:rsid w:val="000262F6"/>
    <w:rsid w:val="000268FC"/>
    <w:rsid w:val="0002789D"/>
    <w:rsid w:val="000278A6"/>
    <w:rsid w:val="00027C42"/>
    <w:rsid w:val="00030294"/>
    <w:rsid w:val="000303B9"/>
    <w:rsid w:val="0003163D"/>
    <w:rsid w:val="00031A35"/>
    <w:rsid w:val="00031E5F"/>
    <w:rsid w:val="00032102"/>
    <w:rsid w:val="00032A38"/>
    <w:rsid w:val="00032C56"/>
    <w:rsid w:val="00032DE6"/>
    <w:rsid w:val="00032EBC"/>
    <w:rsid w:val="000334A5"/>
    <w:rsid w:val="0003390D"/>
    <w:rsid w:val="00033926"/>
    <w:rsid w:val="00033E67"/>
    <w:rsid w:val="000343AC"/>
    <w:rsid w:val="00034404"/>
    <w:rsid w:val="00034939"/>
    <w:rsid w:val="00034BF2"/>
    <w:rsid w:val="00035672"/>
    <w:rsid w:val="000358D2"/>
    <w:rsid w:val="000359CA"/>
    <w:rsid w:val="00035D72"/>
    <w:rsid w:val="00035D79"/>
    <w:rsid w:val="00036128"/>
    <w:rsid w:val="000367E5"/>
    <w:rsid w:val="000369A9"/>
    <w:rsid w:val="000370B1"/>
    <w:rsid w:val="0003786D"/>
    <w:rsid w:val="000379B4"/>
    <w:rsid w:val="000401C8"/>
    <w:rsid w:val="0004069E"/>
    <w:rsid w:val="00040763"/>
    <w:rsid w:val="00040947"/>
    <w:rsid w:val="000416C2"/>
    <w:rsid w:val="00042741"/>
    <w:rsid w:val="00042763"/>
    <w:rsid w:val="000429BA"/>
    <w:rsid w:val="000436DD"/>
    <w:rsid w:val="00043EAE"/>
    <w:rsid w:val="000440D5"/>
    <w:rsid w:val="00044488"/>
    <w:rsid w:val="000444E2"/>
    <w:rsid w:val="000449FE"/>
    <w:rsid w:val="00044C25"/>
    <w:rsid w:val="00046BBE"/>
    <w:rsid w:val="00047CC5"/>
    <w:rsid w:val="00047CE4"/>
    <w:rsid w:val="000506E9"/>
    <w:rsid w:val="00053217"/>
    <w:rsid w:val="00053745"/>
    <w:rsid w:val="000539C0"/>
    <w:rsid w:val="000540DD"/>
    <w:rsid w:val="000541CC"/>
    <w:rsid w:val="000552E4"/>
    <w:rsid w:val="000553D2"/>
    <w:rsid w:val="000559D7"/>
    <w:rsid w:val="00056225"/>
    <w:rsid w:val="00056555"/>
    <w:rsid w:val="00056A5F"/>
    <w:rsid w:val="00056ABF"/>
    <w:rsid w:val="000576BF"/>
    <w:rsid w:val="000578EC"/>
    <w:rsid w:val="00057A38"/>
    <w:rsid w:val="00057C94"/>
    <w:rsid w:val="00060135"/>
    <w:rsid w:val="00060227"/>
    <w:rsid w:val="0006040A"/>
    <w:rsid w:val="000605B3"/>
    <w:rsid w:val="000606C8"/>
    <w:rsid w:val="0006132A"/>
    <w:rsid w:val="00061531"/>
    <w:rsid w:val="00061F75"/>
    <w:rsid w:val="00061FB7"/>
    <w:rsid w:val="00061FFA"/>
    <w:rsid w:val="0006202B"/>
    <w:rsid w:val="00062647"/>
    <w:rsid w:val="000628F5"/>
    <w:rsid w:val="00062A75"/>
    <w:rsid w:val="00062A99"/>
    <w:rsid w:val="000631D7"/>
    <w:rsid w:val="0006356B"/>
    <w:rsid w:val="00063AD0"/>
    <w:rsid w:val="00063C05"/>
    <w:rsid w:val="00064253"/>
    <w:rsid w:val="0006483B"/>
    <w:rsid w:val="00064BE2"/>
    <w:rsid w:val="00065775"/>
    <w:rsid w:val="00066953"/>
    <w:rsid w:val="00066A2E"/>
    <w:rsid w:val="00067688"/>
    <w:rsid w:val="00067C40"/>
    <w:rsid w:val="00067FAA"/>
    <w:rsid w:val="00067FEE"/>
    <w:rsid w:val="00070407"/>
    <w:rsid w:val="00070907"/>
    <w:rsid w:val="00070A48"/>
    <w:rsid w:val="00070F01"/>
    <w:rsid w:val="00071648"/>
    <w:rsid w:val="000718D5"/>
    <w:rsid w:val="000719C1"/>
    <w:rsid w:val="00072019"/>
    <w:rsid w:val="00072567"/>
    <w:rsid w:val="000727C5"/>
    <w:rsid w:val="00072A07"/>
    <w:rsid w:val="00072A56"/>
    <w:rsid w:val="00072FB6"/>
    <w:rsid w:val="0007335B"/>
    <w:rsid w:val="00074042"/>
    <w:rsid w:val="000741D3"/>
    <w:rsid w:val="00074B5D"/>
    <w:rsid w:val="00074DB7"/>
    <w:rsid w:val="000751F0"/>
    <w:rsid w:val="0007521E"/>
    <w:rsid w:val="000761B3"/>
    <w:rsid w:val="00076473"/>
    <w:rsid w:val="00076577"/>
    <w:rsid w:val="000767AA"/>
    <w:rsid w:val="00076F7D"/>
    <w:rsid w:val="000772A9"/>
    <w:rsid w:val="000776DE"/>
    <w:rsid w:val="00077704"/>
    <w:rsid w:val="00077957"/>
    <w:rsid w:val="00077C7C"/>
    <w:rsid w:val="00077DC4"/>
    <w:rsid w:val="000806CE"/>
    <w:rsid w:val="000819DE"/>
    <w:rsid w:val="00081F4F"/>
    <w:rsid w:val="00082BD9"/>
    <w:rsid w:val="00082C82"/>
    <w:rsid w:val="00082C8F"/>
    <w:rsid w:val="0008343F"/>
    <w:rsid w:val="000837BF"/>
    <w:rsid w:val="000837DF"/>
    <w:rsid w:val="00083A81"/>
    <w:rsid w:val="00084439"/>
    <w:rsid w:val="00084805"/>
    <w:rsid w:val="00084972"/>
    <w:rsid w:val="000849F0"/>
    <w:rsid w:val="00085235"/>
    <w:rsid w:val="00085434"/>
    <w:rsid w:val="0008565E"/>
    <w:rsid w:val="00085FAC"/>
    <w:rsid w:val="0008616B"/>
    <w:rsid w:val="00086534"/>
    <w:rsid w:val="00086AED"/>
    <w:rsid w:val="000870F4"/>
    <w:rsid w:val="000872CC"/>
    <w:rsid w:val="00087671"/>
    <w:rsid w:val="000878A7"/>
    <w:rsid w:val="00087900"/>
    <w:rsid w:val="00087D10"/>
    <w:rsid w:val="00090184"/>
    <w:rsid w:val="0009030F"/>
    <w:rsid w:val="000904F6"/>
    <w:rsid w:val="00090603"/>
    <w:rsid w:val="00090640"/>
    <w:rsid w:val="000909FC"/>
    <w:rsid w:val="00090AC8"/>
    <w:rsid w:val="00091454"/>
    <w:rsid w:val="00091DBD"/>
    <w:rsid w:val="00091E32"/>
    <w:rsid w:val="00092202"/>
    <w:rsid w:val="0009235D"/>
    <w:rsid w:val="000926C7"/>
    <w:rsid w:val="00092B61"/>
    <w:rsid w:val="00092E64"/>
    <w:rsid w:val="000932AE"/>
    <w:rsid w:val="0009353B"/>
    <w:rsid w:val="00093A7D"/>
    <w:rsid w:val="0009492C"/>
    <w:rsid w:val="00094E75"/>
    <w:rsid w:val="000951F6"/>
    <w:rsid w:val="000958D3"/>
    <w:rsid w:val="000960A9"/>
    <w:rsid w:val="00096385"/>
    <w:rsid w:val="00096A0B"/>
    <w:rsid w:val="00096D14"/>
    <w:rsid w:val="00096DD9"/>
    <w:rsid w:val="000971F4"/>
    <w:rsid w:val="00097278"/>
    <w:rsid w:val="00097334"/>
    <w:rsid w:val="0009743B"/>
    <w:rsid w:val="000974F8"/>
    <w:rsid w:val="00097D23"/>
    <w:rsid w:val="000A01AF"/>
    <w:rsid w:val="000A03B9"/>
    <w:rsid w:val="000A08F8"/>
    <w:rsid w:val="000A0DA1"/>
    <w:rsid w:val="000A141C"/>
    <w:rsid w:val="000A15B5"/>
    <w:rsid w:val="000A2BDB"/>
    <w:rsid w:val="000A38F8"/>
    <w:rsid w:val="000A3CC7"/>
    <w:rsid w:val="000A463B"/>
    <w:rsid w:val="000A4CCB"/>
    <w:rsid w:val="000A4E64"/>
    <w:rsid w:val="000A5123"/>
    <w:rsid w:val="000A523C"/>
    <w:rsid w:val="000A601C"/>
    <w:rsid w:val="000A61AB"/>
    <w:rsid w:val="000A63FC"/>
    <w:rsid w:val="000A6E26"/>
    <w:rsid w:val="000A6EEF"/>
    <w:rsid w:val="000A7034"/>
    <w:rsid w:val="000A71A9"/>
    <w:rsid w:val="000A7666"/>
    <w:rsid w:val="000A7717"/>
    <w:rsid w:val="000A786B"/>
    <w:rsid w:val="000A7AD2"/>
    <w:rsid w:val="000A7F16"/>
    <w:rsid w:val="000B0D8E"/>
    <w:rsid w:val="000B100E"/>
    <w:rsid w:val="000B13E2"/>
    <w:rsid w:val="000B14F3"/>
    <w:rsid w:val="000B1B6F"/>
    <w:rsid w:val="000B1EFE"/>
    <w:rsid w:val="000B251B"/>
    <w:rsid w:val="000B254D"/>
    <w:rsid w:val="000B3482"/>
    <w:rsid w:val="000B3801"/>
    <w:rsid w:val="000B3E19"/>
    <w:rsid w:val="000B4623"/>
    <w:rsid w:val="000B4656"/>
    <w:rsid w:val="000B4A32"/>
    <w:rsid w:val="000B5192"/>
    <w:rsid w:val="000B54E0"/>
    <w:rsid w:val="000B5C09"/>
    <w:rsid w:val="000B6D18"/>
    <w:rsid w:val="000B70E0"/>
    <w:rsid w:val="000B77EE"/>
    <w:rsid w:val="000C075A"/>
    <w:rsid w:val="000C0868"/>
    <w:rsid w:val="000C090C"/>
    <w:rsid w:val="000C110E"/>
    <w:rsid w:val="000C15F5"/>
    <w:rsid w:val="000C1603"/>
    <w:rsid w:val="000C19AB"/>
    <w:rsid w:val="000C23FC"/>
    <w:rsid w:val="000C2534"/>
    <w:rsid w:val="000C2824"/>
    <w:rsid w:val="000C28CB"/>
    <w:rsid w:val="000C2D33"/>
    <w:rsid w:val="000C2EEE"/>
    <w:rsid w:val="000C3805"/>
    <w:rsid w:val="000C39C5"/>
    <w:rsid w:val="000C3D6C"/>
    <w:rsid w:val="000C3DFF"/>
    <w:rsid w:val="000C4179"/>
    <w:rsid w:val="000C4451"/>
    <w:rsid w:val="000C4CDB"/>
    <w:rsid w:val="000C5151"/>
    <w:rsid w:val="000C52C5"/>
    <w:rsid w:val="000C57D9"/>
    <w:rsid w:val="000C5A55"/>
    <w:rsid w:val="000C5E86"/>
    <w:rsid w:val="000C6B61"/>
    <w:rsid w:val="000C70E7"/>
    <w:rsid w:val="000C718F"/>
    <w:rsid w:val="000C7639"/>
    <w:rsid w:val="000C79B3"/>
    <w:rsid w:val="000D0119"/>
    <w:rsid w:val="000D0A08"/>
    <w:rsid w:val="000D1261"/>
    <w:rsid w:val="000D1329"/>
    <w:rsid w:val="000D13F4"/>
    <w:rsid w:val="000D1512"/>
    <w:rsid w:val="000D1940"/>
    <w:rsid w:val="000D19D9"/>
    <w:rsid w:val="000D1ABC"/>
    <w:rsid w:val="000D28F7"/>
    <w:rsid w:val="000D333A"/>
    <w:rsid w:val="000D3731"/>
    <w:rsid w:val="000D37CC"/>
    <w:rsid w:val="000D3A3D"/>
    <w:rsid w:val="000D421C"/>
    <w:rsid w:val="000D431D"/>
    <w:rsid w:val="000D44C8"/>
    <w:rsid w:val="000D53C0"/>
    <w:rsid w:val="000D5778"/>
    <w:rsid w:val="000D5A81"/>
    <w:rsid w:val="000D5E9B"/>
    <w:rsid w:val="000D5F59"/>
    <w:rsid w:val="000D6A01"/>
    <w:rsid w:val="000D6BA2"/>
    <w:rsid w:val="000D75B9"/>
    <w:rsid w:val="000D776A"/>
    <w:rsid w:val="000D7796"/>
    <w:rsid w:val="000D79AA"/>
    <w:rsid w:val="000D7ADB"/>
    <w:rsid w:val="000E0769"/>
    <w:rsid w:val="000E0C09"/>
    <w:rsid w:val="000E0DC7"/>
    <w:rsid w:val="000E0E69"/>
    <w:rsid w:val="000E114A"/>
    <w:rsid w:val="000E1B37"/>
    <w:rsid w:val="000E1C38"/>
    <w:rsid w:val="000E2529"/>
    <w:rsid w:val="000E2A54"/>
    <w:rsid w:val="000E357B"/>
    <w:rsid w:val="000E3879"/>
    <w:rsid w:val="000E3BBE"/>
    <w:rsid w:val="000E3D7A"/>
    <w:rsid w:val="000E4514"/>
    <w:rsid w:val="000E4B2E"/>
    <w:rsid w:val="000E4C50"/>
    <w:rsid w:val="000E4F0E"/>
    <w:rsid w:val="000E53FB"/>
    <w:rsid w:val="000E5571"/>
    <w:rsid w:val="000E5A8F"/>
    <w:rsid w:val="000E60A1"/>
    <w:rsid w:val="000E65BD"/>
    <w:rsid w:val="000E67AA"/>
    <w:rsid w:val="000E684C"/>
    <w:rsid w:val="000E69F4"/>
    <w:rsid w:val="000E7131"/>
    <w:rsid w:val="000E7414"/>
    <w:rsid w:val="000E7686"/>
    <w:rsid w:val="000E7917"/>
    <w:rsid w:val="000F05B8"/>
    <w:rsid w:val="000F08FF"/>
    <w:rsid w:val="000F0E40"/>
    <w:rsid w:val="000F16DE"/>
    <w:rsid w:val="000F2021"/>
    <w:rsid w:val="000F2722"/>
    <w:rsid w:val="000F277A"/>
    <w:rsid w:val="000F2CBB"/>
    <w:rsid w:val="000F30C1"/>
    <w:rsid w:val="000F30CC"/>
    <w:rsid w:val="000F3D7F"/>
    <w:rsid w:val="000F3F49"/>
    <w:rsid w:val="000F402A"/>
    <w:rsid w:val="000F4E57"/>
    <w:rsid w:val="000F521D"/>
    <w:rsid w:val="000F56E1"/>
    <w:rsid w:val="000F5FBF"/>
    <w:rsid w:val="000F61D1"/>
    <w:rsid w:val="000F6671"/>
    <w:rsid w:val="000F7705"/>
    <w:rsid w:val="000F7774"/>
    <w:rsid w:val="000F7969"/>
    <w:rsid w:val="000F7B96"/>
    <w:rsid w:val="000F7BFE"/>
    <w:rsid w:val="0010023C"/>
    <w:rsid w:val="001002EC"/>
    <w:rsid w:val="00100361"/>
    <w:rsid w:val="0010054B"/>
    <w:rsid w:val="00101399"/>
    <w:rsid w:val="00101453"/>
    <w:rsid w:val="001015EE"/>
    <w:rsid w:val="001018F0"/>
    <w:rsid w:val="00101A88"/>
    <w:rsid w:val="00101E58"/>
    <w:rsid w:val="00102050"/>
    <w:rsid w:val="0010299D"/>
    <w:rsid w:val="00102A11"/>
    <w:rsid w:val="00102E3E"/>
    <w:rsid w:val="0010303D"/>
    <w:rsid w:val="00103F71"/>
    <w:rsid w:val="001053AF"/>
    <w:rsid w:val="00105B5F"/>
    <w:rsid w:val="001062C1"/>
    <w:rsid w:val="00107069"/>
    <w:rsid w:val="00107F0F"/>
    <w:rsid w:val="00110166"/>
    <w:rsid w:val="001105BD"/>
    <w:rsid w:val="00110D1A"/>
    <w:rsid w:val="00111404"/>
    <w:rsid w:val="00111C97"/>
    <w:rsid w:val="0011241E"/>
    <w:rsid w:val="00112E43"/>
    <w:rsid w:val="001139E3"/>
    <w:rsid w:val="00113C74"/>
    <w:rsid w:val="0011429B"/>
    <w:rsid w:val="00114612"/>
    <w:rsid w:val="00114D61"/>
    <w:rsid w:val="00115433"/>
    <w:rsid w:val="0011568B"/>
    <w:rsid w:val="00115866"/>
    <w:rsid w:val="00115F74"/>
    <w:rsid w:val="00116240"/>
    <w:rsid w:val="00116791"/>
    <w:rsid w:val="001173D2"/>
    <w:rsid w:val="001174ED"/>
    <w:rsid w:val="00117C44"/>
    <w:rsid w:val="00117E33"/>
    <w:rsid w:val="00120546"/>
    <w:rsid w:val="00120B4A"/>
    <w:rsid w:val="00120D88"/>
    <w:rsid w:val="00121311"/>
    <w:rsid w:val="0012162C"/>
    <w:rsid w:val="00121ABB"/>
    <w:rsid w:val="00121BC9"/>
    <w:rsid w:val="00121D2A"/>
    <w:rsid w:val="00121F6A"/>
    <w:rsid w:val="001222F3"/>
    <w:rsid w:val="001226E9"/>
    <w:rsid w:val="001227E4"/>
    <w:rsid w:val="00122EA4"/>
    <w:rsid w:val="001236C5"/>
    <w:rsid w:val="001237BC"/>
    <w:rsid w:val="00123E9B"/>
    <w:rsid w:val="00124779"/>
    <w:rsid w:val="001247F5"/>
    <w:rsid w:val="00124B7A"/>
    <w:rsid w:val="00124FDC"/>
    <w:rsid w:val="0012712A"/>
    <w:rsid w:val="001272DF"/>
    <w:rsid w:val="00127742"/>
    <w:rsid w:val="001304A0"/>
    <w:rsid w:val="001307E6"/>
    <w:rsid w:val="00130AFB"/>
    <w:rsid w:val="00131C60"/>
    <w:rsid w:val="0013209E"/>
    <w:rsid w:val="00132299"/>
    <w:rsid w:val="0013249F"/>
    <w:rsid w:val="001336B1"/>
    <w:rsid w:val="00133C54"/>
    <w:rsid w:val="00133C9D"/>
    <w:rsid w:val="00133F3A"/>
    <w:rsid w:val="001342C3"/>
    <w:rsid w:val="001345D1"/>
    <w:rsid w:val="001348CF"/>
    <w:rsid w:val="00134B07"/>
    <w:rsid w:val="00134DBD"/>
    <w:rsid w:val="00135351"/>
    <w:rsid w:val="001355B7"/>
    <w:rsid w:val="00135662"/>
    <w:rsid w:val="001356EC"/>
    <w:rsid w:val="00136124"/>
    <w:rsid w:val="001365D8"/>
    <w:rsid w:val="0013670F"/>
    <w:rsid w:val="00136E1F"/>
    <w:rsid w:val="00137950"/>
    <w:rsid w:val="001379C6"/>
    <w:rsid w:val="001403AE"/>
    <w:rsid w:val="00140577"/>
    <w:rsid w:val="00140ABD"/>
    <w:rsid w:val="00140D4B"/>
    <w:rsid w:val="00140F19"/>
    <w:rsid w:val="00140FDB"/>
    <w:rsid w:val="00141183"/>
    <w:rsid w:val="0014154C"/>
    <w:rsid w:val="0014178C"/>
    <w:rsid w:val="00141C94"/>
    <w:rsid w:val="00141F8E"/>
    <w:rsid w:val="00142FB5"/>
    <w:rsid w:val="00143080"/>
    <w:rsid w:val="00143115"/>
    <w:rsid w:val="0014361A"/>
    <w:rsid w:val="00143BAB"/>
    <w:rsid w:val="00143D43"/>
    <w:rsid w:val="00143E4A"/>
    <w:rsid w:val="001440EC"/>
    <w:rsid w:val="00144218"/>
    <w:rsid w:val="00144380"/>
    <w:rsid w:val="00144817"/>
    <w:rsid w:val="00144858"/>
    <w:rsid w:val="00144C52"/>
    <w:rsid w:val="001455F3"/>
    <w:rsid w:val="00145D0B"/>
    <w:rsid w:val="00146EBE"/>
    <w:rsid w:val="00146ECF"/>
    <w:rsid w:val="00147617"/>
    <w:rsid w:val="001477CB"/>
    <w:rsid w:val="00147A14"/>
    <w:rsid w:val="00147C82"/>
    <w:rsid w:val="00147CF5"/>
    <w:rsid w:val="00150AD6"/>
    <w:rsid w:val="001510B2"/>
    <w:rsid w:val="001514D5"/>
    <w:rsid w:val="00151A07"/>
    <w:rsid w:val="00151A2A"/>
    <w:rsid w:val="001527F1"/>
    <w:rsid w:val="001529E5"/>
    <w:rsid w:val="00152D3D"/>
    <w:rsid w:val="0015309A"/>
    <w:rsid w:val="00153160"/>
    <w:rsid w:val="001539DE"/>
    <w:rsid w:val="00153AF0"/>
    <w:rsid w:val="0015447B"/>
    <w:rsid w:val="0015466A"/>
    <w:rsid w:val="00154FA6"/>
    <w:rsid w:val="001551C1"/>
    <w:rsid w:val="001554AA"/>
    <w:rsid w:val="00155653"/>
    <w:rsid w:val="0015597A"/>
    <w:rsid w:val="00155CC2"/>
    <w:rsid w:val="001569EB"/>
    <w:rsid w:val="00156FC0"/>
    <w:rsid w:val="0015763D"/>
    <w:rsid w:val="00157E1F"/>
    <w:rsid w:val="00160675"/>
    <w:rsid w:val="00160761"/>
    <w:rsid w:val="0016143A"/>
    <w:rsid w:val="00161732"/>
    <w:rsid w:val="00161BFC"/>
    <w:rsid w:val="00162156"/>
    <w:rsid w:val="0016286E"/>
    <w:rsid w:val="001628CB"/>
    <w:rsid w:val="00162B4B"/>
    <w:rsid w:val="00162D07"/>
    <w:rsid w:val="00162DC7"/>
    <w:rsid w:val="001636DF"/>
    <w:rsid w:val="00163796"/>
    <w:rsid w:val="00164240"/>
    <w:rsid w:val="00164D2D"/>
    <w:rsid w:val="001650D8"/>
    <w:rsid w:val="001659BD"/>
    <w:rsid w:val="001668A5"/>
    <w:rsid w:val="001675CA"/>
    <w:rsid w:val="00167D96"/>
    <w:rsid w:val="001702A9"/>
    <w:rsid w:val="001711C7"/>
    <w:rsid w:val="00171AAB"/>
    <w:rsid w:val="00171AB3"/>
    <w:rsid w:val="00171DEB"/>
    <w:rsid w:val="00171E89"/>
    <w:rsid w:val="00172103"/>
    <w:rsid w:val="0017225A"/>
    <w:rsid w:val="00172611"/>
    <w:rsid w:val="001729E7"/>
    <w:rsid w:val="00172B8B"/>
    <w:rsid w:val="0017389B"/>
    <w:rsid w:val="001739A5"/>
    <w:rsid w:val="00173AF6"/>
    <w:rsid w:val="00174333"/>
    <w:rsid w:val="001743E3"/>
    <w:rsid w:val="001745D1"/>
    <w:rsid w:val="001748FC"/>
    <w:rsid w:val="0017496E"/>
    <w:rsid w:val="00175736"/>
    <w:rsid w:val="00176249"/>
    <w:rsid w:val="0017707A"/>
    <w:rsid w:val="00177229"/>
    <w:rsid w:val="001778B2"/>
    <w:rsid w:val="00177B2E"/>
    <w:rsid w:val="0018019C"/>
    <w:rsid w:val="001804AC"/>
    <w:rsid w:val="0018096D"/>
    <w:rsid w:val="00180987"/>
    <w:rsid w:val="00180EFC"/>
    <w:rsid w:val="00181351"/>
    <w:rsid w:val="00181E0E"/>
    <w:rsid w:val="001821E9"/>
    <w:rsid w:val="00182340"/>
    <w:rsid w:val="0018254D"/>
    <w:rsid w:val="001825CE"/>
    <w:rsid w:val="00183533"/>
    <w:rsid w:val="001839BD"/>
    <w:rsid w:val="00183BF3"/>
    <w:rsid w:val="00183C92"/>
    <w:rsid w:val="00183D4A"/>
    <w:rsid w:val="0018471A"/>
    <w:rsid w:val="00185EC3"/>
    <w:rsid w:val="00186778"/>
    <w:rsid w:val="00186BFD"/>
    <w:rsid w:val="001870D5"/>
    <w:rsid w:val="001872E9"/>
    <w:rsid w:val="00187C7A"/>
    <w:rsid w:val="00187E38"/>
    <w:rsid w:val="00187EBC"/>
    <w:rsid w:val="00190135"/>
    <w:rsid w:val="00190364"/>
    <w:rsid w:val="0019099B"/>
    <w:rsid w:val="00190CD1"/>
    <w:rsid w:val="00190F06"/>
    <w:rsid w:val="001917FC"/>
    <w:rsid w:val="00191A95"/>
    <w:rsid w:val="00192413"/>
    <w:rsid w:val="00192437"/>
    <w:rsid w:val="00192713"/>
    <w:rsid w:val="00192A05"/>
    <w:rsid w:val="00192DB9"/>
    <w:rsid w:val="00193B7D"/>
    <w:rsid w:val="00193CA7"/>
    <w:rsid w:val="00194068"/>
    <w:rsid w:val="00194461"/>
    <w:rsid w:val="0019463A"/>
    <w:rsid w:val="0019474E"/>
    <w:rsid w:val="00194A41"/>
    <w:rsid w:val="00196634"/>
    <w:rsid w:val="00197AAC"/>
    <w:rsid w:val="00197AC9"/>
    <w:rsid w:val="001A0137"/>
    <w:rsid w:val="001A0275"/>
    <w:rsid w:val="001A0825"/>
    <w:rsid w:val="001A0DEB"/>
    <w:rsid w:val="001A14AC"/>
    <w:rsid w:val="001A1635"/>
    <w:rsid w:val="001A18FD"/>
    <w:rsid w:val="001A1952"/>
    <w:rsid w:val="001A1E14"/>
    <w:rsid w:val="001A204D"/>
    <w:rsid w:val="001A22F4"/>
    <w:rsid w:val="001A2830"/>
    <w:rsid w:val="001A28B3"/>
    <w:rsid w:val="001A2B62"/>
    <w:rsid w:val="001A32C1"/>
    <w:rsid w:val="001A3572"/>
    <w:rsid w:val="001A367C"/>
    <w:rsid w:val="001A46A5"/>
    <w:rsid w:val="001A4E40"/>
    <w:rsid w:val="001A4F24"/>
    <w:rsid w:val="001A4FA9"/>
    <w:rsid w:val="001A5C3F"/>
    <w:rsid w:val="001A5C73"/>
    <w:rsid w:val="001A624C"/>
    <w:rsid w:val="001A63A7"/>
    <w:rsid w:val="001A65EC"/>
    <w:rsid w:val="001A686F"/>
    <w:rsid w:val="001A79AA"/>
    <w:rsid w:val="001A7CB5"/>
    <w:rsid w:val="001B0950"/>
    <w:rsid w:val="001B0A31"/>
    <w:rsid w:val="001B157E"/>
    <w:rsid w:val="001B16EC"/>
    <w:rsid w:val="001B256B"/>
    <w:rsid w:val="001B27A5"/>
    <w:rsid w:val="001B2CE5"/>
    <w:rsid w:val="001B2DD6"/>
    <w:rsid w:val="001B3115"/>
    <w:rsid w:val="001B34D7"/>
    <w:rsid w:val="001B34E0"/>
    <w:rsid w:val="001B39D5"/>
    <w:rsid w:val="001B3E99"/>
    <w:rsid w:val="001B4150"/>
    <w:rsid w:val="001B438F"/>
    <w:rsid w:val="001B459C"/>
    <w:rsid w:val="001B46E0"/>
    <w:rsid w:val="001B4C29"/>
    <w:rsid w:val="001B4EE9"/>
    <w:rsid w:val="001B50E4"/>
    <w:rsid w:val="001B521E"/>
    <w:rsid w:val="001B5616"/>
    <w:rsid w:val="001B562D"/>
    <w:rsid w:val="001B56BB"/>
    <w:rsid w:val="001B57BD"/>
    <w:rsid w:val="001B5842"/>
    <w:rsid w:val="001B5AFC"/>
    <w:rsid w:val="001B5E05"/>
    <w:rsid w:val="001B5F18"/>
    <w:rsid w:val="001B696D"/>
    <w:rsid w:val="001B6AF1"/>
    <w:rsid w:val="001B6D76"/>
    <w:rsid w:val="001B6EDA"/>
    <w:rsid w:val="001B7082"/>
    <w:rsid w:val="001B78AD"/>
    <w:rsid w:val="001B7CB3"/>
    <w:rsid w:val="001C041F"/>
    <w:rsid w:val="001C141B"/>
    <w:rsid w:val="001C14F8"/>
    <w:rsid w:val="001C1D70"/>
    <w:rsid w:val="001C2342"/>
    <w:rsid w:val="001C25E6"/>
    <w:rsid w:val="001C2D97"/>
    <w:rsid w:val="001C3509"/>
    <w:rsid w:val="001C3E1D"/>
    <w:rsid w:val="001C3F14"/>
    <w:rsid w:val="001C4AF5"/>
    <w:rsid w:val="001C54B3"/>
    <w:rsid w:val="001C5B37"/>
    <w:rsid w:val="001C5CB8"/>
    <w:rsid w:val="001C6405"/>
    <w:rsid w:val="001C672C"/>
    <w:rsid w:val="001C71C6"/>
    <w:rsid w:val="001C76D4"/>
    <w:rsid w:val="001C7DDF"/>
    <w:rsid w:val="001C7F66"/>
    <w:rsid w:val="001D01A6"/>
    <w:rsid w:val="001D0C23"/>
    <w:rsid w:val="001D0FAC"/>
    <w:rsid w:val="001D1B0E"/>
    <w:rsid w:val="001D1BE9"/>
    <w:rsid w:val="001D2CC4"/>
    <w:rsid w:val="001D2E6F"/>
    <w:rsid w:val="001D317F"/>
    <w:rsid w:val="001D3206"/>
    <w:rsid w:val="001D3714"/>
    <w:rsid w:val="001D3935"/>
    <w:rsid w:val="001D3938"/>
    <w:rsid w:val="001D395B"/>
    <w:rsid w:val="001D403E"/>
    <w:rsid w:val="001D46D3"/>
    <w:rsid w:val="001D4A83"/>
    <w:rsid w:val="001D4DCB"/>
    <w:rsid w:val="001D4F24"/>
    <w:rsid w:val="001D51BE"/>
    <w:rsid w:val="001D5321"/>
    <w:rsid w:val="001D5629"/>
    <w:rsid w:val="001D580F"/>
    <w:rsid w:val="001D5BAA"/>
    <w:rsid w:val="001D64F6"/>
    <w:rsid w:val="001D6AB1"/>
    <w:rsid w:val="001D7121"/>
    <w:rsid w:val="001D74C2"/>
    <w:rsid w:val="001E012E"/>
    <w:rsid w:val="001E04D9"/>
    <w:rsid w:val="001E0B51"/>
    <w:rsid w:val="001E0F9B"/>
    <w:rsid w:val="001E1247"/>
    <w:rsid w:val="001E1358"/>
    <w:rsid w:val="001E150A"/>
    <w:rsid w:val="001E17EB"/>
    <w:rsid w:val="001E190B"/>
    <w:rsid w:val="001E1E42"/>
    <w:rsid w:val="001E2023"/>
    <w:rsid w:val="001E2231"/>
    <w:rsid w:val="001E2AED"/>
    <w:rsid w:val="001E2DC1"/>
    <w:rsid w:val="001E3291"/>
    <w:rsid w:val="001E32DC"/>
    <w:rsid w:val="001E3730"/>
    <w:rsid w:val="001E3B9D"/>
    <w:rsid w:val="001E5355"/>
    <w:rsid w:val="001E57D7"/>
    <w:rsid w:val="001E6296"/>
    <w:rsid w:val="001E6BB4"/>
    <w:rsid w:val="001E78A3"/>
    <w:rsid w:val="001E79B6"/>
    <w:rsid w:val="001E7CD2"/>
    <w:rsid w:val="001F0119"/>
    <w:rsid w:val="001F06A4"/>
    <w:rsid w:val="001F1643"/>
    <w:rsid w:val="001F1B02"/>
    <w:rsid w:val="001F1DD8"/>
    <w:rsid w:val="001F2705"/>
    <w:rsid w:val="001F39ED"/>
    <w:rsid w:val="001F4C80"/>
    <w:rsid w:val="001F4FFB"/>
    <w:rsid w:val="001F5C7C"/>
    <w:rsid w:val="001F65C1"/>
    <w:rsid w:val="001F661D"/>
    <w:rsid w:val="001F75D3"/>
    <w:rsid w:val="001F76F0"/>
    <w:rsid w:val="0020059E"/>
    <w:rsid w:val="00200670"/>
    <w:rsid w:val="00201875"/>
    <w:rsid w:val="00201A1D"/>
    <w:rsid w:val="00201D68"/>
    <w:rsid w:val="00202427"/>
    <w:rsid w:val="0020262E"/>
    <w:rsid w:val="00202FCE"/>
    <w:rsid w:val="002032B8"/>
    <w:rsid w:val="002032CF"/>
    <w:rsid w:val="00203A62"/>
    <w:rsid w:val="00204164"/>
    <w:rsid w:val="002054BF"/>
    <w:rsid w:val="00205F6C"/>
    <w:rsid w:val="00205FDD"/>
    <w:rsid w:val="00206277"/>
    <w:rsid w:val="0020646D"/>
    <w:rsid w:val="002065AC"/>
    <w:rsid w:val="00207045"/>
    <w:rsid w:val="00207146"/>
    <w:rsid w:val="00210101"/>
    <w:rsid w:val="00210697"/>
    <w:rsid w:val="00210B0B"/>
    <w:rsid w:val="0021174E"/>
    <w:rsid w:val="002117ED"/>
    <w:rsid w:val="00212219"/>
    <w:rsid w:val="002123AE"/>
    <w:rsid w:val="00212BA7"/>
    <w:rsid w:val="00212C01"/>
    <w:rsid w:val="0021316E"/>
    <w:rsid w:val="0021389D"/>
    <w:rsid w:val="0021393B"/>
    <w:rsid w:val="00213C5C"/>
    <w:rsid w:val="00213DEC"/>
    <w:rsid w:val="00214838"/>
    <w:rsid w:val="00214916"/>
    <w:rsid w:val="00214E41"/>
    <w:rsid w:val="00215414"/>
    <w:rsid w:val="002155B7"/>
    <w:rsid w:val="002157D3"/>
    <w:rsid w:val="00215B00"/>
    <w:rsid w:val="00215F12"/>
    <w:rsid w:val="00215F5C"/>
    <w:rsid w:val="00216172"/>
    <w:rsid w:val="00216729"/>
    <w:rsid w:val="0021687E"/>
    <w:rsid w:val="00216E22"/>
    <w:rsid w:val="00216F3A"/>
    <w:rsid w:val="00216F4B"/>
    <w:rsid w:val="00216F6A"/>
    <w:rsid w:val="00216F82"/>
    <w:rsid w:val="0021757C"/>
    <w:rsid w:val="00217588"/>
    <w:rsid w:val="0022023D"/>
    <w:rsid w:val="0022065A"/>
    <w:rsid w:val="0022068B"/>
    <w:rsid w:val="00220AAC"/>
    <w:rsid w:val="00220CAD"/>
    <w:rsid w:val="0022103C"/>
    <w:rsid w:val="002215C7"/>
    <w:rsid w:val="0022168B"/>
    <w:rsid w:val="00221A31"/>
    <w:rsid w:val="00221BF2"/>
    <w:rsid w:val="0022300F"/>
    <w:rsid w:val="0022353F"/>
    <w:rsid w:val="002241F1"/>
    <w:rsid w:val="002241FB"/>
    <w:rsid w:val="00224466"/>
    <w:rsid w:val="00224583"/>
    <w:rsid w:val="002246E9"/>
    <w:rsid w:val="0022479E"/>
    <w:rsid w:val="00225006"/>
    <w:rsid w:val="00225557"/>
    <w:rsid w:val="00226226"/>
    <w:rsid w:val="002268E7"/>
    <w:rsid w:val="00226F9A"/>
    <w:rsid w:val="002270AB"/>
    <w:rsid w:val="00227718"/>
    <w:rsid w:val="002278BB"/>
    <w:rsid w:val="00227B14"/>
    <w:rsid w:val="002307C8"/>
    <w:rsid w:val="002307F6"/>
    <w:rsid w:val="0023096D"/>
    <w:rsid w:val="00231293"/>
    <w:rsid w:val="00231298"/>
    <w:rsid w:val="00231477"/>
    <w:rsid w:val="00231866"/>
    <w:rsid w:val="00231C9B"/>
    <w:rsid w:val="00232068"/>
    <w:rsid w:val="002325AA"/>
    <w:rsid w:val="002328B7"/>
    <w:rsid w:val="002328E0"/>
    <w:rsid w:val="00232AAE"/>
    <w:rsid w:val="0023325B"/>
    <w:rsid w:val="00233467"/>
    <w:rsid w:val="0023468F"/>
    <w:rsid w:val="00234A0C"/>
    <w:rsid w:val="00234BA2"/>
    <w:rsid w:val="002355CD"/>
    <w:rsid w:val="002357D3"/>
    <w:rsid w:val="00235B80"/>
    <w:rsid w:val="00235DE4"/>
    <w:rsid w:val="00235E65"/>
    <w:rsid w:val="00236546"/>
    <w:rsid w:val="0023676B"/>
    <w:rsid w:val="002368D5"/>
    <w:rsid w:val="00237341"/>
    <w:rsid w:val="00237662"/>
    <w:rsid w:val="00237864"/>
    <w:rsid w:val="00237B0D"/>
    <w:rsid w:val="00237B28"/>
    <w:rsid w:val="00237E37"/>
    <w:rsid w:val="00240784"/>
    <w:rsid w:val="00240A0D"/>
    <w:rsid w:val="00240CB2"/>
    <w:rsid w:val="00241863"/>
    <w:rsid w:val="00241995"/>
    <w:rsid w:val="00242D97"/>
    <w:rsid w:val="002430D6"/>
    <w:rsid w:val="002430EC"/>
    <w:rsid w:val="00243D5B"/>
    <w:rsid w:val="00244492"/>
    <w:rsid w:val="00245F94"/>
    <w:rsid w:val="00247093"/>
    <w:rsid w:val="0024731B"/>
    <w:rsid w:val="00247372"/>
    <w:rsid w:val="002476A4"/>
    <w:rsid w:val="002478F4"/>
    <w:rsid w:val="002500B4"/>
    <w:rsid w:val="00251463"/>
    <w:rsid w:val="0025179F"/>
    <w:rsid w:val="00251952"/>
    <w:rsid w:val="00251BDA"/>
    <w:rsid w:val="00251D9F"/>
    <w:rsid w:val="0025224D"/>
    <w:rsid w:val="0025273C"/>
    <w:rsid w:val="002527B8"/>
    <w:rsid w:val="00252EF9"/>
    <w:rsid w:val="00253078"/>
    <w:rsid w:val="002537A5"/>
    <w:rsid w:val="00253A21"/>
    <w:rsid w:val="00253F4C"/>
    <w:rsid w:val="0025497A"/>
    <w:rsid w:val="00254D51"/>
    <w:rsid w:val="00256394"/>
    <w:rsid w:val="0025640E"/>
    <w:rsid w:val="002565DB"/>
    <w:rsid w:val="00256F91"/>
    <w:rsid w:val="0025768D"/>
    <w:rsid w:val="00257D7D"/>
    <w:rsid w:val="00257E1C"/>
    <w:rsid w:val="002603C8"/>
    <w:rsid w:val="00260541"/>
    <w:rsid w:val="0026068B"/>
    <w:rsid w:val="002613CB"/>
    <w:rsid w:val="00261405"/>
    <w:rsid w:val="002616E3"/>
    <w:rsid w:val="0026179F"/>
    <w:rsid w:val="00261A32"/>
    <w:rsid w:val="00261BF1"/>
    <w:rsid w:val="00261F2C"/>
    <w:rsid w:val="002620FA"/>
    <w:rsid w:val="0026285F"/>
    <w:rsid w:val="002630BA"/>
    <w:rsid w:val="002632BA"/>
    <w:rsid w:val="00263B0F"/>
    <w:rsid w:val="00263FED"/>
    <w:rsid w:val="002640BE"/>
    <w:rsid w:val="00265388"/>
    <w:rsid w:val="00265721"/>
    <w:rsid w:val="00265835"/>
    <w:rsid w:val="00265889"/>
    <w:rsid w:val="00265A70"/>
    <w:rsid w:val="00265B23"/>
    <w:rsid w:val="00265B5F"/>
    <w:rsid w:val="00265D15"/>
    <w:rsid w:val="002669FE"/>
    <w:rsid w:val="00266A25"/>
    <w:rsid w:val="00266CE2"/>
    <w:rsid w:val="00270152"/>
    <w:rsid w:val="002701BF"/>
    <w:rsid w:val="00270447"/>
    <w:rsid w:val="0027054E"/>
    <w:rsid w:val="0027080A"/>
    <w:rsid w:val="00270BA6"/>
    <w:rsid w:val="00270BDE"/>
    <w:rsid w:val="00270DA5"/>
    <w:rsid w:val="00270E34"/>
    <w:rsid w:val="00271181"/>
    <w:rsid w:val="002712B2"/>
    <w:rsid w:val="002718EA"/>
    <w:rsid w:val="00271909"/>
    <w:rsid w:val="00271CA3"/>
    <w:rsid w:val="00272190"/>
    <w:rsid w:val="00273220"/>
    <w:rsid w:val="002736EE"/>
    <w:rsid w:val="00274B9B"/>
    <w:rsid w:val="00274D98"/>
    <w:rsid w:val="002751F3"/>
    <w:rsid w:val="002753B5"/>
    <w:rsid w:val="002754AC"/>
    <w:rsid w:val="002754D5"/>
    <w:rsid w:val="002757C0"/>
    <w:rsid w:val="00276150"/>
    <w:rsid w:val="00276380"/>
    <w:rsid w:val="002765BE"/>
    <w:rsid w:val="0028007B"/>
    <w:rsid w:val="00280361"/>
    <w:rsid w:val="002803A3"/>
    <w:rsid w:val="002805BD"/>
    <w:rsid w:val="002806E2"/>
    <w:rsid w:val="002809F9"/>
    <w:rsid w:val="0028147A"/>
    <w:rsid w:val="002817C7"/>
    <w:rsid w:val="00281F78"/>
    <w:rsid w:val="00282292"/>
    <w:rsid w:val="002829B3"/>
    <w:rsid w:val="00282CAF"/>
    <w:rsid w:val="00283259"/>
    <w:rsid w:val="002832D0"/>
    <w:rsid w:val="002834A6"/>
    <w:rsid w:val="0028368B"/>
    <w:rsid w:val="00283A66"/>
    <w:rsid w:val="00283DB6"/>
    <w:rsid w:val="00283DE0"/>
    <w:rsid w:val="002846D2"/>
    <w:rsid w:val="00284A14"/>
    <w:rsid w:val="0028613E"/>
    <w:rsid w:val="002861A0"/>
    <w:rsid w:val="0028627E"/>
    <w:rsid w:val="00286577"/>
    <w:rsid w:val="00286D50"/>
    <w:rsid w:val="002872A3"/>
    <w:rsid w:val="00287560"/>
    <w:rsid w:val="00287B2C"/>
    <w:rsid w:val="00290DD1"/>
    <w:rsid w:val="00291AC4"/>
    <w:rsid w:val="00291B16"/>
    <w:rsid w:val="00291FCF"/>
    <w:rsid w:val="002926E3"/>
    <w:rsid w:val="00292A2B"/>
    <w:rsid w:val="00292D30"/>
    <w:rsid w:val="00292DA1"/>
    <w:rsid w:val="00293615"/>
    <w:rsid w:val="00293739"/>
    <w:rsid w:val="00293C23"/>
    <w:rsid w:val="00293D61"/>
    <w:rsid w:val="00293F81"/>
    <w:rsid w:val="0029488E"/>
    <w:rsid w:val="00296010"/>
    <w:rsid w:val="002960FB"/>
    <w:rsid w:val="00296287"/>
    <w:rsid w:val="002967EA"/>
    <w:rsid w:val="0029699F"/>
    <w:rsid w:val="002969E5"/>
    <w:rsid w:val="00296CBD"/>
    <w:rsid w:val="002970A7"/>
    <w:rsid w:val="00297BAE"/>
    <w:rsid w:val="00297C8A"/>
    <w:rsid w:val="002A0381"/>
    <w:rsid w:val="002A070E"/>
    <w:rsid w:val="002A0B4A"/>
    <w:rsid w:val="002A0CE0"/>
    <w:rsid w:val="002A0CF7"/>
    <w:rsid w:val="002A13CA"/>
    <w:rsid w:val="002A1997"/>
    <w:rsid w:val="002A19EC"/>
    <w:rsid w:val="002A2B62"/>
    <w:rsid w:val="002A2DBF"/>
    <w:rsid w:val="002A306A"/>
    <w:rsid w:val="002A3293"/>
    <w:rsid w:val="002A4071"/>
    <w:rsid w:val="002A4344"/>
    <w:rsid w:val="002A4607"/>
    <w:rsid w:val="002A48D1"/>
    <w:rsid w:val="002A4E3E"/>
    <w:rsid w:val="002A55B9"/>
    <w:rsid w:val="002A5CEC"/>
    <w:rsid w:val="002A69A6"/>
    <w:rsid w:val="002A74D3"/>
    <w:rsid w:val="002A76D1"/>
    <w:rsid w:val="002A77E9"/>
    <w:rsid w:val="002A796F"/>
    <w:rsid w:val="002B0116"/>
    <w:rsid w:val="002B09A0"/>
    <w:rsid w:val="002B0D3F"/>
    <w:rsid w:val="002B0DBC"/>
    <w:rsid w:val="002B117F"/>
    <w:rsid w:val="002B13EA"/>
    <w:rsid w:val="002B16CD"/>
    <w:rsid w:val="002B19BA"/>
    <w:rsid w:val="002B2ACA"/>
    <w:rsid w:val="002B2D0F"/>
    <w:rsid w:val="002B3291"/>
    <w:rsid w:val="002B36D9"/>
    <w:rsid w:val="002B37EA"/>
    <w:rsid w:val="002B3916"/>
    <w:rsid w:val="002B3FAD"/>
    <w:rsid w:val="002B3FC7"/>
    <w:rsid w:val="002B5348"/>
    <w:rsid w:val="002B55DC"/>
    <w:rsid w:val="002B59EA"/>
    <w:rsid w:val="002B5F94"/>
    <w:rsid w:val="002B62D0"/>
    <w:rsid w:val="002B6A72"/>
    <w:rsid w:val="002B6E0C"/>
    <w:rsid w:val="002B6F73"/>
    <w:rsid w:val="002B7E4D"/>
    <w:rsid w:val="002C0156"/>
    <w:rsid w:val="002C06EE"/>
    <w:rsid w:val="002C0706"/>
    <w:rsid w:val="002C07E4"/>
    <w:rsid w:val="002C0B02"/>
    <w:rsid w:val="002C0FFB"/>
    <w:rsid w:val="002C12D1"/>
    <w:rsid w:val="002C1303"/>
    <w:rsid w:val="002C1311"/>
    <w:rsid w:val="002C1A6F"/>
    <w:rsid w:val="002C1ABC"/>
    <w:rsid w:val="002C1EF3"/>
    <w:rsid w:val="002C2381"/>
    <w:rsid w:val="002C2A3D"/>
    <w:rsid w:val="002C3606"/>
    <w:rsid w:val="002C41A9"/>
    <w:rsid w:val="002C4D0F"/>
    <w:rsid w:val="002C5D1A"/>
    <w:rsid w:val="002C744B"/>
    <w:rsid w:val="002C765E"/>
    <w:rsid w:val="002C7692"/>
    <w:rsid w:val="002C780C"/>
    <w:rsid w:val="002C7E43"/>
    <w:rsid w:val="002D0024"/>
    <w:rsid w:val="002D0146"/>
    <w:rsid w:val="002D0707"/>
    <w:rsid w:val="002D18C4"/>
    <w:rsid w:val="002D1CF1"/>
    <w:rsid w:val="002D20FA"/>
    <w:rsid w:val="002D3782"/>
    <w:rsid w:val="002D3D3A"/>
    <w:rsid w:val="002D4114"/>
    <w:rsid w:val="002D45B4"/>
    <w:rsid w:val="002D5B53"/>
    <w:rsid w:val="002D6D20"/>
    <w:rsid w:val="002D7D2D"/>
    <w:rsid w:val="002E07A9"/>
    <w:rsid w:val="002E0FCC"/>
    <w:rsid w:val="002E1361"/>
    <w:rsid w:val="002E1E4F"/>
    <w:rsid w:val="002E253D"/>
    <w:rsid w:val="002E32C1"/>
    <w:rsid w:val="002E34DB"/>
    <w:rsid w:val="002E37D9"/>
    <w:rsid w:val="002E38CE"/>
    <w:rsid w:val="002E4DA4"/>
    <w:rsid w:val="002E4EBD"/>
    <w:rsid w:val="002E5231"/>
    <w:rsid w:val="002E5343"/>
    <w:rsid w:val="002E5581"/>
    <w:rsid w:val="002E55A0"/>
    <w:rsid w:val="002E6042"/>
    <w:rsid w:val="002E64CB"/>
    <w:rsid w:val="002E6ED9"/>
    <w:rsid w:val="002E722A"/>
    <w:rsid w:val="002E7277"/>
    <w:rsid w:val="002E741D"/>
    <w:rsid w:val="002E79DC"/>
    <w:rsid w:val="002F029D"/>
    <w:rsid w:val="002F0DFA"/>
    <w:rsid w:val="002F1105"/>
    <w:rsid w:val="002F19FE"/>
    <w:rsid w:val="002F1AF8"/>
    <w:rsid w:val="002F2824"/>
    <w:rsid w:val="002F3695"/>
    <w:rsid w:val="002F3A5B"/>
    <w:rsid w:val="002F3E07"/>
    <w:rsid w:val="002F482C"/>
    <w:rsid w:val="002F4AB9"/>
    <w:rsid w:val="002F52F4"/>
    <w:rsid w:val="002F53C9"/>
    <w:rsid w:val="002F54E6"/>
    <w:rsid w:val="002F5879"/>
    <w:rsid w:val="002F5B9E"/>
    <w:rsid w:val="002F6091"/>
    <w:rsid w:val="002F609A"/>
    <w:rsid w:val="002F60EE"/>
    <w:rsid w:val="002F6A42"/>
    <w:rsid w:val="002F6D3F"/>
    <w:rsid w:val="002F6E39"/>
    <w:rsid w:val="002F75EB"/>
    <w:rsid w:val="003013AB"/>
    <w:rsid w:val="003018A5"/>
    <w:rsid w:val="003023F8"/>
    <w:rsid w:val="0030283D"/>
    <w:rsid w:val="00302921"/>
    <w:rsid w:val="00302997"/>
    <w:rsid w:val="00303247"/>
    <w:rsid w:val="00303496"/>
    <w:rsid w:val="003049BF"/>
    <w:rsid w:val="00304E7C"/>
    <w:rsid w:val="0030514B"/>
    <w:rsid w:val="0030529B"/>
    <w:rsid w:val="003056A5"/>
    <w:rsid w:val="00306EF7"/>
    <w:rsid w:val="00307453"/>
    <w:rsid w:val="003075A3"/>
    <w:rsid w:val="0030788E"/>
    <w:rsid w:val="0030793A"/>
    <w:rsid w:val="00307A5A"/>
    <w:rsid w:val="0031019D"/>
    <w:rsid w:val="003103E5"/>
    <w:rsid w:val="003103F3"/>
    <w:rsid w:val="00310423"/>
    <w:rsid w:val="00310D73"/>
    <w:rsid w:val="00311442"/>
    <w:rsid w:val="00311B0A"/>
    <w:rsid w:val="00311CA2"/>
    <w:rsid w:val="00311CBA"/>
    <w:rsid w:val="00311FEF"/>
    <w:rsid w:val="003126D8"/>
    <w:rsid w:val="0031285D"/>
    <w:rsid w:val="0031305D"/>
    <w:rsid w:val="00314387"/>
    <w:rsid w:val="00314652"/>
    <w:rsid w:val="00314F5D"/>
    <w:rsid w:val="00315971"/>
    <w:rsid w:val="003165CB"/>
    <w:rsid w:val="00316D11"/>
    <w:rsid w:val="00316E08"/>
    <w:rsid w:val="0031728B"/>
    <w:rsid w:val="003177BC"/>
    <w:rsid w:val="003179C9"/>
    <w:rsid w:val="00317D34"/>
    <w:rsid w:val="00320121"/>
    <w:rsid w:val="00320147"/>
    <w:rsid w:val="0032072E"/>
    <w:rsid w:val="00320E62"/>
    <w:rsid w:val="0032134C"/>
    <w:rsid w:val="00321414"/>
    <w:rsid w:val="00321AE4"/>
    <w:rsid w:val="00321B4C"/>
    <w:rsid w:val="003221D6"/>
    <w:rsid w:val="00322822"/>
    <w:rsid w:val="00322F63"/>
    <w:rsid w:val="0032305E"/>
    <w:rsid w:val="00323530"/>
    <w:rsid w:val="00323DA4"/>
    <w:rsid w:val="00323F1E"/>
    <w:rsid w:val="00324316"/>
    <w:rsid w:val="00324A6B"/>
    <w:rsid w:val="00325092"/>
    <w:rsid w:val="003253CC"/>
    <w:rsid w:val="00325E26"/>
    <w:rsid w:val="00325FB2"/>
    <w:rsid w:val="00326508"/>
    <w:rsid w:val="003266E5"/>
    <w:rsid w:val="00326B82"/>
    <w:rsid w:val="00327379"/>
    <w:rsid w:val="003276D9"/>
    <w:rsid w:val="00327C98"/>
    <w:rsid w:val="00327D76"/>
    <w:rsid w:val="00327F7F"/>
    <w:rsid w:val="0033055A"/>
    <w:rsid w:val="0033077B"/>
    <w:rsid w:val="00330CB7"/>
    <w:rsid w:val="00330F46"/>
    <w:rsid w:val="00331988"/>
    <w:rsid w:val="00331D24"/>
    <w:rsid w:val="00332489"/>
    <w:rsid w:val="00332FA7"/>
    <w:rsid w:val="00333036"/>
    <w:rsid w:val="00333135"/>
    <w:rsid w:val="003333E9"/>
    <w:rsid w:val="00333942"/>
    <w:rsid w:val="00334AEE"/>
    <w:rsid w:val="00334C09"/>
    <w:rsid w:val="003351D5"/>
    <w:rsid w:val="003354F8"/>
    <w:rsid w:val="00335750"/>
    <w:rsid w:val="00335BE5"/>
    <w:rsid w:val="003365AD"/>
    <w:rsid w:val="00336802"/>
    <w:rsid w:val="00336B2E"/>
    <w:rsid w:val="00336F5E"/>
    <w:rsid w:val="00337701"/>
    <w:rsid w:val="00337B3D"/>
    <w:rsid w:val="00340CE5"/>
    <w:rsid w:val="003411D5"/>
    <w:rsid w:val="00341D70"/>
    <w:rsid w:val="00341FC1"/>
    <w:rsid w:val="003427BA"/>
    <w:rsid w:val="003430CE"/>
    <w:rsid w:val="003431C3"/>
    <w:rsid w:val="003435C8"/>
    <w:rsid w:val="00343EC2"/>
    <w:rsid w:val="00344169"/>
    <w:rsid w:val="0034431B"/>
    <w:rsid w:val="0034473E"/>
    <w:rsid w:val="00345B43"/>
    <w:rsid w:val="00345C64"/>
    <w:rsid w:val="00345D18"/>
    <w:rsid w:val="00345DCB"/>
    <w:rsid w:val="003463AA"/>
    <w:rsid w:val="003472B5"/>
    <w:rsid w:val="00350161"/>
    <w:rsid w:val="003508F3"/>
    <w:rsid w:val="00350E90"/>
    <w:rsid w:val="003514AB"/>
    <w:rsid w:val="003514F9"/>
    <w:rsid w:val="00351827"/>
    <w:rsid w:val="00351ACE"/>
    <w:rsid w:val="00351C70"/>
    <w:rsid w:val="003525C8"/>
    <w:rsid w:val="00352B3F"/>
    <w:rsid w:val="00352EEE"/>
    <w:rsid w:val="00352EF6"/>
    <w:rsid w:val="003534BB"/>
    <w:rsid w:val="00353F20"/>
    <w:rsid w:val="00355469"/>
    <w:rsid w:val="0035579B"/>
    <w:rsid w:val="003557FB"/>
    <w:rsid w:val="00355959"/>
    <w:rsid w:val="0035613B"/>
    <w:rsid w:val="003568B2"/>
    <w:rsid w:val="00356C8F"/>
    <w:rsid w:val="00356F56"/>
    <w:rsid w:val="00357328"/>
    <w:rsid w:val="003574BA"/>
    <w:rsid w:val="003576A1"/>
    <w:rsid w:val="00357AA5"/>
    <w:rsid w:val="00357C7E"/>
    <w:rsid w:val="00360466"/>
    <w:rsid w:val="00360852"/>
    <w:rsid w:val="00360F66"/>
    <w:rsid w:val="00361206"/>
    <w:rsid w:val="003613FD"/>
    <w:rsid w:val="00361E2F"/>
    <w:rsid w:val="00362002"/>
    <w:rsid w:val="003622BA"/>
    <w:rsid w:val="00362802"/>
    <w:rsid w:val="0036286E"/>
    <w:rsid w:val="00362AC1"/>
    <w:rsid w:val="00362B60"/>
    <w:rsid w:val="0036306B"/>
    <w:rsid w:val="003631A2"/>
    <w:rsid w:val="00363807"/>
    <w:rsid w:val="0036393D"/>
    <w:rsid w:val="003640DE"/>
    <w:rsid w:val="0036417E"/>
    <w:rsid w:val="003642D1"/>
    <w:rsid w:val="00364E0E"/>
    <w:rsid w:val="0036519B"/>
    <w:rsid w:val="00366779"/>
    <w:rsid w:val="00366A02"/>
    <w:rsid w:val="00366EB8"/>
    <w:rsid w:val="00366EE3"/>
    <w:rsid w:val="003678B5"/>
    <w:rsid w:val="00367AA3"/>
    <w:rsid w:val="00367EAA"/>
    <w:rsid w:val="003700F0"/>
    <w:rsid w:val="00370113"/>
    <w:rsid w:val="0037015F"/>
    <w:rsid w:val="00370293"/>
    <w:rsid w:val="00370A8F"/>
    <w:rsid w:val="00370DAF"/>
    <w:rsid w:val="003715C6"/>
    <w:rsid w:val="00372454"/>
    <w:rsid w:val="003729A0"/>
    <w:rsid w:val="00372D97"/>
    <w:rsid w:val="00373256"/>
    <w:rsid w:val="00373C8C"/>
    <w:rsid w:val="003742D5"/>
    <w:rsid w:val="0037446C"/>
    <w:rsid w:val="00374BDA"/>
    <w:rsid w:val="00374D52"/>
    <w:rsid w:val="00374D95"/>
    <w:rsid w:val="00375161"/>
    <w:rsid w:val="00375479"/>
    <w:rsid w:val="00376700"/>
    <w:rsid w:val="00376907"/>
    <w:rsid w:val="003775BF"/>
    <w:rsid w:val="003776D2"/>
    <w:rsid w:val="00377896"/>
    <w:rsid w:val="00377B3A"/>
    <w:rsid w:val="00377D88"/>
    <w:rsid w:val="00377DA7"/>
    <w:rsid w:val="00377ED3"/>
    <w:rsid w:val="00380A3A"/>
    <w:rsid w:val="0038172A"/>
    <w:rsid w:val="00381A2B"/>
    <w:rsid w:val="00381C14"/>
    <w:rsid w:val="00381F76"/>
    <w:rsid w:val="0038204A"/>
    <w:rsid w:val="00382731"/>
    <w:rsid w:val="003829CF"/>
    <w:rsid w:val="00382F99"/>
    <w:rsid w:val="00383ECB"/>
    <w:rsid w:val="00384738"/>
    <w:rsid w:val="00384E37"/>
    <w:rsid w:val="003865BC"/>
    <w:rsid w:val="00386F04"/>
    <w:rsid w:val="0038746E"/>
    <w:rsid w:val="003874F1"/>
    <w:rsid w:val="003877E4"/>
    <w:rsid w:val="00387810"/>
    <w:rsid w:val="003878FB"/>
    <w:rsid w:val="003901BB"/>
    <w:rsid w:val="0039095C"/>
    <w:rsid w:val="00390A77"/>
    <w:rsid w:val="00390D97"/>
    <w:rsid w:val="00391EAE"/>
    <w:rsid w:val="0039241D"/>
    <w:rsid w:val="00392557"/>
    <w:rsid w:val="00392821"/>
    <w:rsid w:val="00392F96"/>
    <w:rsid w:val="003931F0"/>
    <w:rsid w:val="00393755"/>
    <w:rsid w:val="00393915"/>
    <w:rsid w:val="003939D1"/>
    <w:rsid w:val="00394068"/>
    <w:rsid w:val="00394343"/>
    <w:rsid w:val="00394578"/>
    <w:rsid w:val="00394725"/>
    <w:rsid w:val="0039474E"/>
    <w:rsid w:val="003947FF"/>
    <w:rsid w:val="00394B32"/>
    <w:rsid w:val="00394B8A"/>
    <w:rsid w:val="00395701"/>
    <w:rsid w:val="003958E1"/>
    <w:rsid w:val="00395DBB"/>
    <w:rsid w:val="00396044"/>
    <w:rsid w:val="00396136"/>
    <w:rsid w:val="00396819"/>
    <w:rsid w:val="00396C63"/>
    <w:rsid w:val="00396D50"/>
    <w:rsid w:val="0039795D"/>
    <w:rsid w:val="003A031E"/>
    <w:rsid w:val="003A09D0"/>
    <w:rsid w:val="003A10E9"/>
    <w:rsid w:val="003A1378"/>
    <w:rsid w:val="003A13BF"/>
    <w:rsid w:val="003A1925"/>
    <w:rsid w:val="003A20DE"/>
    <w:rsid w:val="003A2719"/>
    <w:rsid w:val="003A2D78"/>
    <w:rsid w:val="003A30D8"/>
    <w:rsid w:val="003A355D"/>
    <w:rsid w:val="003A3BC0"/>
    <w:rsid w:val="003A4424"/>
    <w:rsid w:val="003A44FF"/>
    <w:rsid w:val="003A4A0D"/>
    <w:rsid w:val="003A4B09"/>
    <w:rsid w:val="003A4C95"/>
    <w:rsid w:val="003A4D03"/>
    <w:rsid w:val="003A5380"/>
    <w:rsid w:val="003A569C"/>
    <w:rsid w:val="003A5C70"/>
    <w:rsid w:val="003A6231"/>
    <w:rsid w:val="003A6737"/>
    <w:rsid w:val="003A6D7F"/>
    <w:rsid w:val="003A701D"/>
    <w:rsid w:val="003A70E0"/>
    <w:rsid w:val="003A7122"/>
    <w:rsid w:val="003A7411"/>
    <w:rsid w:val="003A77DD"/>
    <w:rsid w:val="003A79EE"/>
    <w:rsid w:val="003A7FE4"/>
    <w:rsid w:val="003B0547"/>
    <w:rsid w:val="003B0827"/>
    <w:rsid w:val="003B1148"/>
    <w:rsid w:val="003B17E9"/>
    <w:rsid w:val="003B19BD"/>
    <w:rsid w:val="003B1D0B"/>
    <w:rsid w:val="003B1EE8"/>
    <w:rsid w:val="003B229E"/>
    <w:rsid w:val="003B2872"/>
    <w:rsid w:val="003B2A50"/>
    <w:rsid w:val="003B2B99"/>
    <w:rsid w:val="003B2BA3"/>
    <w:rsid w:val="003B314B"/>
    <w:rsid w:val="003B325B"/>
    <w:rsid w:val="003B359E"/>
    <w:rsid w:val="003B3CD6"/>
    <w:rsid w:val="003B3D5E"/>
    <w:rsid w:val="003B3E57"/>
    <w:rsid w:val="003B4084"/>
    <w:rsid w:val="003B40D7"/>
    <w:rsid w:val="003B458D"/>
    <w:rsid w:val="003B45E6"/>
    <w:rsid w:val="003B51D8"/>
    <w:rsid w:val="003B54ED"/>
    <w:rsid w:val="003B5743"/>
    <w:rsid w:val="003B5A8A"/>
    <w:rsid w:val="003B5DF5"/>
    <w:rsid w:val="003B6295"/>
    <w:rsid w:val="003B68D2"/>
    <w:rsid w:val="003B7650"/>
    <w:rsid w:val="003B770D"/>
    <w:rsid w:val="003B7B9E"/>
    <w:rsid w:val="003B7C02"/>
    <w:rsid w:val="003B7DC1"/>
    <w:rsid w:val="003B7E88"/>
    <w:rsid w:val="003B7E8D"/>
    <w:rsid w:val="003B7EF1"/>
    <w:rsid w:val="003C04AE"/>
    <w:rsid w:val="003C0847"/>
    <w:rsid w:val="003C0864"/>
    <w:rsid w:val="003C0B18"/>
    <w:rsid w:val="003C0D73"/>
    <w:rsid w:val="003C0EB0"/>
    <w:rsid w:val="003C1326"/>
    <w:rsid w:val="003C150B"/>
    <w:rsid w:val="003C166C"/>
    <w:rsid w:val="003C1BC3"/>
    <w:rsid w:val="003C1C2B"/>
    <w:rsid w:val="003C1CAE"/>
    <w:rsid w:val="003C28D2"/>
    <w:rsid w:val="003C2AC4"/>
    <w:rsid w:val="003C2D27"/>
    <w:rsid w:val="003C3488"/>
    <w:rsid w:val="003C3566"/>
    <w:rsid w:val="003C3A72"/>
    <w:rsid w:val="003C4131"/>
    <w:rsid w:val="003C41EB"/>
    <w:rsid w:val="003C47F5"/>
    <w:rsid w:val="003C480E"/>
    <w:rsid w:val="003C49A1"/>
    <w:rsid w:val="003C545E"/>
    <w:rsid w:val="003C58ED"/>
    <w:rsid w:val="003C5BFA"/>
    <w:rsid w:val="003C5F58"/>
    <w:rsid w:val="003C5F83"/>
    <w:rsid w:val="003C633C"/>
    <w:rsid w:val="003C63A3"/>
    <w:rsid w:val="003C6AC0"/>
    <w:rsid w:val="003C6E69"/>
    <w:rsid w:val="003C74DE"/>
    <w:rsid w:val="003C74EF"/>
    <w:rsid w:val="003C7910"/>
    <w:rsid w:val="003C7978"/>
    <w:rsid w:val="003C7CE8"/>
    <w:rsid w:val="003D051D"/>
    <w:rsid w:val="003D0F73"/>
    <w:rsid w:val="003D0FB5"/>
    <w:rsid w:val="003D1808"/>
    <w:rsid w:val="003D1DC0"/>
    <w:rsid w:val="003D1EE5"/>
    <w:rsid w:val="003D222C"/>
    <w:rsid w:val="003D2242"/>
    <w:rsid w:val="003D2460"/>
    <w:rsid w:val="003D2484"/>
    <w:rsid w:val="003D26DE"/>
    <w:rsid w:val="003D3168"/>
    <w:rsid w:val="003D3184"/>
    <w:rsid w:val="003D3239"/>
    <w:rsid w:val="003D3665"/>
    <w:rsid w:val="003D3A7D"/>
    <w:rsid w:val="003D3C04"/>
    <w:rsid w:val="003D45C5"/>
    <w:rsid w:val="003D5407"/>
    <w:rsid w:val="003D55D1"/>
    <w:rsid w:val="003D55FC"/>
    <w:rsid w:val="003D5702"/>
    <w:rsid w:val="003D58B8"/>
    <w:rsid w:val="003D604B"/>
    <w:rsid w:val="003D65BA"/>
    <w:rsid w:val="003D69CF"/>
    <w:rsid w:val="003D6BAC"/>
    <w:rsid w:val="003D6F6E"/>
    <w:rsid w:val="003D70D2"/>
    <w:rsid w:val="003D7ABB"/>
    <w:rsid w:val="003E0225"/>
    <w:rsid w:val="003E053C"/>
    <w:rsid w:val="003E0653"/>
    <w:rsid w:val="003E09A0"/>
    <w:rsid w:val="003E09F3"/>
    <w:rsid w:val="003E1012"/>
    <w:rsid w:val="003E1141"/>
    <w:rsid w:val="003E12B6"/>
    <w:rsid w:val="003E130A"/>
    <w:rsid w:val="003E143B"/>
    <w:rsid w:val="003E14E1"/>
    <w:rsid w:val="003E176A"/>
    <w:rsid w:val="003E1C4E"/>
    <w:rsid w:val="003E1D26"/>
    <w:rsid w:val="003E1FB9"/>
    <w:rsid w:val="003E217B"/>
    <w:rsid w:val="003E26DC"/>
    <w:rsid w:val="003E2B49"/>
    <w:rsid w:val="003E2B98"/>
    <w:rsid w:val="003E2CA7"/>
    <w:rsid w:val="003E3169"/>
    <w:rsid w:val="003E3B7F"/>
    <w:rsid w:val="003E3BC5"/>
    <w:rsid w:val="003E3BF1"/>
    <w:rsid w:val="003E3FC9"/>
    <w:rsid w:val="003E4104"/>
    <w:rsid w:val="003E4483"/>
    <w:rsid w:val="003E4673"/>
    <w:rsid w:val="003E4B00"/>
    <w:rsid w:val="003E502B"/>
    <w:rsid w:val="003E5047"/>
    <w:rsid w:val="003E50CE"/>
    <w:rsid w:val="003E5261"/>
    <w:rsid w:val="003E586E"/>
    <w:rsid w:val="003E59B2"/>
    <w:rsid w:val="003E6042"/>
    <w:rsid w:val="003E606D"/>
    <w:rsid w:val="003E60D0"/>
    <w:rsid w:val="003E67C1"/>
    <w:rsid w:val="003E6980"/>
    <w:rsid w:val="003E7375"/>
    <w:rsid w:val="003E7A9E"/>
    <w:rsid w:val="003F01DB"/>
    <w:rsid w:val="003F0A64"/>
    <w:rsid w:val="003F101A"/>
    <w:rsid w:val="003F119F"/>
    <w:rsid w:val="003F1A1E"/>
    <w:rsid w:val="003F1F2E"/>
    <w:rsid w:val="003F241A"/>
    <w:rsid w:val="003F26AD"/>
    <w:rsid w:val="003F3730"/>
    <w:rsid w:val="003F3908"/>
    <w:rsid w:val="003F3DE6"/>
    <w:rsid w:val="003F4099"/>
    <w:rsid w:val="003F4331"/>
    <w:rsid w:val="003F4341"/>
    <w:rsid w:val="003F5232"/>
    <w:rsid w:val="003F57E9"/>
    <w:rsid w:val="003F5815"/>
    <w:rsid w:val="003F62B1"/>
    <w:rsid w:val="003F6B2C"/>
    <w:rsid w:val="003F729C"/>
    <w:rsid w:val="003F7B60"/>
    <w:rsid w:val="004002C2"/>
    <w:rsid w:val="004004DB"/>
    <w:rsid w:val="00400609"/>
    <w:rsid w:val="0040067D"/>
    <w:rsid w:val="004019A0"/>
    <w:rsid w:val="004021DC"/>
    <w:rsid w:val="004037D0"/>
    <w:rsid w:val="00403D61"/>
    <w:rsid w:val="00404F67"/>
    <w:rsid w:val="0040562F"/>
    <w:rsid w:val="0040571C"/>
    <w:rsid w:val="004062B0"/>
    <w:rsid w:val="00406988"/>
    <w:rsid w:val="004070E5"/>
    <w:rsid w:val="00407320"/>
    <w:rsid w:val="0040796F"/>
    <w:rsid w:val="004101A9"/>
    <w:rsid w:val="00410447"/>
    <w:rsid w:val="00410CB4"/>
    <w:rsid w:val="00410F2D"/>
    <w:rsid w:val="004116A4"/>
    <w:rsid w:val="004117FE"/>
    <w:rsid w:val="00411C55"/>
    <w:rsid w:val="00412A1F"/>
    <w:rsid w:val="00412C0C"/>
    <w:rsid w:val="00412E10"/>
    <w:rsid w:val="00413870"/>
    <w:rsid w:val="00415280"/>
    <w:rsid w:val="00415AC5"/>
    <w:rsid w:val="0041649F"/>
    <w:rsid w:val="004165CE"/>
    <w:rsid w:val="00416888"/>
    <w:rsid w:val="00416B13"/>
    <w:rsid w:val="00416BE9"/>
    <w:rsid w:val="004176E8"/>
    <w:rsid w:val="004176FE"/>
    <w:rsid w:val="00417793"/>
    <w:rsid w:val="004217EA"/>
    <w:rsid w:val="0042180B"/>
    <w:rsid w:val="00421A4E"/>
    <w:rsid w:val="00421B3E"/>
    <w:rsid w:val="00421FBD"/>
    <w:rsid w:val="00422503"/>
    <w:rsid w:val="00422D2D"/>
    <w:rsid w:val="00422E1C"/>
    <w:rsid w:val="00423912"/>
    <w:rsid w:val="00424343"/>
    <w:rsid w:val="0042468B"/>
    <w:rsid w:val="004247F2"/>
    <w:rsid w:val="0042482D"/>
    <w:rsid w:val="00424BB3"/>
    <w:rsid w:val="00424F1A"/>
    <w:rsid w:val="0042580A"/>
    <w:rsid w:val="00425893"/>
    <w:rsid w:val="00425AA9"/>
    <w:rsid w:val="00425FA9"/>
    <w:rsid w:val="00426C82"/>
    <w:rsid w:val="00427494"/>
    <w:rsid w:val="0042778A"/>
    <w:rsid w:val="00427799"/>
    <w:rsid w:val="00430394"/>
    <w:rsid w:val="00430579"/>
    <w:rsid w:val="00430A4D"/>
    <w:rsid w:val="00430A6E"/>
    <w:rsid w:val="00430EFA"/>
    <w:rsid w:val="00431438"/>
    <w:rsid w:val="004317BA"/>
    <w:rsid w:val="00431B7E"/>
    <w:rsid w:val="00431D3C"/>
    <w:rsid w:val="00433494"/>
    <w:rsid w:val="0043355C"/>
    <w:rsid w:val="00433688"/>
    <w:rsid w:val="00433C7A"/>
    <w:rsid w:val="00433E2A"/>
    <w:rsid w:val="004343D2"/>
    <w:rsid w:val="00434444"/>
    <w:rsid w:val="0043463E"/>
    <w:rsid w:val="00435149"/>
    <w:rsid w:val="0043562B"/>
    <w:rsid w:val="00435934"/>
    <w:rsid w:val="00435B5B"/>
    <w:rsid w:val="00435CE2"/>
    <w:rsid w:val="00436065"/>
    <w:rsid w:val="004362B1"/>
    <w:rsid w:val="00436559"/>
    <w:rsid w:val="004366E4"/>
    <w:rsid w:val="00436CB2"/>
    <w:rsid w:val="00436D5C"/>
    <w:rsid w:val="00437B8C"/>
    <w:rsid w:val="0044089C"/>
    <w:rsid w:val="00440C14"/>
    <w:rsid w:val="00440E8C"/>
    <w:rsid w:val="004410EF"/>
    <w:rsid w:val="004419B4"/>
    <w:rsid w:val="00441EC2"/>
    <w:rsid w:val="0044292D"/>
    <w:rsid w:val="00442A62"/>
    <w:rsid w:val="00442B6E"/>
    <w:rsid w:val="00443194"/>
    <w:rsid w:val="004437B1"/>
    <w:rsid w:val="0044395B"/>
    <w:rsid w:val="00443B43"/>
    <w:rsid w:val="00443EE2"/>
    <w:rsid w:val="00444629"/>
    <w:rsid w:val="00444713"/>
    <w:rsid w:val="00444718"/>
    <w:rsid w:val="00444A31"/>
    <w:rsid w:val="00444D07"/>
    <w:rsid w:val="0044511F"/>
    <w:rsid w:val="00445C51"/>
    <w:rsid w:val="00445C5F"/>
    <w:rsid w:val="00445C87"/>
    <w:rsid w:val="00446D54"/>
    <w:rsid w:val="00446ED4"/>
    <w:rsid w:val="0044720B"/>
    <w:rsid w:val="0044720D"/>
    <w:rsid w:val="004472B3"/>
    <w:rsid w:val="00447809"/>
    <w:rsid w:val="00447A49"/>
    <w:rsid w:val="00447BB8"/>
    <w:rsid w:val="00447C48"/>
    <w:rsid w:val="0045016F"/>
    <w:rsid w:val="0045082B"/>
    <w:rsid w:val="00450905"/>
    <w:rsid w:val="00450E5C"/>
    <w:rsid w:val="00450F95"/>
    <w:rsid w:val="004514F9"/>
    <w:rsid w:val="004518D3"/>
    <w:rsid w:val="00451D5A"/>
    <w:rsid w:val="00451F1F"/>
    <w:rsid w:val="004523FC"/>
    <w:rsid w:val="00452590"/>
    <w:rsid w:val="00452C7A"/>
    <w:rsid w:val="004530F0"/>
    <w:rsid w:val="004531BA"/>
    <w:rsid w:val="00453501"/>
    <w:rsid w:val="00453BF5"/>
    <w:rsid w:val="00453CE6"/>
    <w:rsid w:val="00453D42"/>
    <w:rsid w:val="00453E88"/>
    <w:rsid w:val="004540AD"/>
    <w:rsid w:val="004541E9"/>
    <w:rsid w:val="00454429"/>
    <w:rsid w:val="004547ED"/>
    <w:rsid w:val="004548C1"/>
    <w:rsid w:val="00455D7E"/>
    <w:rsid w:val="0045604B"/>
    <w:rsid w:val="00456276"/>
    <w:rsid w:val="00456D29"/>
    <w:rsid w:val="0045708B"/>
    <w:rsid w:val="00457359"/>
    <w:rsid w:val="00457509"/>
    <w:rsid w:val="00457E1B"/>
    <w:rsid w:val="00460280"/>
    <w:rsid w:val="00460A65"/>
    <w:rsid w:val="00460E1C"/>
    <w:rsid w:val="00460F61"/>
    <w:rsid w:val="00461100"/>
    <w:rsid w:val="00461216"/>
    <w:rsid w:val="00461246"/>
    <w:rsid w:val="0046150B"/>
    <w:rsid w:val="0046157E"/>
    <w:rsid w:val="004616C7"/>
    <w:rsid w:val="004620CB"/>
    <w:rsid w:val="00462EF3"/>
    <w:rsid w:val="00462F54"/>
    <w:rsid w:val="00463068"/>
    <w:rsid w:val="0046359A"/>
    <w:rsid w:val="004635A7"/>
    <w:rsid w:val="004635CF"/>
    <w:rsid w:val="004637B8"/>
    <w:rsid w:val="00463946"/>
    <w:rsid w:val="004641CC"/>
    <w:rsid w:val="00464256"/>
    <w:rsid w:val="00464300"/>
    <w:rsid w:val="0046456C"/>
    <w:rsid w:val="004647E3"/>
    <w:rsid w:val="00464C6B"/>
    <w:rsid w:val="004654A8"/>
    <w:rsid w:val="00465ECB"/>
    <w:rsid w:val="00466072"/>
    <w:rsid w:val="004663D6"/>
    <w:rsid w:val="00466569"/>
    <w:rsid w:val="00466983"/>
    <w:rsid w:val="00466C38"/>
    <w:rsid w:val="00467879"/>
    <w:rsid w:val="00467F74"/>
    <w:rsid w:val="004704A3"/>
    <w:rsid w:val="0047067A"/>
    <w:rsid w:val="00470CE4"/>
    <w:rsid w:val="0047119C"/>
    <w:rsid w:val="00471960"/>
    <w:rsid w:val="00471A5E"/>
    <w:rsid w:val="00472151"/>
    <w:rsid w:val="0047277B"/>
    <w:rsid w:val="00472932"/>
    <w:rsid w:val="00472CC7"/>
    <w:rsid w:val="00472F3A"/>
    <w:rsid w:val="004731BD"/>
    <w:rsid w:val="00473AD3"/>
    <w:rsid w:val="00473DDD"/>
    <w:rsid w:val="00474082"/>
    <w:rsid w:val="00474685"/>
    <w:rsid w:val="00474BBC"/>
    <w:rsid w:val="00474CC5"/>
    <w:rsid w:val="00474DE8"/>
    <w:rsid w:val="00475652"/>
    <w:rsid w:val="00475FA0"/>
    <w:rsid w:val="0047641C"/>
    <w:rsid w:val="004800AC"/>
    <w:rsid w:val="004806CE"/>
    <w:rsid w:val="004808AC"/>
    <w:rsid w:val="00480E4D"/>
    <w:rsid w:val="00481174"/>
    <w:rsid w:val="00481252"/>
    <w:rsid w:val="004815B9"/>
    <w:rsid w:val="0048184C"/>
    <w:rsid w:val="00481ED6"/>
    <w:rsid w:val="00481F37"/>
    <w:rsid w:val="00482B5E"/>
    <w:rsid w:val="0048334B"/>
    <w:rsid w:val="00483EA9"/>
    <w:rsid w:val="00484205"/>
    <w:rsid w:val="004845F9"/>
    <w:rsid w:val="00484C83"/>
    <w:rsid w:val="00486879"/>
    <w:rsid w:val="00486D44"/>
    <w:rsid w:val="00486D58"/>
    <w:rsid w:val="004872AB"/>
    <w:rsid w:val="004873F4"/>
    <w:rsid w:val="00490557"/>
    <w:rsid w:val="00490CFC"/>
    <w:rsid w:val="00491009"/>
    <w:rsid w:val="004911EF"/>
    <w:rsid w:val="00491361"/>
    <w:rsid w:val="004916E1"/>
    <w:rsid w:val="0049175C"/>
    <w:rsid w:val="004919BF"/>
    <w:rsid w:val="00491CA4"/>
    <w:rsid w:val="00492835"/>
    <w:rsid w:val="00493387"/>
    <w:rsid w:val="00493735"/>
    <w:rsid w:val="0049391D"/>
    <w:rsid w:val="00493A2D"/>
    <w:rsid w:val="00494084"/>
    <w:rsid w:val="0049423A"/>
    <w:rsid w:val="00494B39"/>
    <w:rsid w:val="00494D54"/>
    <w:rsid w:val="00494FEF"/>
    <w:rsid w:val="0049510C"/>
    <w:rsid w:val="004953EE"/>
    <w:rsid w:val="00495564"/>
    <w:rsid w:val="00495B18"/>
    <w:rsid w:val="00495DA0"/>
    <w:rsid w:val="0049643A"/>
    <w:rsid w:val="00496792"/>
    <w:rsid w:val="004969F2"/>
    <w:rsid w:val="00496CA4"/>
    <w:rsid w:val="00496EF9"/>
    <w:rsid w:val="004A0399"/>
    <w:rsid w:val="004A066D"/>
    <w:rsid w:val="004A0ADB"/>
    <w:rsid w:val="004A1695"/>
    <w:rsid w:val="004A1AC8"/>
    <w:rsid w:val="004A1B01"/>
    <w:rsid w:val="004A1FB0"/>
    <w:rsid w:val="004A20CC"/>
    <w:rsid w:val="004A2A6C"/>
    <w:rsid w:val="004A2B7B"/>
    <w:rsid w:val="004A3313"/>
    <w:rsid w:val="004A3E43"/>
    <w:rsid w:val="004A492E"/>
    <w:rsid w:val="004A4B7F"/>
    <w:rsid w:val="004A4CD9"/>
    <w:rsid w:val="004A584B"/>
    <w:rsid w:val="004A596A"/>
    <w:rsid w:val="004A60C0"/>
    <w:rsid w:val="004A61BC"/>
    <w:rsid w:val="004A6656"/>
    <w:rsid w:val="004A6A92"/>
    <w:rsid w:val="004A6E2C"/>
    <w:rsid w:val="004A6FBF"/>
    <w:rsid w:val="004A71FD"/>
    <w:rsid w:val="004A740E"/>
    <w:rsid w:val="004A75F4"/>
    <w:rsid w:val="004A783B"/>
    <w:rsid w:val="004A784F"/>
    <w:rsid w:val="004A791A"/>
    <w:rsid w:val="004A79E6"/>
    <w:rsid w:val="004B0677"/>
    <w:rsid w:val="004B09F5"/>
    <w:rsid w:val="004B0AB8"/>
    <w:rsid w:val="004B0E59"/>
    <w:rsid w:val="004B0EDC"/>
    <w:rsid w:val="004B167C"/>
    <w:rsid w:val="004B228D"/>
    <w:rsid w:val="004B2F58"/>
    <w:rsid w:val="004B3097"/>
    <w:rsid w:val="004B32C5"/>
    <w:rsid w:val="004B33F8"/>
    <w:rsid w:val="004B34EF"/>
    <w:rsid w:val="004B3767"/>
    <w:rsid w:val="004B3834"/>
    <w:rsid w:val="004B3C10"/>
    <w:rsid w:val="004B45FB"/>
    <w:rsid w:val="004B496C"/>
    <w:rsid w:val="004B4F00"/>
    <w:rsid w:val="004B5ACE"/>
    <w:rsid w:val="004B5E0B"/>
    <w:rsid w:val="004B602E"/>
    <w:rsid w:val="004B69C7"/>
    <w:rsid w:val="004B6E66"/>
    <w:rsid w:val="004B74CF"/>
    <w:rsid w:val="004B7A0A"/>
    <w:rsid w:val="004B7A73"/>
    <w:rsid w:val="004B7DB7"/>
    <w:rsid w:val="004C02B0"/>
    <w:rsid w:val="004C02DB"/>
    <w:rsid w:val="004C042A"/>
    <w:rsid w:val="004C05BE"/>
    <w:rsid w:val="004C0EC0"/>
    <w:rsid w:val="004C10FA"/>
    <w:rsid w:val="004C19E0"/>
    <w:rsid w:val="004C1D55"/>
    <w:rsid w:val="004C2236"/>
    <w:rsid w:val="004C25B3"/>
    <w:rsid w:val="004C3439"/>
    <w:rsid w:val="004C3E54"/>
    <w:rsid w:val="004C43A8"/>
    <w:rsid w:val="004C4B09"/>
    <w:rsid w:val="004C54C1"/>
    <w:rsid w:val="004C574F"/>
    <w:rsid w:val="004C5EAE"/>
    <w:rsid w:val="004C5F29"/>
    <w:rsid w:val="004C6063"/>
    <w:rsid w:val="004C6119"/>
    <w:rsid w:val="004C6514"/>
    <w:rsid w:val="004C6775"/>
    <w:rsid w:val="004C6B4D"/>
    <w:rsid w:val="004C6CC4"/>
    <w:rsid w:val="004C6E85"/>
    <w:rsid w:val="004C744D"/>
    <w:rsid w:val="004C756E"/>
    <w:rsid w:val="004D012C"/>
    <w:rsid w:val="004D03C9"/>
    <w:rsid w:val="004D0B75"/>
    <w:rsid w:val="004D0BDD"/>
    <w:rsid w:val="004D18D6"/>
    <w:rsid w:val="004D1A7A"/>
    <w:rsid w:val="004D1D97"/>
    <w:rsid w:val="004D23E6"/>
    <w:rsid w:val="004D23FE"/>
    <w:rsid w:val="004D259C"/>
    <w:rsid w:val="004D284B"/>
    <w:rsid w:val="004D2C25"/>
    <w:rsid w:val="004D33DE"/>
    <w:rsid w:val="004D346C"/>
    <w:rsid w:val="004D354E"/>
    <w:rsid w:val="004D3896"/>
    <w:rsid w:val="004D3C16"/>
    <w:rsid w:val="004D3FFC"/>
    <w:rsid w:val="004D47DE"/>
    <w:rsid w:val="004D491A"/>
    <w:rsid w:val="004D4932"/>
    <w:rsid w:val="004D4EB5"/>
    <w:rsid w:val="004D4FD2"/>
    <w:rsid w:val="004D50BE"/>
    <w:rsid w:val="004D55E4"/>
    <w:rsid w:val="004D569D"/>
    <w:rsid w:val="004D5E51"/>
    <w:rsid w:val="004D60D9"/>
    <w:rsid w:val="004D731E"/>
    <w:rsid w:val="004D7546"/>
    <w:rsid w:val="004D7836"/>
    <w:rsid w:val="004D7A05"/>
    <w:rsid w:val="004D7B08"/>
    <w:rsid w:val="004D7F38"/>
    <w:rsid w:val="004E0574"/>
    <w:rsid w:val="004E14EE"/>
    <w:rsid w:val="004E1574"/>
    <w:rsid w:val="004E177A"/>
    <w:rsid w:val="004E1DE3"/>
    <w:rsid w:val="004E25A4"/>
    <w:rsid w:val="004E2FC7"/>
    <w:rsid w:val="004E3701"/>
    <w:rsid w:val="004E3DD5"/>
    <w:rsid w:val="004E4471"/>
    <w:rsid w:val="004E461E"/>
    <w:rsid w:val="004E4D59"/>
    <w:rsid w:val="004E544B"/>
    <w:rsid w:val="004E5777"/>
    <w:rsid w:val="004E65CA"/>
    <w:rsid w:val="004E6983"/>
    <w:rsid w:val="004E73C9"/>
    <w:rsid w:val="004E73EA"/>
    <w:rsid w:val="004E7B40"/>
    <w:rsid w:val="004E7B7F"/>
    <w:rsid w:val="004E7C15"/>
    <w:rsid w:val="004E7F31"/>
    <w:rsid w:val="004F03CF"/>
    <w:rsid w:val="004F049A"/>
    <w:rsid w:val="004F09FA"/>
    <w:rsid w:val="004F0A9E"/>
    <w:rsid w:val="004F1064"/>
    <w:rsid w:val="004F2563"/>
    <w:rsid w:val="004F2703"/>
    <w:rsid w:val="004F283E"/>
    <w:rsid w:val="004F2CCB"/>
    <w:rsid w:val="004F2FA5"/>
    <w:rsid w:val="004F3AEC"/>
    <w:rsid w:val="004F45C4"/>
    <w:rsid w:val="004F4783"/>
    <w:rsid w:val="004F4E7D"/>
    <w:rsid w:val="004F5A57"/>
    <w:rsid w:val="004F5CB1"/>
    <w:rsid w:val="004F693F"/>
    <w:rsid w:val="004F6AE8"/>
    <w:rsid w:val="004F6BD5"/>
    <w:rsid w:val="004F6EEC"/>
    <w:rsid w:val="004F75E7"/>
    <w:rsid w:val="004F7D67"/>
    <w:rsid w:val="00500A5A"/>
    <w:rsid w:val="00500E5C"/>
    <w:rsid w:val="0050119B"/>
    <w:rsid w:val="00501FDD"/>
    <w:rsid w:val="00502026"/>
    <w:rsid w:val="005033D1"/>
    <w:rsid w:val="00503638"/>
    <w:rsid w:val="00503949"/>
    <w:rsid w:val="00503C73"/>
    <w:rsid w:val="00503DD6"/>
    <w:rsid w:val="0050569C"/>
    <w:rsid w:val="005059F3"/>
    <w:rsid w:val="005060C1"/>
    <w:rsid w:val="0050676E"/>
    <w:rsid w:val="0050691D"/>
    <w:rsid w:val="00506BAC"/>
    <w:rsid w:val="0051097D"/>
    <w:rsid w:val="00510D4B"/>
    <w:rsid w:val="0051123C"/>
    <w:rsid w:val="00511649"/>
    <w:rsid w:val="00511953"/>
    <w:rsid w:val="0051201A"/>
    <w:rsid w:val="00512059"/>
    <w:rsid w:val="0051209C"/>
    <w:rsid w:val="0051252D"/>
    <w:rsid w:val="005127B2"/>
    <w:rsid w:val="00512DE8"/>
    <w:rsid w:val="00513D15"/>
    <w:rsid w:val="00513E4D"/>
    <w:rsid w:val="0051405B"/>
    <w:rsid w:val="0051412B"/>
    <w:rsid w:val="00514702"/>
    <w:rsid w:val="00514738"/>
    <w:rsid w:val="005148EA"/>
    <w:rsid w:val="00514A5A"/>
    <w:rsid w:val="00514A83"/>
    <w:rsid w:val="00515344"/>
    <w:rsid w:val="0051541B"/>
    <w:rsid w:val="00515D5B"/>
    <w:rsid w:val="00516467"/>
    <w:rsid w:val="0051687C"/>
    <w:rsid w:val="00516D31"/>
    <w:rsid w:val="0051701D"/>
    <w:rsid w:val="00517265"/>
    <w:rsid w:val="005174B4"/>
    <w:rsid w:val="0051763F"/>
    <w:rsid w:val="0051784F"/>
    <w:rsid w:val="00517EDB"/>
    <w:rsid w:val="0052077D"/>
    <w:rsid w:val="00520B07"/>
    <w:rsid w:val="00520B3E"/>
    <w:rsid w:val="0052129E"/>
    <w:rsid w:val="005215A0"/>
    <w:rsid w:val="0052170F"/>
    <w:rsid w:val="005219DF"/>
    <w:rsid w:val="00522C11"/>
    <w:rsid w:val="00522CD7"/>
    <w:rsid w:val="00522ED1"/>
    <w:rsid w:val="00522F05"/>
    <w:rsid w:val="0052308A"/>
    <w:rsid w:val="005237E1"/>
    <w:rsid w:val="00523F11"/>
    <w:rsid w:val="00524806"/>
    <w:rsid w:val="00524966"/>
    <w:rsid w:val="00524E8D"/>
    <w:rsid w:val="00525092"/>
    <w:rsid w:val="0052552C"/>
    <w:rsid w:val="005256D1"/>
    <w:rsid w:val="0052580A"/>
    <w:rsid w:val="005262C0"/>
    <w:rsid w:val="005262C7"/>
    <w:rsid w:val="005264D2"/>
    <w:rsid w:val="00526710"/>
    <w:rsid w:val="0052696F"/>
    <w:rsid w:val="00526CA0"/>
    <w:rsid w:val="00526DD4"/>
    <w:rsid w:val="00527206"/>
    <w:rsid w:val="00527240"/>
    <w:rsid w:val="005307C1"/>
    <w:rsid w:val="00530920"/>
    <w:rsid w:val="00530975"/>
    <w:rsid w:val="00530B21"/>
    <w:rsid w:val="005319D7"/>
    <w:rsid w:val="00531EF7"/>
    <w:rsid w:val="0053229B"/>
    <w:rsid w:val="005324B2"/>
    <w:rsid w:val="00533475"/>
    <w:rsid w:val="00533880"/>
    <w:rsid w:val="00533960"/>
    <w:rsid w:val="00533E81"/>
    <w:rsid w:val="0053452A"/>
    <w:rsid w:val="0053454B"/>
    <w:rsid w:val="005345D9"/>
    <w:rsid w:val="005347E4"/>
    <w:rsid w:val="00534A82"/>
    <w:rsid w:val="00534BDD"/>
    <w:rsid w:val="005358EA"/>
    <w:rsid w:val="00535CE0"/>
    <w:rsid w:val="00536B3E"/>
    <w:rsid w:val="0053709D"/>
    <w:rsid w:val="005373B8"/>
    <w:rsid w:val="00537669"/>
    <w:rsid w:val="00537B67"/>
    <w:rsid w:val="0054014A"/>
    <w:rsid w:val="005408E9"/>
    <w:rsid w:val="005408FA"/>
    <w:rsid w:val="00540A1C"/>
    <w:rsid w:val="00540D5A"/>
    <w:rsid w:val="00541929"/>
    <w:rsid w:val="00541FE5"/>
    <w:rsid w:val="00542452"/>
    <w:rsid w:val="00542821"/>
    <w:rsid w:val="00542FF5"/>
    <w:rsid w:val="00543528"/>
    <w:rsid w:val="005437AD"/>
    <w:rsid w:val="00543855"/>
    <w:rsid w:val="00543E06"/>
    <w:rsid w:val="005441C8"/>
    <w:rsid w:val="005447EE"/>
    <w:rsid w:val="005456CC"/>
    <w:rsid w:val="005456D3"/>
    <w:rsid w:val="00545BA1"/>
    <w:rsid w:val="00545C4D"/>
    <w:rsid w:val="0054641F"/>
    <w:rsid w:val="00546678"/>
    <w:rsid w:val="00546F01"/>
    <w:rsid w:val="00547091"/>
    <w:rsid w:val="005471BF"/>
    <w:rsid w:val="005479EB"/>
    <w:rsid w:val="00547A8C"/>
    <w:rsid w:val="00547AEA"/>
    <w:rsid w:val="0055080D"/>
    <w:rsid w:val="00550BE5"/>
    <w:rsid w:val="00551533"/>
    <w:rsid w:val="00552200"/>
    <w:rsid w:val="0055252E"/>
    <w:rsid w:val="005534C1"/>
    <w:rsid w:val="00553A7A"/>
    <w:rsid w:val="005548CE"/>
    <w:rsid w:val="0055569F"/>
    <w:rsid w:val="00555793"/>
    <w:rsid w:val="005557A9"/>
    <w:rsid w:val="005562BC"/>
    <w:rsid w:val="00556AAF"/>
    <w:rsid w:val="00556BCB"/>
    <w:rsid w:val="0055702E"/>
    <w:rsid w:val="00557A77"/>
    <w:rsid w:val="00557CF6"/>
    <w:rsid w:val="0056051A"/>
    <w:rsid w:val="005608EE"/>
    <w:rsid w:val="00560DC2"/>
    <w:rsid w:val="0056116D"/>
    <w:rsid w:val="0056122C"/>
    <w:rsid w:val="0056132D"/>
    <w:rsid w:val="0056197A"/>
    <w:rsid w:val="00561ACF"/>
    <w:rsid w:val="00561CDC"/>
    <w:rsid w:val="00561E4A"/>
    <w:rsid w:val="00561ECA"/>
    <w:rsid w:val="005631A7"/>
    <w:rsid w:val="005636AA"/>
    <w:rsid w:val="00563BC6"/>
    <w:rsid w:val="00563FCF"/>
    <w:rsid w:val="00563FF5"/>
    <w:rsid w:val="00564392"/>
    <w:rsid w:val="00564533"/>
    <w:rsid w:val="0056542E"/>
    <w:rsid w:val="00565BAE"/>
    <w:rsid w:val="0056615E"/>
    <w:rsid w:val="0056675D"/>
    <w:rsid w:val="00566E9C"/>
    <w:rsid w:val="005675B8"/>
    <w:rsid w:val="0056776A"/>
    <w:rsid w:val="005708DF"/>
    <w:rsid w:val="00570EA5"/>
    <w:rsid w:val="00570EB1"/>
    <w:rsid w:val="005711BE"/>
    <w:rsid w:val="005719D0"/>
    <w:rsid w:val="005723DD"/>
    <w:rsid w:val="0057288B"/>
    <w:rsid w:val="0057290E"/>
    <w:rsid w:val="005731BC"/>
    <w:rsid w:val="00573633"/>
    <w:rsid w:val="0057386B"/>
    <w:rsid w:val="00573887"/>
    <w:rsid w:val="00573D85"/>
    <w:rsid w:val="0057450C"/>
    <w:rsid w:val="0057486B"/>
    <w:rsid w:val="0057515A"/>
    <w:rsid w:val="00575214"/>
    <w:rsid w:val="005756AD"/>
    <w:rsid w:val="00575814"/>
    <w:rsid w:val="00575A7A"/>
    <w:rsid w:val="00575AAF"/>
    <w:rsid w:val="00575B13"/>
    <w:rsid w:val="00576A6C"/>
    <w:rsid w:val="00576B0C"/>
    <w:rsid w:val="00576BE5"/>
    <w:rsid w:val="00577634"/>
    <w:rsid w:val="00577784"/>
    <w:rsid w:val="0058066B"/>
    <w:rsid w:val="00580923"/>
    <w:rsid w:val="00580C84"/>
    <w:rsid w:val="0058157D"/>
    <w:rsid w:val="00581C93"/>
    <w:rsid w:val="00581DA2"/>
    <w:rsid w:val="00581F6A"/>
    <w:rsid w:val="00582108"/>
    <w:rsid w:val="00582243"/>
    <w:rsid w:val="005826AA"/>
    <w:rsid w:val="00582B1A"/>
    <w:rsid w:val="00582BCF"/>
    <w:rsid w:val="00582C0A"/>
    <w:rsid w:val="0058374F"/>
    <w:rsid w:val="0058389E"/>
    <w:rsid w:val="00583C4E"/>
    <w:rsid w:val="00583E37"/>
    <w:rsid w:val="00584330"/>
    <w:rsid w:val="00584F1A"/>
    <w:rsid w:val="005855C4"/>
    <w:rsid w:val="00585A2F"/>
    <w:rsid w:val="0058610F"/>
    <w:rsid w:val="005868B7"/>
    <w:rsid w:val="005870C2"/>
    <w:rsid w:val="00587B81"/>
    <w:rsid w:val="005902CC"/>
    <w:rsid w:val="005905FF"/>
    <w:rsid w:val="0059139C"/>
    <w:rsid w:val="0059237A"/>
    <w:rsid w:val="005926B1"/>
    <w:rsid w:val="005928DB"/>
    <w:rsid w:val="005929E5"/>
    <w:rsid w:val="00593912"/>
    <w:rsid w:val="00593ADD"/>
    <w:rsid w:val="00595212"/>
    <w:rsid w:val="00595B72"/>
    <w:rsid w:val="00595D03"/>
    <w:rsid w:val="00596B36"/>
    <w:rsid w:val="00596BE9"/>
    <w:rsid w:val="00596C95"/>
    <w:rsid w:val="0059704D"/>
    <w:rsid w:val="00597473"/>
    <w:rsid w:val="00597880"/>
    <w:rsid w:val="00597C9A"/>
    <w:rsid w:val="00597D67"/>
    <w:rsid w:val="005A06D4"/>
    <w:rsid w:val="005A073C"/>
    <w:rsid w:val="005A0990"/>
    <w:rsid w:val="005A09D3"/>
    <w:rsid w:val="005A0EAB"/>
    <w:rsid w:val="005A0F5C"/>
    <w:rsid w:val="005A109C"/>
    <w:rsid w:val="005A113C"/>
    <w:rsid w:val="005A17CB"/>
    <w:rsid w:val="005A1C9A"/>
    <w:rsid w:val="005A1CD7"/>
    <w:rsid w:val="005A1EE5"/>
    <w:rsid w:val="005A20B3"/>
    <w:rsid w:val="005A28F7"/>
    <w:rsid w:val="005A2FEF"/>
    <w:rsid w:val="005A2FFD"/>
    <w:rsid w:val="005A3015"/>
    <w:rsid w:val="005A320C"/>
    <w:rsid w:val="005A33C8"/>
    <w:rsid w:val="005A38B3"/>
    <w:rsid w:val="005A3A9A"/>
    <w:rsid w:val="005A3AF2"/>
    <w:rsid w:val="005A3B07"/>
    <w:rsid w:val="005A3C54"/>
    <w:rsid w:val="005A3DBB"/>
    <w:rsid w:val="005A3E44"/>
    <w:rsid w:val="005A49DA"/>
    <w:rsid w:val="005A4DCC"/>
    <w:rsid w:val="005A4E53"/>
    <w:rsid w:val="005A545A"/>
    <w:rsid w:val="005A58F7"/>
    <w:rsid w:val="005A5933"/>
    <w:rsid w:val="005A5A8F"/>
    <w:rsid w:val="005A5EC2"/>
    <w:rsid w:val="005A6088"/>
    <w:rsid w:val="005A6819"/>
    <w:rsid w:val="005A6CC4"/>
    <w:rsid w:val="005A7A35"/>
    <w:rsid w:val="005B009B"/>
    <w:rsid w:val="005B0837"/>
    <w:rsid w:val="005B0BEB"/>
    <w:rsid w:val="005B0C21"/>
    <w:rsid w:val="005B0E44"/>
    <w:rsid w:val="005B1354"/>
    <w:rsid w:val="005B1C61"/>
    <w:rsid w:val="005B1F7D"/>
    <w:rsid w:val="005B22EC"/>
    <w:rsid w:val="005B2359"/>
    <w:rsid w:val="005B266F"/>
    <w:rsid w:val="005B2794"/>
    <w:rsid w:val="005B2C4A"/>
    <w:rsid w:val="005B36B6"/>
    <w:rsid w:val="005B3719"/>
    <w:rsid w:val="005B38CE"/>
    <w:rsid w:val="005B3961"/>
    <w:rsid w:val="005B45D6"/>
    <w:rsid w:val="005B493A"/>
    <w:rsid w:val="005B4DC6"/>
    <w:rsid w:val="005B4FBC"/>
    <w:rsid w:val="005B52ED"/>
    <w:rsid w:val="005B55C7"/>
    <w:rsid w:val="005B5A09"/>
    <w:rsid w:val="005B617C"/>
    <w:rsid w:val="005B69E7"/>
    <w:rsid w:val="005B6A2A"/>
    <w:rsid w:val="005B6BBC"/>
    <w:rsid w:val="005B746C"/>
    <w:rsid w:val="005B75E9"/>
    <w:rsid w:val="005B7791"/>
    <w:rsid w:val="005B7DA1"/>
    <w:rsid w:val="005C0203"/>
    <w:rsid w:val="005C026B"/>
    <w:rsid w:val="005C0292"/>
    <w:rsid w:val="005C0454"/>
    <w:rsid w:val="005C13A3"/>
    <w:rsid w:val="005C17CD"/>
    <w:rsid w:val="005C195B"/>
    <w:rsid w:val="005C1EEE"/>
    <w:rsid w:val="005C1F63"/>
    <w:rsid w:val="005C23F6"/>
    <w:rsid w:val="005C27D8"/>
    <w:rsid w:val="005C2AD6"/>
    <w:rsid w:val="005C2E6F"/>
    <w:rsid w:val="005C3172"/>
    <w:rsid w:val="005C322F"/>
    <w:rsid w:val="005C32BA"/>
    <w:rsid w:val="005C3441"/>
    <w:rsid w:val="005C3BE4"/>
    <w:rsid w:val="005C510F"/>
    <w:rsid w:val="005C5D01"/>
    <w:rsid w:val="005C6000"/>
    <w:rsid w:val="005C6153"/>
    <w:rsid w:val="005C674E"/>
    <w:rsid w:val="005C7A54"/>
    <w:rsid w:val="005D061B"/>
    <w:rsid w:val="005D073D"/>
    <w:rsid w:val="005D07F0"/>
    <w:rsid w:val="005D1474"/>
    <w:rsid w:val="005D164E"/>
    <w:rsid w:val="005D1BA4"/>
    <w:rsid w:val="005D219C"/>
    <w:rsid w:val="005D284F"/>
    <w:rsid w:val="005D2B5D"/>
    <w:rsid w:val="005D30C7"/>
    <w:rsid w:val="005D32C5"/>
    <w:rsid w:val="005D3C8E"/>
    <w:rsid w:val="005D3D4C"/>
    <w:rsid w:val="005D3DC6"/>
    <w:rsid w:val="005D3F84"/>
    <w:rsid w:val="005D450D"/>
    <w:rsid w:val="005D4510"/>
    <w:rsid w:val="005D475C"/>
    <w:rsid w:val="005D4D05"/>
    <w:rsid w:val="005D571F"/>
    <w:rsid w:val="005D5E73"/>
    <w:rsid w:val="005D6501"/>
    <w:rsid w:val="005D6821"/>
    <w:rsid w:val="005D7289"/>
    <w:rsid w:val="005D73CB"/>
    <w:rsid w:val="005D7C2E"/>
    <w:rsid w:val="005E0015"/>
    <w:rsid w:val="005E051C"/>
    <w:rsid w:val="005E085B"/>
    <w:rsid w:val="005E1068"/>
    <w:rsid w:val="005E217C"/>
    <w:rsid w:val="005E225F"/>
    <w:rsid w:val="005E252D"/>
    <w:rsid w:val="005E25FD"/>
    <w:rsid w:val="005E28AD"/>
    <w:rsid w:val="005E28B3"/>
    <w:rsid w:val="005E2D02"/>
    <w:rsid w:val="005E2F98"/>
    <w:rsid w:val="005E2FAF"/>
    <w:rsid w:val="005E3575"/>
    <w:rsid w:val="005E3EC9"/>
    <w:rsid w:val="005E3FDE"/>
    <w:rsid w:val="005E3FE2"/>
    <w:rsid w:val="005E4AD6"/>
    <w:rsid w:val="005E4C0F"/>
    <w:rsid w:val="005E4E64"/>
    <w:rsid w:val="005E5625"/>
    <w:rsid w:val="005E597A"/>
    <w:rsid w:val="005E5A14"/>
    <w:rsid w:val="005E5DDC"/>
    <w:rsid w:val="005E613E"/>
    <w:rsid w:val="005E627B"/>
    <w:rsid w:val="005E686F"/>
    <w:rsid w:val="005E6C28"/>
    <w:rsid w:val="005E6D10"/>
    <w:rsid w:val="005E705C"/>
    <w:rsid w:val="005E7402"/>
    <w:rsid w:val="005E7452"/>
    <w:rsid w:val="005E77EC"/>
    <w:rsid w:val="005E79AB"/>
    <w:rsid w:val="005E7EA2"/>
    <w:rsid w:val="005F04A1"/>
    <w:rsid w:val="005F0C5A"/>
    <w:rsid w:val="005F11DF"/>
    <w:rsid w:val="005F15B1"/>
    <w:rsid w:val="005F1CAE"/>
    <w:rsid w:val="005F2128"/>
    <w:rsid w:val="005F21AE"/>
    <w:rsid w:val="005F21FC"/>
    <w:rsid w:val="005F23D0"/>
    <w:rsid w:val="005F27A3"/>
    <w:rsid w:val="005F3EBA"/>
    <w:rsid w:val="005F4164"/>
    <w:rsid w:val="005F498F"/>
    <w:rsid w:val="005F4BB7"/>
    <w:rsid w:val="005F4D3A"/>
    <w:rsid w:val="005F526F"/>
    <w:rsid w:val="005F5328"/>
    <w:rsid w:val="005F5844"/>
    <w:rsid w:val="005F6269"/>
    <w:rsid w:val="005F62DA"/>
    <w:rsid w:val="005F64BC"/>
    <w:rsid w:val="005F7B60"/>
    <w:rsid w:val="005F7D47"/>
    <w:rsid w:val="006004B3"/>
    <w:rsid w:val="00600710"/>
    <w:rsid w:val="00600DEE"/>
    <w:rsid w:val="00600E1B"/>
    <w:rsid w:val="00600E41"/>
    <w:rsid w:val="00601831"/>
    <w:rsid w:val="00601F39"/>
    <w:rsid w:val="00601F3C"/>
    <w:rsid w:val="00601FDE"/>
    <w:rsid w:val="00602084"/>
    <w:rsid w:val="006024CA"/>
    <w:rsid w:val="00602656"/>
    <w:rsid w:val="006028F5"/>
    <w:rsid w:val="00603585"/>
    <w:rsid w:val="00603913"/>
    <w:rsid w:val="00604719"/>
    <w:rsid w:val="006049A2"/>
    <w:rsid w:val="00604A3C"/>
    <w:rsid w:val="00605104"/>
    <w:rsid w:val="00605167"/>
    <w:rsid w:val="006053CE"/>
    <w:rsid w:val="006055E8"/>
    <w:rsid w:val="00606948"/>
    <w:rsid w:val="00606BA9"/>
    <w:rsid w:val="00606C53"/>
    <w:rsid w:val="006077D3"/>
    <w:rsid w:val="00607AB7"/>
    <w:rsid w:val="00607AD1"/>
    <w:rsid w:val="00607EE5"/>
    <w:rsid w:val="006106CD"/>
    <w:rsid w:val="00610C49"/>
    <w:rsid w:val="00610C77"/>
    <w:rsid w:val="00610E7A"/>
    <w:rsid w:val="006117E7"/>
    <w:rsid w:val="00611931"/>
    <w:rsid w:val="006120EE"/>
    <w:rsid w:val="0061236D"/>
    <w:rsid w:val="0061282A"/>
    <w:rsid w:val="00612D23"/>
    <w:rsid w:val="00613016"/>
    <w:rsid w:val="0061356C"/>
    <w:rsid w:val="0061392F"/>
    <w:rsid w:val="0061424B"/>
    <w:rsid w:val="00614254"/>
    <w:rsid w:val="006143AC"/>
    <w:rsid w:val="00614597"/>
    <w:rsid w:val="00614870"/>
    <w:rsid w:val="00614B94"/>
    <w:rsid w:val="00614EA2"/>
    <w:rsid w:val="006150D4"/>
    <w:rsid w:val="00615E97"/>
    <w:rsid w:val="00615F0A"/>
    <w:rsid w:val="00615F10"/>
    <w:rsid w:val="00616364"/>
    <w:rsid w:val="006163BC"/>
    <w:rsid w:val="00616902"/>
    <w:rsid w:val="00616C0E"/>
    <w:rsid w:val="00616E9A"/>
    <w:rsid w:val="00617758"/>
    <w:rsid w:val="00617944"/>
    <w:rsid w:val="00617A07"/>
    <w:rsid w:val="00617B03"/>
    <w:rsid w:val="00617B7E"/>
    <w:rsid w:val="00617BFA"/>
    <w:rsid w:val="00617DFB"/>
    <w:rsid w:val="00617F9D"/>
    <w:rsid w:val="00620D78"/>
    <w:rsid w:val="0062134D"/>
    <w:rsid w:val="006215C3"/>
    <w:rsid w:val="006218FC"/>
    <w:rsid w:val="006219F2"/>
    <w:rsid w:val="006221FF"/>
    <w:rsid w:val="00622F1B"/>
    <w:rsid w:val="0062341F"/>
    <w:rsid w:val="00623696"/>
    <w:rsid w:val="00623AB9"/>
    <w:rsid w:val="00624183"/>
    <w:rsid w:val="0062491F"/>
    <w:rsid w:val="00624C4D"/>
    <w:rsid w:val="00625374"/>
    <w:rsid w:val="0062547D"/>
    <w:rsid w:val="006261BE"/>
    <w:rsid w:val="00626780"/>
    <w:rsid w:val="00626B4E"/>
    <w:rsid w:val="00626FFE"/>
    <w:rsid w:val="00626FFF"/>
    <w:rsid w:val="006272E8"/>
    <w:rsid w:val="0062739D"/>
    <w:rsid w:val="0062771B"/>
    <w:rsid w:val="006279AE"/>
    <w:rsid w:val="00627B99"/>
    <w:rsid w:val="00627E67"/>
    <w:rsid w:val="0063039B"/>
    <w:rsid w:val="00630499"/>
    <w:rsid w:val="00630B8B"/>
    <w:rsid w:val="006311F8"/>
    <w:rsid w:val="006314C5"/>
    <w:rsid w:val="00631601"/>
    <w:rsid w:val="00631D4F"/>
    <w:rsid w:val="00631E3E"/>
    <w:rsid w:val="00631F95"/>
    <w:rsid w:val="00631FB4"/>
    <w:rsid w:val="00631FEA"/>
    <w:rsid w:val="00632185"/>
    <w:rsid w:val="006327A0"/>
    <w:rsid w:val="006327DC"/>
    <w:rsid w:val="00632918"/>
    <w:rsid w:val="00632B50"/>
    <w:rsid w:val="00632C3E"/>
    <w:rsid w:val="00633883"/>
    <w:rsid w:val="00633DE2"/>
    <w:rsid w:val="006346C3"/>
    <w:rsid w:val="006347AA"/>
    <w:rsid w:val="006351D7"/>
    <w:rsid w:val="006360D1"/>
    <w:rsid w:val="006363F1"/>
    <w:rsid w:val="00636DCD"/>
    <w:rsid w:val="006376C6"/>
    <w:rsid w:val="006376E4"/>
    <w:rsid w:val="00637C69"/>
    <w:rsid w:val="00637D00"/>
    <w:rsid w:val="00640072"/>
    <w:rsid w:val="006401AD"/>
    <w:rsid w:val="006407AC"/>
    <w:rsid w:val="006411E4"/>
    <w:rsid w:val="00642AE4"/>
    <w:rsid w:val="00642BFB"/>
    <w:rsid w:val="00642E7A"/>
    <w:rsid w:val="0064325A"/>
    <w:rsid w:val="00643290"/>
    <w:rsid w:val="006435CA"/>
    <w:rsid w:val="00643B40"/>
    <w:rsid w:val="00643FD9"/>
    <w:rsid w:val="0064452F"/>
    <w:rsid w:val="006448C6"/>
    <w:rsid w:val="00645018"/>
    <w:rsid w:val="00645024"/>
    <w:rsid w:val="00645474"/>
    <w:rsid w:val="0064594B"/>
    <w:rsid w:val="00645AC9"/>
    <w:rsid w:val="00645DD1"/>
    <w:rsid w:val="00646519"/>
    <w:rsid w:val="006470AE"/>
    <w:rsid w:val="00647640"/>
    <w:rsid w:val="00647AD8"/>
    <w:rsid w:val="00647E21"/>
    <w:rsid w:val="0065025E"/>
    <w:rsid w:val="00650281"/>
    <w:rsid w:val="00650C1B"/>
    <w:rsid w:val="0065139C"/>
    <w:rsid w:val="00651F53"/>
    <w:rsid w:val="00652353"/>
    <w:rsid w:val="00652468"/>
    <w:rsid w:val="00652BE0"/>
    <w:rsid w:val="00652ED5"/>
    <w:rsid w:val="00652F0A"/>
    <w:rsid w:val="006530AF"/>
    <w:rsid w:val="006532F6"/>
    <w:rsid w:val="006533EC"/>
    <w:rsid w:val="00653A0E"/>
    <w:rsid w:val="00654B62"/>
    <w:rsid w:val="00654EEF"/>
    <w:rsid w:val="0065525D"/>
    <w:rsid w:val="00655A3E"/>
    <w:rsid w:val="00655A97"/>
    <w:rsid w:val="00655EFA"/>
    <w:rsid w:val="0065638D"/>
    <w:rsid w:val="006565D3"/>
    <w:rsid w:val="00656A79"/>
    <w:rsid w:val="00656EF5"/>
    <w:rsid w:val="00657009"/>
    <w:rsid w:val="006575A7"/>
    <w:rsid w:val="0066060C"/>
    <w:rsid w:val="00660759"/>
    <w:rsid w:val="006607DD"/>
    <w:rsid w:val="006616AD"/>
    <w:rsid w:val="006618E1"/>
    <w:rsid w:val="0066193B"/>
    <w:rsid w:val="00661943"/>
    <w:rsid w:val="00661EB8"/>
    <w:rsid w:val="00661F25"/>
    <w:rsid w:val="00662089"/>
    <w:rsid w:val="0066266A"/>
    <w:rsid w:val="00662858"/>
    <w:rsid w:val="00662FCE"/>
    <w:rsid w:val="0066322A"/>
    <w:rsid w:val="006632DE"/>
    <w:rsid w:val="006639D4"/>
    <w:rsid w:val="006643AB"/>
    <w:rsid w:val="006647DE"/>
    <w:rsid w:val="00665014"/>
    <w:rsid w:val="00665493"/>
    <w:rsid w:val="00665FA1"/>
    <w:rsid w:val="006668A7"/>
    <w:rsid w:val="006670A7"/>
    <w:rsid w:val="0066718A"/>
    <w:rsid w:val="006702F6"/>
    <w:rsid w:val="0067094A"/>
    <w:rsid w:val="00670D0C"/>
    <w:rsid w:val="00670DDE"/>
    <w:rsid w:val="00671007"/>
    <w:rsid w:val="00671443"/>
    <w:rsid w:val="00671BA0"/>
    <w:rsid w:val="00672695"/>
    <w:rsid w:val="00672714"/>
    <w:rsid w:val="0067287F"/>
    <w:rsid w:val="006728F2"/>
    <w:rsid w:val="00672CB4"/>
    <w:rsid w:val="006730A1"/>
    <w:rsid w:val="00673112"/>
    <w:rsid w:val="006731BD"/>
    <w:rsid w:val="00673A26"/>
    <w:rsid w:val="0067419B"/>
    <w:rsid w:val="0067493C"/>
    <w:rsid w:val="006749F9"/>
    <w:rsid w:val="00674AA7"/>
    <w:rsid w:val="00674AE1"/>
    <w:rsid w:val="00674F60"/>
    <w:rsid w:val="00674F7E"/>
    <w:rsid w:val="00675A92"/>
    <w:rsid w:val="00675DB0"/>
    <w:rsid w:val="00675DDC"/>
    <w:rsid w:val="006763AD"/>
    <w:rsid w:val="006763B7"/>
    <w:rsid w:val="006766F1"/>
    <w:rsid w:val="0067688B"/>
    <w:rsid w:val="00676A85"/>
    <w:rsid w:val="00676AB2"/>
    <w:rsid w:val="00676F4E"/>
    <w:rsid w:val="00677186"/>
    <w:rsid w:val="006772E1"/>
    <w:rsid w:val="00677588"/>
    <w:rsid w:val="00677F50"/>
    <w:rsid w:val="00680CF0"/>
    <w:rsid w:val="006811A2"/>
    <w:rsid w:val="00682BAC"/>
    <w:rsid w:val="00683088"/>
    <w:rsid w:val="006843D3"/>
    <w:rsid w:val="00684545"/>
    <w:rsid w:val="0068543C"/>
    <w:rsid w:val="00685C38"/>
    <w:rsid w:val="0068673D"/>
    <w:rsid w:val="006867B0"/>
    <w:rsid w:val="0068690D"/>
    <w:rsid w:val="00686932"/>
    <w:rsid w:val="00686B71"/>
    <w:rsid w:val="00686BD9"/>
    <w:rsid w:val="006870CD"/>
    <w:rsid w:val="006873C4"/>
    <w:rsid w:val="0068768A"/>
    <w:rsid w:val="006877EB"/>
    <w:rsid w:val="006879E1"/>
    <w:rsid w:val="00687B23"/>
    <w:rsid w:val="00687B4E"/>
    <w:rsid w:val="00687CB2"/>
    <w:rsid w:val="00690144"/>
    <w:rsid w:val="00690E0A"/>
    <w:rsid w:val="00690F51"/>
    <w:rsid w:val="00691351"/>
    <w:rsid w:val="00691D65"/>
    <w:rsid w:val="00691E52"/>
    <w:rsid w:val="00692C31"/>
    <w:rsid w:val="006934CE"/>
    <w:rsid w:val="00693C20"/>
    <w:rsid w:val="00693E7A"/>
    <w:rsid w:val="00693F47"/>
    <w:rsid w:val="00694BD6"/>
    <w:rsid w:val="00694F2E"/>
    <w:rsid w:val="00695356"/>
    <w:rsid w:val="0069567D"/>
    <w:rsid w:val="00695CEF"/>
    <w:rsid w:val="00695D43"/>
    <w:rsid w:val="00695EDD"/>
    <w:rsid w:val="00695FD2"/>
    <w:rsid w:val="00696082"/>
    <w:rsid w:val="00696879"/>
    <w:rsid w:val="00697511"/>
    <w:rsid w:val="006975F3"/>
    <w:rsid w:val="00697A9C"/>
    <w:rsid w:val="00697CD8"/>
    <w:rsid w:val="00697CFF"/>
    <w:rsid w:val="006A0600"/>
    <w:rsid w:val="006A0633"/>
    <w:rsid w:val="006A0A44"/>
    <w:rsid w:val="006A0E2F"/>
    <w:rsid w:val="006A1856"/>
    <w:rsid w:val="006A1B6C"/>
    <w:rsid w:val="006A1DA2"/>
    <w:rsid w:val="006A1F2A"/>
    <w:rsid w:val="006A27FC"/>
    <w:rsid w:val="006A2A53"/>
    <w:rsid w:val="006A327C"/>
    <w:rsid w:val="006A353A"/>
    <w:rsid w:val="006A3986"/>
    <w:rsid w:val="006A434E"/>
    <w:rsid w:val="006A467C"/>
    <w:rsid w:val="006A487E"/>
    <w:rsid w:val="006A4CAE"/>
    <w:rsid w:val="006A5640"/>
    <w:rsid w:val="006A5A16"/>
    <w:rsid w:val="006A5C3F"/>
    <w:rsid w:val="006A6406"/>
    <w:rsid w:val="006A6AAC"/>
    <w:rsid w:val="006A6C68"/>
    <w:rsid w:val="006A717D"/>
    <w:rsid w:val="006A79B4"/>
    <w:rsid w:val="006A7CAA"/>
    <w:rsid w:val="006A7F3F"/>
    <w:rsid w:val="006B0547"/>
    <w:rsid w:val="006B0ABF"/>
    <w:rsid w:val="006B1158"/>
    <w:rsid w:val="006B1178"/>
    <w:rsid w:val="006B1493"/>
    <w:rsid w:val="006B170B"/>
    <w:rsid w:val="006B185F"/>
    <w:rsid w:val="006B1AD4"/>
    <w:rsid w:val="006B1B06"/>
    <w:rsid w:val="006B1D49"/>
    <w:rsid w:val="006B208B"/>
    <w:rsid w:val="006B20EB"/>
    <w:rsid w:val="006B29BF"/>
    <w:rsid w:val="006B2BC0"/>
    <w:rsid w:val="006B2F3C"/>
    <w:rsid w:val="006B358D"/>
    <w:rsid w:val="006B39DE"/>
    <w:rsid w:val="006B3A30"/>
    <w:rsid w:val="006B3AC5"/>
    <w:rsid w:val="006B4B2D"/>
    <w:rsid w:val="006B4E4A"/>
    <w:rsid w:val="006B539A"/>
    <w:rsid w:val="006B5421"/>
    <w:rsid w:val="006B55B8"/>
    <w:rsid w:val="006B57A2"/>
    <w:rsid w:val="006B627A"/>
    <w:rsid w:val="006B6779"/>
    <w:rsid w:val="006B6852"/>
    <w:rsid w:val="006B6B8F"/>
    <w:rsid w:val="006B6FA9"/>
    <w:rsid w:val="006B7485"/>
    <w:rsid w:val="006B7E56"/>
    <w:rsid w:val="006B7F09"/>
    <w:rsid w:val="006C0292"/>
    <w:rsid w:val="006C02EA"/>
    <w:rsid w:val="006C0318"/>
    <w:rsid w:val="006C0552"/>
    <w:rsid w:val="006C0573"/>
    <w:rsid w:val="006C061A"/>
    <w:rsid w:val="006C07F7"/>
    <w:rsid w:val="006C09C4"/>
    <w:rsid w:val="006C15F6"/>
    <w:rsid w:val="006C1BB7"/>
    <w:rsid w:val="006C2130"/>
    <w:rsid w:val="006C2493"/>
    <w:rsid w:val="006C27D1"/>
    <w:rsid w:val="006C2A30"/>
    <w:rsid w:val="006C2BC4"/>
    <w:rsid w:val="006C30DC"/>
    <w:rsid w:val="006C3120"/>
    <w:rsid w:val="006C3312"/>
    <w:rsid w:val="006C34F3"/>
    <w:rsid w:val="006C3696"/>
    <w:rsid w:val="006C370E"/>
    <w:rsid w:val="006C3EA6"/>
    <w:rsid w:val="006C4864"/>
    <w:rsid w:val="006C48F0"/>
    <w:rsid w:val="006C4A2D"/>
    <w:rsid w:val="006C5411"/>
    <w:rsid w:val="006C5437"/>
    <w:rsid w:val="006C5E54"/>
    <w:rsid w:val="006C6081"/>
    <w:rsid w:val="006C6A49"/>
    <w:rsid w:val="006C6BF8"/>
    <w:rsid w:val="006C6FED"/>
    <w:rsid w:val="006C7EA2"/>
    <w:rsid w:val="006D05BE"/>
    <w:rsid w:val="006D07D3"/>
    <w:rsid w:val="006D0F1C"/>
    <w:rsid w:val="006D14F6"/>
    <w:rsid w:val="006D153B"/>
    <w:rsid w:val="006D194B"/>
    <w:rsid w:val="006D1C61"/>
    <w:rsid w:val="006D20BE"/>
    <w:rsid w:val="006D243E"/>
    <w:rsid w:val="006D24A1"/>
    <w:rsid w:val="006D26B3"/>
    <w:rsid w:val="006D2A24"/>
    <w:rsid w:val="006D2DBB"/>
    <w:rsid w:val="006D40F0"/>
    <w:rsid w:val="006D471E"/>
    <w:rsid w:val="006D4740"/>
    <w:rsid w:val="006D4792"/>
    <w:rsid w:val="006D50BF"/>
    <w:rsid w:val="006D5647"/>
    <w:rsid w:val="006D5C6A"/>
    <w:rsid w:val="006D5E66"/>
    <w:rsid w:val="006D5FC2"/>
    <w:rsid w:val="006D60DC"/>
    <w:rsid w:val="006D6257"/>
    <w:rsid w:val="006D643A"/>
    <w:rsid w:val="006D6580"/>
    <w:rsid w:val="006D6C19"/>
    <w:rsid w:val="006D6D93"/>
    <w:rsid w:val="006D7713"/>
    <w:rsid w:val="006E0C57"/>
    <w:rsid w:val="006E0D9E"/>
    <w:rsid w:val="006E10D3"/>
    <w:rsid w:val="006E1141"/>
    <w:rsid w:val="006E173D"/>
    <w:rsid w:val="006E1973"/>
    <w:rsid w:val="006E1A4F"/>
    <w:rsid w:val="006E2158"/>
    <w:rsid w:val="006E22B5"/>
    <w:rsid w:val="006E22D9"/>
    <w:rsid w:val="006E25F9"/>
    <w:rsid w:val="006E2BF7"/>
    <w:rsid w:val="006E2E34"/>
    <w:rsid w:val="006E3A32"/>
    <w:rsid w:val="006E4CD3"/>
    <w:rsid w:val="006E4D87"/>
    <w:rsid w:val="006E501A"/>
    <w:rsid w:val="006E514D"/>
    <w:rsid w:val="006E5E6B"/>
    <w:rsid w:val="006E6D0B"/>
    <w:rsid w:val="006E7282"/>
    <w:rsid w:val="006E72C9"/>
    <w:rsid w:val="006E7784"/>
    <w:rsid w:val="006F02F4"/>
    <w:rsid w:val="006F0BDF"/>
    <w:rsid w:val="006F130B"/>
    <w:rsid w:val="006F14C6"/>
    <w:rsid w:val="006F240E"/>
    <w:rsid w:val="006F32AE"/>
    <w:rsid w:val="006F35F3"/>
    <w:rsid w:val="006F36A4"/>
    <w:rsid w:val="006F3F67"/>
    <w:rsid w:val="006F44FE"/>
    <w:rsid w:val="006F4622"/>
    <w:rsid w:val="006F4665"/>
    <w:rsid w:val="006F4A6D"/>
    <w:rsid w:val="006F4C73"/>
    <w:rsid w:val="006F50D5"/>
    <w:rsid w:val="006F5159"/>
    <w:rsid w:val="006F5A9F"/>
    <w:rsid w:val="006F64BB"/>
    <w:rsid w:val="006F6CCE"/>
    <w:rsid w:val="006F7614"/>
    <w:rsid w:val="0070043F"/>
    <w:rsid w:val="00700802"/>
    <w:rsid w:val="00701025"/>
    <w:rsid w:val="00701116"/>
    <w:rsid w:val="00701310"/>
    <w:rsid w:val="00701965"/>
    <w:rsid w:val="007027A9"/>
    <w:rsid w:val="007028D2"/>
    <w:rsid w:val="00702AFD"/>
    <w:rsid w:val="00702EAF"/>
    <w:rsid w:val="0070317A"/>
    <w:rsid w:val="007031EB"/>
    <w:rsid w:val="007036BB"/>
    <w:rsid w:val="0070372B"/>
    <w:rsid w:val="00703B84"/>
    <w:rsid w:val="007045C1"/>
    <w:rsid w:val="00704620"/>
    <w:rsid w:val="007050B0"/>
    <w:rsid w:val="0070513E"/>
    <w:rsid w:val="00705C72"/>
    <w:rsid w:val="00705D2C"/>
    <w:rsid w:val="00705EE4"/>
    <w:rsid w:val="00706791"/>
    <w:rsid w:val="00706D70"/>
    <w:rsid w:val="007070AD"/>
    <w:rsid w:val="00707DAB"/>
    <w:rsid w:val="00707E53"/>
    <w:rsid w:val="00707E8C"/>
    <w:rsid w:val="007110F5"/>
    <w:rsid w:val="007112CF"/>
    <w:rsid w:val="007120DF"/>
    <w:rsid w:val="007122C2"/>
    <w:rsid w:val="00712555"/>
    <w:rsid w:val="007125C3"/>
    <w:rsid w:val="0071305D"/>
    <w:rsid w:val="0071327E"/>
    <w:rsid w:val="00713307"/>
    <w:rsid w:val="00713403"/>
    <w:rsid w:val="00713BA5"/>
    <w:rsid w:val="00713D39"/>
    <w:rsid w:val="0071477E"/>
    <w:rsid w:val="00715198"/>
    <w:rsid w:val="007154E7"/>
    <w:rsid w:val="00715DCD"/>
    <w:rsid w:val="00715DF3"/>
    <w:rsid w:val="007168C3"/>
    <w:rsid w:val="00716953"/>
    <w:rsid w:val="00716A02"/>
    <w:rsid w:val="00716C6A"/>
    <w:rsid w:val="00717110"/>
    <w:rsid w:val="00717D2A"/>
    <w:rsid w:val="00720155"/>
    <w:rsid w:val="0072034D"/>
    <w:rsid w:val="007205E3"/>
    <w:rsid w:val="00720607"/>
    <w:rsid w:val="00720817"/>
    <w:rsid w:val="007208E1"/>
    <w:rsid w:val="00720AD4"/>
    <w:rsid w:val="00720B02"/>
    <w:rsid w:val="00720C1C"/>
    <w:rsid w:val="00720E0C"/>
    <w:rsid w:val="00720EB2"/>
    <w:rsid w:val="0072101F"/>
    <w:rsid w:val="007212EE"/>
    <w:rsid w:val="007213B6"/>
    <w:rsid w:val="0072180D"/>
    <w:rsid w:val="00721BEE"/>
    <w:rsid w:val="00722EEA"/>
    <w:rsid w:val="0072326D"/>
    <w:rsid w:val="0072351C"/>
    <w:rsid w:val="007235EB"/>
    <w:rsid w:val="007237FA"/>
    <w:rsid w:val="00723E2F"/>
    <w:rsid w:val="007240C0"/>
    <w:rsid w:val="00724876"/>
    <w:rsid w:val="00724CF3"/>
    <w:rsid w:val="0072560C"/>
    <w:rsid w:val="00725B53"/>
    <w:rsid w:val="00725BB5"/>
    <w:rsid w:val="00725DB4"/>
    <w:rsid w:val="00725EA6"/>
    <w:rsid w:val="00725FAF"/>
    <w:rsid w:val="00726192"/>
    <w:rsid w:val="00726197"/>
    <w:rsid w:val="00726966"/>
    <w:rsid w:val="0072711E"/>
    <w:rsid w:val="007274A3"/>
    <w:rsid w:val="00727DD9"/>
    <w:rsid w:val="00730013"/>
    <w:rsid w:val="0073054F"/>
    <w:rsid w:val="00731100"/>
    <w:rsid w:val="00731407"/>
    <w:rsid w:val="007314B4"/>
    <w:rsid w:val="0073209D"/>
    <w:rsid w:val="00732710"/>
    <w:rsid w:val="00732723"/>
    <w:rsid w:val="00732A2A"/>
    <w:rsid w:val="00733659"/>
    <w:rsid w:val="00733918"/>
    <w:rsid w:val="00733D38"/>
    <w:rsid w:val="00733DAD"/>
    <w:rsid w:val="0073405F"/>
    <w:rsid w:val="00734086"/>
    <w:rsid w:val="007344DF"/>
    <w:rsid w:val="007349C8"/>
    <w:rsid w:val="00734C01"/>
    <w:rsid w:val="00734DE2"/>
    <w:rsid w:val="00735262"/>
    <w:rsid w:val="00735358"/>
    <w:rsid w:val="00735A73"/>
    <w:rsid w:val="00735BBE"/>
    <w:rsid w:val="00735DB3"/>
    <w:rsid w:val="0073602A"/>
    <w:rsid w:val="0073639A"/>
    <w:rsid w:val="00736459"/>
    <w:rsid w:val="0073685C"/>
    <w:rsid w:val="00736BF9"/>
    <w:rsid w:val="00736E6B"/>
    <w:rsid w:val="00737093"/>
    <w:rsid w:val="00737646"/>
    <w:rsid w:val="00737D6D"/>
    <w:rsid w:val="007429F0"/>
    <w:rsid w:val="00742F3B"/>
    <w:rsid w:val="007438B8"/>
    <w:rsid w:val="00743B95"/>
    <w:rsid w:val="00743CF3"/>
    <w:rsid w:val="007442F8"/>
    <w:rsid w:val="007443D4"/>
    <w:rsid w:val="00744DC0"/>
    <w:rsid w:val="00744E9D"/>
    <w:rsid w:val="00745221"/>
    <w:rsid w:val="007454A1"/>
    <w:rsid w:val="007454E6"/>
    <w:rsid w:val="00745628"/>
    <w:rsid w:val="0074577E"/>
    <w:rsid w:val="007457C3"/>
    <w:rsid w:val="007467DA"/>
    <w:rsid w:val="007475A6"/>
    <w:rsid w:val="0074781B"/>
    <w:rsid w:val="007511FA"/>
    <w:rsid w:val="0075180E"/>
    <w:rsid w:val="00751B57"/>
    <w:rsid w:val="00751FF0"/>
    <w:rsid w:val="007521FD"/>
    <w:rsid w:val="00752222"/>
    <w:rsid w:val="007528C3"/>
    <w:rsid w:val="00752EF6"/>
    <w:rsid w:val="0075307B"/>
    <w:rsid w:val="007531AB"/>
    <w:rsid w:val="0075341D"/>
    <w:rsid w:val="00753AA1"/>
    <w:rsid w:val="00754109"/>
    <w:rsid w:val="00754437"/>
    <w:rsid w:val="00754521"/>
    <w:rsid w:val="007545A5"/>
    <w:rsid w:val="00754967"/>
    <w:rsid w:val="00754B17"/>
    <w:rsid w:val="00754C9A"/>
    <w:rsid w:val="007550DA"/>
    <w:rsid w:val="00756111"/>
    <w:rsid w:val="00756299"/>
    <w:rsid w:val="00756762"/>
    <w:rsid w:val="00756772"/>
    <w:rsid w:val="0075708A"/>
    <w:rsid w:val="00757507"/>
    <w:rsid w:val="007579A7"/>
    <w:rsid w:val="00757FCF"/>
    <w:rsid w:val="0076036F"/>
    <w:rsid w:val="0076078B"/>
    <w:rsid w:val="0076168B"/>
    <w:rsid w:val="00762980"/>
    <w:rsid w:val="00762BFE"/>
    <w:rsid w:val="00762D62"/>
    <w:rsid w:val="007633C5"/>
    <w:rsid w:val="007639FE"/>
    <w:rsid w:val="00763A55"/>
    <w:rsid w:val="00763FA1"/>
    <w:rsid w:val="00764017"/>
    <w:rsid w:val="007648E2"/>
    <w:rsid w:val="00764DD0"/>
    <w:rsid w:val="00764FAD"/>
    <w:rsid w:val="007650BB"/>
    <w:rsid w:val="0076587E"/>
    <w:rsid w:val="00765FF2"/>
    <w:rsid w:val="007662DD"/>
    <w:rsid w:val="00766588"/>
    <w:rsid w:val="0076694B"/>
    <w:rsid w:val="007669B1"/>
    <w:rsid w:val="00766FE8"/>
    <w:rsid w:val="00767199"/>
    <w:rsid w:val="00767901"/>
    <w:rsid w:val="00770177"/>
    <w:rsid w:val="0077019A"/>
    <w:rsid w:val="00770A42"/>
    <w:rsid w:val="00770B16"/>
    <w:rsid w:val="007715DB"/>
    <w:rsid w:val="00771B02"/>
    <w:rsid w:val="00771F27"/>
    <w:rsid w:val="00771FA7"/>
    <w:rsid w:val="00771FF0"/>
    <w:rsid w:val="007722DC"/>
    <w:rsid w:val="007725E1"/>
    <w:rsid w:val="007725F9"/>
    <w:rsid w:val="00772FC0"/>
    <w:rsid w:val="00773085"/>
    <w:rsid w:val="007735ED"/>
    <w:rsid w:val="0077363C"/>
    <w:rsid w:val="007744AE"/>
    <w:rsid w:val="00774C8A"/>
    <w:rsid w:val="007757CF"/>
    <w:rsid w:val="0077583E"/>
    <w:rsid w:val="00776153"/>
    <w:rsid w:val="00776417"/>
    <w:rsid w:val="0077641B"/>
    <w:rsid w:val="00776E7F"/>
    <w:rsid w:val="00776F50"/>
    <w:rsid w:val="007771F1"/>
    <w:rsid w:val="00777200"/>
    <w:rsid w:val="007772B5"/>
    <w:rsid w:val="0077735F"/>
    <w:rsid w:val="00777A91"/>
    <w:rsid w:val="00777BF7"/>
    <w:rsid w:val="00777EFF"/>
    <w:rsid w:val="00780D33"/>
    <w:rsid w:val="00780F04"/>
    <w:rsid w:val="00781846"/>
    <w:rsid w:val="0078195F"/>
    <w:rsid w:val="00781973"/>
    <w:rsid w:val="00781E69"/>
    <w:rsid w:val="00782310"/>
    <w:rsid w:val="007829B6"/>
    <w:rsid w:val="007829C6"/>
    <w:rsid w:val="00782B61"/>
    <w:rsid w:val="00782BA6"/>
    <w:rsid w:val="00782C2C"/>
    <w:rsid w:val="00782EC3"/>
    <w:rsid w:val="00782FA3"/>
    <w:rsid w:val="00783323"/>
    <w:rsid w:val="00783F1D"/>
    <w:rsid w:val="00783FCF"/>
    <w:rsid w:val="00784293"/>
    <w:rsid w:val="00784F8A"/>
    <w:rsid w:val="0078571F"/>
    <w:rsid w:val="007859D7"/>
    <w:rsid w:val="00785C5F"/>
    <w:rsid w:val="00785DCD"/>
    <w:rsid w:val="00785E42"/>
    <w:rsid w:val="007861A2"/>
    <w:rsid w:val="00786474"/>
    <w:rsid w:val="00787300"/>
    <w:rsid w:val="0078792F"/>
    <w:rsid w:val="00787ABC"/>
    <w:rsid w:val="007901AE"/>
    <w:rsid w:val="00790748"/>
    <w:rsid w:val="0079074A"/>
    <w:rsid w:val="00790912"/>
    <w:rsid w:val="0079109F"/>
    <w:rsid w:val="0079135A"/>
    <w:rsid w:val="00791592"/>
    <w:rsid w:val="007917BF"/>
    <w:rsid w:val="00791DB1"/>
    <w:rsid w:val="0079216B"/>
    <w:rsid w:val="00792DAE"/>
    <w:rsid w:val="007930A9"/>
    <w:rsid w:val="0079387E"/>
    <w:rsid w:val="00793A2B"/>
    <w:rsid w:val="00793D1D"/>
    <w:rsid w:val="00793F7E"/>
    <w:rsid w:val="00794014"/>
    <w:rsid w:val="00794247"/>
    <w:rsid w:val="0079446B"/>
    <w:rsid w:val="00794A89"/>
    <w:rsid w:val="00794D49"/>
    <w:rsid w:val="0079584A"/>
    <w:rsid w:val="00795B56"/>
    <w:rsid w:val="007965CB"/>
    <w:rsid w:val="00796604"/>
    <w:rsid w:val="00796798"/>
    <w:rsid w:val="00797261"/>
    <w:rsid w:val="0079775D"/>
    <w:rsid w:val="0079797E"/>
    <w:rsid w:val="00797A84"/>
    <w:rsid w:val="00797BB0"/>
    <w:rsid w:val="007A074E"/>
    <w:rsid w:val="007A0A0C"/>
    <w:rsid w:val="007A0A26"/>
    <w:rsid w:val="007A0A51"/>
    <w:rsid w:val="007A10EB"/>
    <w:rsid w:val="007A22B8"/>
    <w:rsid w:val="007A2C3B"/>
    <w:rsid w:val="007A2C5A"/>
    <w:rsid w:val="007A3142"/>
    <w:rsid w:val="007A3228"/>
    <w:rsid w:val="007A3698"/>
    <w:rsid w:val="007A36DA"/>
    <w:rsid w:val="007A3D5F"/>
    <w:rsid w:val="007A4220"/>
    <w:rsid w:val="007A445D"/>
    <w:rsid w:val="007A4DB9"/>
    <w:rsid w:val="007A5A7A"/>
    <w:rsid w:val="007A5F10"/>
    <w:rsid w:val="007A5F58"/>
    <w:rsid w:val="007A6556"/>
    <w:rsid w:val="007A6C76"/>
    <w:rsid w:val="007A6E8D"/>
    <w:rsid w:val="007A7D22"/>
    <w:rsid w:val="007A7D53"/>
    <w:rsid w:val="007A7DD3"/>
    <w:rsid w:val="007B0B1F"/>
    <w:rsid w:val="007B10BE"/>
    <w:rsid w:val="007B1184"/>
    <w:rsid w:val="007B1325"/>
    <w:rsid w:val="007B142A"/>
    <w:rsid w:val="007B1709"/>
    <w:rsid w:val="007B17FC"/>
    <w:rsid w:val="007B1C52"/>
    <w:rsid w:val="007B1E32"/>
    <w:rsid w:val="007B2C2F"/>
    <w:rsid w:val="007B2D30"/>
    <w:rsid w:val="007B3148"/>
    <w:rsid w:val="007B354D"/>
    <w:rsid w:val="007B3961"/>
    <w:rsid w:val="007B3ACC"/>
    <w:rsid w:val="007B4F82"/>
    <w:rsid w:val="007B6DDF"/>
    <w:rsid w:val="007B6EEF"/>
    <w:rsid w:val="007B7182"/>
    <w:rsid w:val="007B72AF"/>
    <w:rsid w:val="007B7570"/>
    <w:rsid w:val="007C0DB5"/>
    <w:rsid w:val="007C173A"/>
    <w:rsid w:val="007C1C46"/>
    <w:rsid w:val="007C1CD4"/>
    <w:rsid w:val="007C1D5C"/>
    <w:rsid w:val="007C1EE2"/>
    <w:rsid w:val="007C1F70"/>
    <w:rsid w:val="007C2130"/>
    <w:rsid w:val="007C21B9"/>
    <w:rsid w:val="007C25CE"/>
    <w:rsid w:val="007C292D"/>
    <w:rsid w:val="007C2FEA"/>
    <w:rsid w:val="007C3422"/>
    <w:rsid w:val="007C3F19"/>
    <w:rsid w:val="007C477F"/>
    <w:rsid w:val="007C4D68"/>
    <w:rsid w:val="007C5223"/>
    <w:rsid w:val="007C6584"/>
    <w:rsid w:val="007C6944"/>
    <w:rsid w:val="007C7BBA"/>
    <w:rsid w:val="007C7CAD"/>
    <w:rsid w:val="007D04A8"/>
    <w:rsid w:val="007D062E"/>
    <w:rsid w:val="007D08A4"/>
    <w:rsid w:val="007D0C54"/>
    <w:rsid w:val="007D0E22"/>
    <w:rsid w:val="007D131C"/>
    <w:rsid w:val="007D131D"/>
    <w:rsid w:val="007D1696"/>
    <w:rsid w:val="007D1D8D"/>
    <w:rsid w:val="007D236D"/>
    <w:rsid w:val="007D2BE4"/>
    <w:rsid w:val="007D2D14"/>
    <w:rsid w:val="007D2E05"/>
    <w:rsid w:val="007D2E67"/>
    <w:rsid w:val="007D3015"/>
    <w:rsid w:val="007D3324"/>
    <w:rsid w:val="007D3328"/>
    <w:rsid w:val="007D3674"/>
    <w:rsid w:val="007D3EA1"/>
    <w:rsid w:val="007D4263"/>
    <w:rsid w:val="007D50F4"/>
    <w:rsid w:val="007D587B"/>
    <w:rsid w:val="007D5BA5"/>
    <w:rsid w:val="007D630D"/>
    <w:rsid w:val="007D6511"/>
    <w:rsid w:val="007D66F4"/>
    <w:rsid w:val="007D69DF"/>
    <w:rsid w:val="007D6F7B"/>
    <w:rsid w:val="007D7060"/>
    <w:rsid w:val="007D787D"/>
    <w:rsid w:val="007E001E"/>
    <w:rsid w:val="007E019A"/>
    <w:rsid w:val="007E09E2"/>
    <w:rsid w:val="007E0FC9"/>
    <w:rsid w:val="007E1EEF"/>
    <w:rsid w:val="007E2C2B"/>
    <w:rsid w:val="007E2F06"/>
    <w:rsid w:val="007E350F"/>
    <w:rsid w:val="007E3C4B"/>
    <w:rsid w:val="007E4196"/>
    <w:rsid w:val="007E43EB"/>
    <w:rsid w:val="007E56B1"/>
    <w:rsid w:val="007E5B9A"/>
    <w:rsid w:val="007E5BD4"/>
    <w:rsid w:val="007E626D"/>
    <w:rsid w:val="007E7100"/>
    <w:rsid w:val="007E74FD"/>
    <w:rsid w:val="007F0147"/>
    <w:rsid w:val="007F05A5"/>
    <w:rsid w:val="007F07D4"/>
    <w:rsid w:val="007F0A78"/>
    <w:rsid w:val="007F172C"/>
    <w:rsid w:val="007F1797"/>
    <w:rsid w:val="007F1852"/>
    <w:rsid w:val="007F18FD"/>
    <w:rsid w:val="007F1B57"/>
    <w:rsid w:val="007F1BEF"/>
    <w:rsid w:val="007F1D8F"/>
    <w:rsid w:val="007F206C"/>
    <w:rsid w:val="007F2623"/>
    <w:rsid w:val="007F2646"/>
    <w:rsid w:val="007F2BC1"/>
    <w:rsid w:val="007F3594"/>
    <w:rsid w:val="007F3D60"/>
    <w:rsid w:val="007F3ED5"/>
    <w:rsid w:val="007F4607"/>
    <w:rsid w:val="007F4AC4"/>
    <w:rsid w:val="007F4BEE"/>
    <w:rsid w:val="007F55A4"/>
    <w:rsid w:val="007F57F5"/>
    <w:rsid w:val="007F5804"/>
    <w:rsid w:val="007F5822"/>
    <w:rsid w:val="007F59F0"/>
    <w:rsid w:val="007F5EB9"/>
    <w:rsid w:val="007F64C7"/>
    <w:rsid w:val="007F68CE"/>
    <w:rsid w:val="007F6A1A"/>
    <w:rsid w:val="007F6F81"/>
    <w:rsid w:val="007F76A5"/>
    <w:rsid w:val="007F79AC"/>
    <w:rsid w:val="00800288"/>
    <w:rsid w:val="00800692"/>
    <w:rsid w:val="008006AD"/>
    <w:rsid w:val="008006AF"/>
    <w:rsid w:val="00800C6E"/>
    <w:rsid w:val="00800CB8"/>
    <w:rsid w:val="00800CF0"/>
    <w:rsid w:val="00800F8D"/>
    <w:rsid w:val="00801254"/>
    <w:rsid w:val="00801526"/>
    <w:rsid w:val="00802EFC"/>
    <w:rsid w:val="00803AD0"/>
    <w:rsid w:val="00803BFD"/>
    <w:rsid w:val="008043E0"/>
    <w:rsid w:val="0080454B"/>
    <w:rsid w:val="00804BCE"/>
    <w:rsid w:val="0080502E"/>
    <w:rsid w:val="00806324"/>
    <w:rsid w:val="00806931"/>
    <w:rsid w:val="00806BF9"/>
    <w:rsid w:val="0080714F"/>
    <w:rsid w:val="008075E8"/>
    <w:rsid w:val="00807C17"/>
    <w:rsid w:val="00807DA4"/>
    <w:rsid w:val="0081000E"/>
    <w:rsid w:val="00810C87"/>
    <w:rsid w:val="00811349"/>
    <w:rsid w:val="00811FCD"/>
    <w:rsid w:val="00812479"/>
    <w:rsid w:val="00812790"/>
    <w:rsid w:val="00812A4B"/>
    <w:rsid w:val="0081381F"/>
    <w:rsid w:val="00813B4D"/>
    <w:rsid w:val="00813C33"/>
    <w:rsid w:val="00813C80"/>
    <w:rsid w:val="00814433"/>
    <w:rsid w:val="00814D86"/>
    <w:rsid w:val="00815027"/>
    <w:rsid w:val="0081523B"/>
    <w:rsid w:val="008154D6"/>
    <w:rsid w:val="00815509"/>
    <w:rsid w:val="008157B2"/>
    <w:rsid w:val="00815AB9"/>
    <w:rsid w:val="00816A3A"/>
    <w:rsid w:val="00816BB6"/>
    <w:rsid w:val="00816EC6"/>
    <w:rsid w:val="00817332"/>
    <w:rsid w:val="0081745C"/>
    <w:rsid w:val="00817B0D"/>
    <w:rsid w:val="00817B24"/>
    <w:rsid w:val="00817D69"/>
    <w:rsid w:val="00817D6F"/>
    <w:rsid w:val="008210C6"/>
    <w:rsid w:val="0082160D"/>
    <w:rsid w:val="008218F2"/>
    <w:rsid w:val="00821A98"/>
    <w:rsid w:val="00821B60"/>
    <w:rsid w:val="00821DAA"/>
    <w:rsid w:val="008227CC"/>
    <w:rsid w:val="008227CE"/>
    <w:rsid w:val="008228BB"/>
    <w:rsid w:val="0082335C"/>
    <w:rsid w:val="008235E8"/>
    <w:rsid w:val="00823D41"/>
    <w:rsid w:val="0082467B"/>
    <w:rsid w:val="00824880"/>
    <w:rsid w:val="00824B63"/>
    <w:rsid w:val="00824E21"/>
    <w:rsid w:val="00824F6D"/>
    <w:rsid w:val="00825257"/>
    <w:rsid w:val="0082536A"/>
    <w:rsid w:val="008258B8"/>
    <w:rsid w:val="008258C0"/>
    <w:rsid w:val="00825F21"/>
    <w:rsid w:val="00826262"/>
    <w:rsid w:val="00826393"/>
    <w:rsid w:val="0082643C"/>
    <w:rsid w:val="00826CB6"/>
    <w:rsid w:val="00826E3E"/>
    <w:rsid w:val="0082716C"/>
    <w:rsid w:val="0082786A"/>
    <w:rsid w:val="008278B3"/>
    <w:rsid w:val="00827D02"/>
    <w:rsid w:val="00830060"/>
    <w:rsid w:val="008306D0"/>
    <w:rsid w:val="00830E37"/>
    <w:rsid w:val="008311A0"/>
    <w:rsid w:val="0083132E"/>
    <w:rsid w:val="00831457"/>
    <w:rsid w:val="008315A2"/>
    <w:rsid w:val="00831ED8"/>
    <w:rsid w:val="008322FE"/>
    <w:rsid w:val="0083230D"/>
    <w:rsid w:val="008324D7"/>
    <w:rsid w:val="00832660"/>
    <w:rsid w:val="00832699"/>
    <w:rsid w:val="0083320F"/>
    <w:rsid w:val="008335ED"/>
    <w:rsid w:val="00833713"/>
    <w:rsid w:val="00833A00"/>
    <w:rsid w:val="00833F78"/>
    <w:rsid w:val="008340AF"/>
    <w:rsid w:val="0083465D"/>
    <w:rsid w:val="00834905"/>
    <w:rsid w:val="00834908"/>
    <w:rsid w:val="00835AC6"/>
    <w:rsid w:val="00836395"/>
    <w:rsid w:val="008368A6"/>
    <w:rsid w:val="00836962"/>
    <w:rsid w:val="00836E7E"/>
    <w:rsid w:val="0083722C"/>
    <w:rsid w:val="0083756C"/>
    <w:rsid w:val="00837620"/>
    <w:rsid w:val="00840475"/>
    <w:rsid w:val="00840E67"/>
    <w:rsid w:val="008412A4"/>
    <w:rsid w:val="00841C49"/>
    <w:rsid w:val="00842329"/>
    <w:rsid w:val="0084253F"/>
    <w:rsid w:val="00842924"/>
    <w:rsid w:val="00843212"/>
    <w:rsid w:val="008436F8"/>
    <w:rsid w:val="00843724"/>
    <w:rsid w:val="00843762"/>
    <w:rsid w:val="008444CC"/>
    <w:rsid w:val="008445B5"/>
    <w:rsid w:val="00844FB2"/>
    <w:rsid w:val="00845C35"/>
    <w:rsid w:val="00846D28"/>
    <w:rsid w:val="00847654"/>
    <w:rsid w:val="00847D61"/>
    <w:rsid w:val="00847E12"/>
    <w:rsid w:val="0085092A"/>
    <w:rsid w:val="00850991"/>
    <w:rsid w:val="00850C59"/>
    <w:rsid w:val="00851BEA"/>
    <w:rsid w:val="00851CF7"/>
    <w:rsid w:val="00852898"/>
    <w:rsid w:val="00852FBC"/>
    <w:rsid w:val="00853403"/>
    <w:rsid w:val="00853434"/>
    <w:rsid w:val="008537E4"/>
    <w:rsid w:val="00853945"/>
    <w:rsid w:val="00854207"/>
    <w:rsid w:val="0085434F"/>
    <w:rsid w:val="008543FE"/>
    <w:rsid w:val="00854BF5"/>
    <w:rsid w:val="00854E7A"/>
    <w:rsid w:val="00854FCA"/>
    <w:rsid w:val="00855054"/>
    <w:rsid w:val="0085513E"/>
    <w:rsid w:val="00855BE9"/>
    <w:rsid w:val="00855CB7"/>
    <w:rsid w:val="00855D65"/>
    <w:rsid w:val="00855ECE"/>
    <w:rsid w:val="008563E6"/>
    <w:rsid w:val="00857548"/>
    <w:rsid w:val="00857929"/>
    <w:rsid w:val="008605E7"/>
    <w:rsid w:val="008607CC"/>
    <w:rsid w:val="00860B98"/>
    <w:rsid w:val="00860C71"/>
    <w:rsid w:val="00861322"/>
    <w:rsid w:val="008617CD"/>
    <w:rsid w:val="00862106"/>
    <w:rsid w:val="0086216C"/>
    <w:rsid w:val="00862D15"/>
    <w:rsid w:val="00862DD9"/>
    <w:rsid w:val="00864138"/>
    <w:rsid w:val="008644D6"/>
    <w:rsid w:val="00864ED6"/>
    <w:rsid w:val="00864F99"/>
    <w:rsid w:val="0086523B"/>
    <w:rsid w:val="008653F4"/>
    <w:rsid w:val="008654FA"/>
    <w:rsid w:val="008655FB"/>
    <w:rsid w:val="00866321"/>
    <w:rsid w:val="00866919"/>
    <w:rsid w:val="00866D64"/>
    <w:rsid w:val="00866EB2"/>
    <w:rsid w:val="0086721F"/>
    <w:rsid w:val="00867338"/>
    <w:rsid w:val="008674B1"/>
    <w:rsid w:val="00867E18"/>
    <w:rsid w:val="00867F55"/>
    <w:rsid w:val="008700D9"/>
    <w:rsid w:val="00870270"/>
    <w:rsid w:val="008705E6"/>
    <w:rsid w:val="0087079D"/>
    <w:rsid w:val="00870B7C"/>
    <w:rsid w:val="0087133D"/>
    <w:rsid w:val="0087151A"/>
    <w:rsid w:val="00871769"/>
    <w:rsid w:val="0087184B"/>
    <w:rsid w:val="00871BA1"/>
    <w:rsid w:val="00871C4A"/>
    <w:rsid w:val="00872288"/>
    <w:rsid w:val="008722AF"/>
    <w:rsid w:val="008724C4"/>
    <w:rsid w:val="00873350"/>
    <w:rsid w:val="008734F7"/>
    <w:rsid w:val="0087399E"/>
    <w:rsid w:val="00873B81"/>
    <w:rsid w:val="00875086"/>
    <w:rsid w:val="00875637"/>
    <w:rsid w:val="00875780"/>
    <w:rsid w:val="00875962"/>
    <w:rsid w:val="00875B16"/>
    <w:rsid w:val="00875CC2"/>
    <w:rsid w:val="00875FB3"/>
    <w:rsid w:val="008761D0"/>
    <w:rsid w:val="00876392"/>
    <w:rsid w:val="00876786"/>
    <w:rsid w:val="0087696F"/>
    <w:rsid w:val="00876B63"/>
    <w:rsid w:val="00876B77"/>
    <w:rsid w:val="0087711E"/>
    <w:rsid w:val="00877832"/>
    <w:rsid w:val="00877885"/>
    <w:rsid w:val="00877C0F"/>
    <w:rsid w:val="00877C60"/>
    <w:rsid w:val="00877E3A"/>
    <w:rsid w:val="00877F18"/>
    <w:rsid w:val="008800BA"/>
    <w:rsid w:val="00880264"/>
    <w:rsid w:val="00880397"/>
    <w:rsid w:val="00880506"/>
    <w:rsid w:val="00880CD5"/>
    <w:rsid w:val="0088107B"/>
    <w:rsid w:val="00881296"/>
    <w:rsid w:val="008818D8"/>
    <w:rsid w:val="00881E79"/>
    <w:rsid w:val="008822E4"/>
    <w:rsid w:val="008826E0"/>
    <w:rsid w:val="008829AB"/>
    <w:rsid w:val="00882BC0"/>
    <w:rsid w:val="00882E38"/>
    <w:rsid w:val="00882F97"/>
    <w:rsid w:val="00883A59"/>
    <w:rsid w:val="008841A2"/>
    <w:rsid w:val="0088434A"/>
    <w:rsid w:val="00884586"/>
    <w:rsid w:val="00885555"/>
    <w:rsid w:val="0088579C"/>
    <w:rsid w:val="00885874"/>
    <w:rsid w:val="008858BB"/>
    <w:rsid w:val="00885D9D"/>
    <w:rsid w:val="00885F76"/>
    <w:rsid w:val="0088624A"/>
    <w:rsid w:val="00886343"/>
    <w:rsid w:val="0088678C"/>
    <w:rsid w:val="008867E8"/>
    <w:rsid w:val="008869EA"/>
    <w:rsid w:val="008871B0"/>
    <w:rsid w:val="00887319"/>
    <w:rsid w:val="0088767F"/>
    <w:rsid w:val="00887999"/>
    <w:rsid w:val="00887D77"/>
    <w:rsid w:val="00887E44"/>
    <w:rsid w:val="00890A22"/>
    <w:rsid w:val="00890EFE"/>
    <w:rsid w:val="00891040"/>
    <w:rsid w:val="008916B2"/>
    <w:rsid w:val="00891768"/>
    <w:rsid w:val="008920AE"/>
    <w:rsid w:val="00892108"/>
    <w:rsid w:val="00892227"/>
    <w:rsid w:val="008923BF"/>
    <w:rsid w:val="00892743"/>
    <w:rsid w:val="00893391"/>
    <w:rsid w:val="00893570"/>
    <w:rsid w:val="00893802"/>
    <w:rsid w:val="00893DC4"/>
    <w:rsid w:val="00893F0B"/>
    <w:rsid w:val="0089475C"/>
    <w:rsid w:val="00894BC2"/>
    <w:rsid w:val="00894F14"/>
    <w:rsid w:val="008953E8"/>
    <w:rsid w:val="008954E5"/>
    <w:rsid w:val="00895C0C"/>
    <w:rsid w:val="00895D73"/>
    <w:rsid w:val="0089613B"/>
    <w:rsid w:val="008961DB"/>
    <w:rsid w:val="008962DC"/>
    <w:rsid w:val="00896385"/>
    <w:rsid w:val="00897FBD"/>
    <w:rsid w:val="008A0349"/>
    <w:rsid w:val="008A0666"/>
    <w:rsid w:val="008A0AFB"/>
    <w:rsid w:val="008A0F41"/>
    <w:rsid w:val="008A1340"/>
    <w:rsid w:val="008A1BE3"/>
    <w:rsid w:val="008A207D"/>
    <w:rsid w:val="008A2409"/>
    <w:rsid w:val="008A2971"/>
    <w:rsid w:val="008A2BF5"/>
    <w:rsid w:val="008A33AA"/>
    <w:rsid w:val="008A33BE"/>
    <w:rsid w:val="008A43B4"/>
    <w:rsid w:val="008A445D"/>
    <w:rsid w:val="008A54AE"/>
    <w:rsid w:val="008A54C5"/>
    <w:rsid w:val="008A59CD"/>
    <w:rsid w:val="008A5A67"/>
    <w:rsid w:val="008A6294"/>
    <w:rsid w:val="008A6683"/>
    <w:rsid w:val="008A6736"/>
    <w:rsid w:val="008A6A5B"/>
    <w:rsid w:val="008A70F2"/>
    <w:rsid w:val="008A7945"/>
    <w:rsid w:val="008A7A10"/>
    <w:rsid w:val="008A7A5B"/>
    <w:rsid w:val="008A7DBF"/>
    <w:rsid w:val="008A7EEF"/>
    <w:rsid w:val="008B0023"/>
    <w:rsid w:val="008B0342"/>
    <w:rsid w:val="008B039D"/>
    <w:rsid w:val="008B0543"/>
    <w:rsid w:val="008B0752"/>
    <w:rsid w:val="008B08CF"/>
    <w:rsid w:val="008B0E0F"/>
    <w:rsid w:val="008B1A05"/>
    <w:rsid w:val="008B1BCA"/>
    <w:rsid w:val="008B1E63"/>
    <w:rsid w:val="008B2041"/>
    <w:rsid w:val="008B236C"/>
    <w:rsid w:val="008B2383"/>
    <w:rsid w:val="008B2478"/>
    <w:rsid w:val="008B2735"/>
    <w:rsid w:val="008B274A"/>
    <w:rsid w:val="008B29AE"/>
    <w:rsid w:val="008B3339"/>
    <w:rsid w:val="008B3AFF"/>
    <w:rsid w:val="008B414D"/>
    <w:rsid w:val="008B43E8"/>
    <w:rsid w:val="008B45AD"/>
    <w:rsid w:val="008B462C"/>
    <w:rsid w:val="008B4BA9"/>
    <w:rsid w:val="008B6453"/>
    <w:rsid w:val="008B64A9"/>
    <w:rsid w:val="008B66AC"/>
    <w:rsid w:val="008B66DE"/>
    <w:rsid w:val="008B6CE7"/>
    <w:rsid w:val="008B73E9"/>
    <w:rsid w:val="008B76B5"/>
    <w:rsid w:val="008C0394"/>
    <w:rsid w:val="008C0AB7"/>
    <w:rsid w:val="008C0EAE"/>
    <w:rsid w:val="008C0F1E"/>
    <w:rsid w:val="008C11C2"/>
    <w:rsid w:val="008C1764"/>
    <w:rsid w:val="008C19F6"/>
    <w:rsid w:val="008C23F0"/>
    <w:rsid w:val="008C2793"/>
    <w:rsid w:val="008C2989"/>
    <w:rsid w:val="008C298F"/>
    <w:rsid w:val="008C2BE4"/>
    <w:rsid w:val="008C33D7"/>
    <w:rsid w:val="008C3438"/>
    <w:rsid w:val="008C34BE"/>
    <w:rsid w:val="008C34C5"/>
    <w:rsid w:val="008C3A1D"/>
    <w:rsid w:val="008C3F0C"/>
    <w:rsid w:val="008C40B6"/>
    <w:rsid w:val="008C4937"/>
    <w:rsid w:val="008C4B65"/>
    <w:rsid w:val="008C556A"/>
    <w:rsid w:val="008C59D6"/>
    <w:rsid w:val="008C5B72"/>
    <w:rsid w:val="008C5B85"/>
    <w:rsid w:val="008C5DD3"/>
    <w:rsid w:val="008C681B"/>
    <w:rsid w:val="008C6AAD"/>
    <w:rsid w:val="008C6C49"/>
    <w:rsid w:val="008C6EBB"/>
    <w:rsid w:val="008C7921"/>
    <w:rsid w:val="008C7B61"/>
    <w:rsid w:val="008D0013"/>
    <w:rsid w:val="008D019F"/>
    <w:rsid w:val="008D06CC"/>
    <w:rsid w:val="008D08CC"/>
    <w:rsid w:val="008D0F27"/>
    <w:rsid w:val="008D0F2A"/>
    <w:rsid w:val="008D1E25"/>
    <w:rsid w:val="008D1F2D"/>
    <w:rsid w:val="008D229F"/>
    <w:rsid w:val="008D2E00"/>
    <w:rsid w:val="008D3AF5"/>
    <w:rsid w:val="008D4228"/>
    <w:rsid w:val="008D4370"/>
    <w:rsid w:val="008D5106"/>
    <w:rsid w:val="008D5305"/>
    <w:rsid w:val="008D56EB"/>
    <w:rsid w:val="008D5CE2"/>
    <w:rsid w:val="008D6340"/>
    <w:rsid w:val="008D63EB"/>
    <w:rsid w:val="008D6FA7"/>
    <w:rsid w:val="008D72D4"/>
    <w:rsid w:val="008D7611"/>
    <w:rsid w:val="008D7616"/>
    <w:rsid w:val="008D788D"/>
    <w:rsid w:val="008E0EAF"/>
    <w:rsid w:val="008E1A8E"/>
    <w:rsid w:val="008E1AC2"/>
    <w:rsid w:val="008E27F5"/>
    <w:rsid w:val="008E2CCF"/>
    <w:rsid w:val="008E3076"/>
    <w:rsid w:val="008E3370"/>
    <w:rsid w:val="008E3952"/>
    <w:rsid w:val="008E3C18"/>
    <w:rsid w:val="008E3EA4"/>
    <w:rsid w:val="008E4478"/>
    <w:rsid w:val="008E5925"/>
    <w:rsid w:val="008E6982"/>
    <w:rsid w:val="008E6A52"/>
    <w:rsid w:val="008E6BDD"/>
    <w:rsid w:val="008E7581"/>
    <w:rsid w:val="008E79BF"/>
    <w:rsid w:val="008F03DC"/>
    <w:rsid w:val="008F0454"/>
    <w:rsid w:val="008F0611"/>
    <w:rsid w:val="008F1360"/>
    <w:rsid w:val="008F1D04"/>
    <w:rsid w:val="008F1DB9"/>
    <w:rsid w:val="008F22A7"/>
    <w:rsid w:val="008F2608"/>
    <w:rsid w:val="008F2C09"/>
    <w:rsid w:val="008F317C"/>
    <w:rsid w:val="008F329F"/>
    <w:rsid w:val="008F334B"/>
    <w:rsid w:val="008F33B0"/>
    <w:rsid w:val="008F3706"/>
    <w:rsid w:val="008F399D"/>
    <w:rsid w:val="008F3DC4"/>
    <w:rsid w:val="008F42C1"/>
    <w:rsid w:val="008F46C3"/>
    <w:rsid w:val="008F49DD"/>
    <w:rsid w:val="008F4B9C"/>
    <w:rsid w:val="008F4E59"/>
    <w:rsid w:val="008F5803"/>
    <w:rsid w:val="008F5B94"/>
    <w:rsid w:val="008F5DD4"/>
    <w:rsid w:val="008F5EDD"/>
    <w:rsid w:val="008F5FA4"/>
    <w:rsid w:val="008F663D"/>
    <w:rsid w:val="008F6C2C"/>
    <w:rsid w:val="008F762D"/>
    <w:rsid w:val="008F7866"/>
    <w:rsid w:val="00900064"/>
    <w:rsid w:val="00900172"/>
    <w:rsid w:val="0090043F"/>
    <w:rsid w:val="00901AAC"/>
    <w:rsid w:val="00902A66"/>
    <w:rsid w:val="009042EA"/>
    <w:rsid w:val="00904647"/>
    <w:rsid w:val="009047BF"/>
    <w:rsid w:val="009047F9"/>
    <w:rsid w:val="00904EA1"/>
    <w:rsid w:val="00905257"/>
    <w:rsid w:val="00905860"/>
    <w:rsid w:val="00905D30"/>
    <w:rsid w:val="00906214"/>
    <w:rsid w:val="009062FB"/>
    <w:rsid w:val="0090650E"/>
    <w:rsid w:val="009070BC"/>
    <w:rsid w:val="0090746C"/>
    <w:rsid w:val="009075AA"/>
    <w:rsid w:val="009103A6"/>
    <w:rsid w:val="00910732"/>
    <w:rsid w:val="00910E50"/>
    <w:rsid w:val="00910E8B"/>
    <w:rsid w:val="00910F77"/>
    <w:rsid w:val="00910F95"/>
    <w:rsid w:val="009113AF"/>
    <w:rsid w:val="00911B40"/>
    <w:rsid w:val="00911B78"/>
    <w:rsid w:val="0091219D"/>
    <w:rsid w:val="009123B0"/>
    <w:rsid w:val="00912BD4"/>
    <w:rsid w:val="00912EB1"/>
    <w:rsid w:val="00913340"/>
    <w:rsid w:val="0091347A"/>
    <w:rsid w:val="009137B7"/>
    <w:rsid w:val="00914149"/>
    <w:rsid w:val="00914A65"/>
    <w:rsid w:val="00915CE7"/>
    <w:rsid w:val="009162F2"/>
    <w:rsid w:val="0091655B"/>
    <w:rsid w:val="00916A68"/>
    <w:rsid w:val="0091797D"/>
    <w:rsid w:val="00920096"/>
    <w:rsid w:val="009200BD"/>
    <w:rsid w:val="009204E6"/>
    <w:rsid w:val="0092152A"/>
    <w:rsid w:val="0092177E"/>
    <w:rsid w:val="0092180B"/>
    <w:rsid w:val="00922C27"/>
    <w:rsid w:val="009234A9"/>
    <w:rsid w:val="009237E4"/>
    <w:rsid w:val="00923946"/>
    <w:rsid w:val="00923B7A"/>
    <w:rsid w:val="0092437B"/>
    <w:rsid w:val="00924F57"/>
    <w:rsid w:val="009252B1"/>
    <w:rsid w:val="009255A8"/>
    <w:rsid w:val="00925758"/>
    <w:rsid w:val="0092686A"/>
    <w:rsid w:val="00926D8C"/>
    <w:rsid w:val="00926E8E"/>
    <w:rsid w:val="009271DF"/>
    <w:rsid w:val="0092748C"/>
    <w:rsid w:val="009274F1"/>
    <w:rsid w:val="00927879"/>
    <w:rsid w:val="00927981"/>
    <w:rsid w:val="00930290"/>
    <w:rsid w:val="00930837"/>
    <w:rsid w:val="00931893"/>
    <w:rsid w:val="00931F8C"/>
    <w:rsid w:val="00932366"/>
    <w:rsid w:val="0093244F"/>
    <w:rsid w:val="00932B62"/>
    <w:rsid w:val="00932C6A"/>
    <w:rsid w:val="00933060"/>
    <w:rsid w:val="009332FA"/>
    <w:rsid w:val="00933883"/>
    <w:rsid w:val="00933B69"/>
    <w:rsid w:val="00933FEC"/>
    <w:rsid w:val="009351E6"/>
    <w:rsid w:val="009359EA"/>
    <w:rsid w:val="00935B92"/>
    <w:rsid w:val="0093603D"/>
    <w:rsid w:val="009368D3"/>
    <w:rsid w:val="00936FD8"/>
    <w:rsid w:val="0093709E"/>
    <w:rsid w:val="0093735E"/>
    <w:rsid w:val="009374DC"/>
    <w:rsid w:val="009374F9"/>
    <w:rsid w:val="009376F0"/>
    <w:rsid w:val="009379C5"/>
    <w:rsid w:val="00937A8B"/>
    <w:rsid w:val="00940016"/>
    <w:rsid w:val="00940430"/>
    <w:rsid w:val="009406DC"/>
    <w:rsid w:val="009408E5"/>
    <w:rsid w:val="00940D3E"/>
    <w:rsid w:val="009415D6"/>
    <w:rsid w:val="00941D6B"/>
    <w:rsid w:val="00941F3B"/>
    <w:rsid w:val="00942494"/>
    <w:rsid w:val="00942A00"/>
    <w:rsid w:val="00942BBC"/>
    <w:rsid w:val="00942C53"/>
    <w:rsid w:val="00942CF9"/>
    <w:rsid w:val="00942F6A"/>
    <w:rsid w:val="0094302A"/>
    <w:rsid w:val="0094322F"/>
    <w:rsid w:val="00943298"/>
    <w:rsid w:val="009434A3"/>
    <w:rsid w:val="00943804"/>
    <w:rsid w:val="00943A67"/>
    <w:rsid w:val="00943C8D"/>
    <w:rsid w:val="00943CEB"/>
    <w:rsid w:val="009440EE"/>
    <w:rsid w:val="009441D7"/>
    <w:rsid w:val="00944C92"/>
    <w:rsid w:val="00944D24"/>
    <w:rsid w:val="00944FE0"/>
    <w:rsid w:val="0094539E"/>
    <w:rsid w:val="009456D2"/>
    <w:rsid w:val="00945A5F"/>
    <w:rsid w:val="00946150"/>
    <w:rsid w:val="00946DEF"/>
    <w:rsid w:val="0094712A"/>
    <w:rsid w:val="009473A4"/>
    <w:rsid w:val="0094748C"/>
    <w:rsid w:val="009478B8"/>
    <w:rsid w:val="0094790B"/>
    <w:rsid w:val="00947FE0"/>
    <w:rsid w:val="00950037"/>
    <w:rsid w:val="009504FC"/>
    <w:rsid w:val="00950634"/>
    <w:rsid w:val="0095070E"/>
    <w:rsid w:val="0095093C"/>
    <w:rsid w:val="00951102"/>
    <w:rsid w:val="00951212"/>
    <w:rsid w:val="00951D28"/>
    <w:rsid w:val="009520E3"/>
    <w:rsid w:val="00952411"/>
    <w:rsid w:val="009524AC"/>
    <w:rsid w:val="00952CDD"/>
    <w:rsid w:val="009532E9"/>
    <w:rsid w:val="0095358C"/>
    <w:rsid w:val="00953979"/>
    <w:rsid w:val="00954026"/>
    <w:rsid w:val="0095415F"/>
    <w:rsid w:val="0095447B"/>
    <w:rsid w:val="0095483F"/>
    <w:rsid w:val="009559ED"/>
    <w:rsid w:val="00955AF1"/>
    <w:rsid w:val="009565AB"/>
    <w:rsid w:val="00956EC4"/>
    <w:rsid w:val="009570F2"/>
    <w:rsid w:val="00957F2D"/>
    <w:rsid w:val="00960441"/>
    <w:rsid w:val="00960B01"/>
    <w:rsid w:val="00961684"/>
    <w:rsid w:val="00961A62"/>
    <w:rsid w:val="00961F59"/>
    <w:rsid w:val="00961FF0"/>
    <w:rsid w:val="009621DF"/>
    <w:rsid w:val="00962375"/>
    <w:rsid w:val="009628E9"/>
    <w:rsid w:val="0096330D"/>
    <w:rsid w:val="00963599"/>
    <w:rsid w:val="00963975"/>
    <w:rsid w:val="00963F67"/>
    <w:rsid w:val="0096422C"/>
    <w:rsid w:val="009642D8"/>
    <w:rsid w:val="0096464E"/>
    <w:rsid w:val="00965353"/>
    <w:rsid w:val="0096584B"/>
    <w:rsid w:val="009659BC"/>
    <w:rsid w:val="00965BC1"/>
    <w:rsid w:val="00965C16"/>
    <w:rsid w:val="00965CDF"/>
    <w:rsid w:val="00965E10"/>
    <w:rsid w:val="0096664C"/>
    <w:rsid w:val="00966BFC"/>
    <w:rsid w:val="00966C4E"/>
    <w:rsid w:val="00967999"/>
    <w:rsid w:val="009704AD"/>
    <w:rsid w:val="00971428"/>
    <w:rsid w:val="00971C5E"/>
    <w:rsid w:val="00971ECE"/>
    <w:rsid w:val="0097276A"/>
    <w:rsid w:val="0097288A"/>
    <w:rsid w:val="00972C8B"/>
    <w:rsid w:val="00973439"/>
    <w:rsid w:val="00973569"/>
    <w:rsid w:val="00973718"/>
    <w:rsid w:val="009747A7"/>
    <w:rsid w:val="00974883"/>
    <w:rsid w:val="00975741"/>
    <w:rsid w:val="0097576B"/>
    <w:rsid w:val="00975BD8"/>
    <w:rsid w:val="009762D2"/>
    <w:rsid w:val="00976649"/>
    <w:rsid w:val="009767C3"/>
    <w:rsid w:val="00976A34"/>
    <w:rsid w:val="0097736F"/>
    <w:rsid w:val="009775E7"/>
    <w:rsid w:val="0097785C"/>
    <w:rsid w:val="00980163"/>
    <w:rsid w:val="009806AB"/>
    <w:rsid w:val="009807CA"/>
    <w:rsid w:val="00980AFA"/>
    <w:rsid w:val="0098131D"/>
    <w:rsid w:val="00981EC3"/>
    <w:rsid w:val="0098209F"/>
    <w:rsid w:val="00982120"/>
    <w:rsid w:val="009822A5"/>
    <w:rsid w:val="0098264E"/>
    <w:rsid w:val="00982A60"/>
    <w:rsid w:val="00982B52"/>
    <w:rsid w:val="00982BEB"/>
    <w:rsid w:val="00982FFA"/>
    <w:rsid w:val="0098315C"/>
    <w:rsid w:val="009836BA"/>
    <w:rsid w:val="009838A1"/>
    <w:rsid w:val="009839DE"/>
    <w:rsid w:val="00983BED"/>
    <w:rsid w:val="00983FE1"/>
    <w:rsid w:val="009840A8"/>
    <w:rsid w:val="00984795"/>
    <w:rsid w:val="00984954"/>
    <w:rsid w:val="00984CE7"/>
    <w:rsid w:val="00984E36"/>
    <w:rsid w:val="0098513C"/>
    <w:rsid w:val="00985BBA"/>
    <w:rsid w:val="00985F14"/>
    <w:rsid w:val="00986109"/>
    <w:rsid w:val="0098678F"/>
    <w:rsid w:val="009867F7"/>
    <w:rsid w:val="00986B5C"/>
    <w:rsid w:val="0098761E"/>
    <w:rsid w:val="0098774F"/>
    <w:rsid w:val="00987CC9"/>
    <w:rsid w:val="00987F46"/>
    <w:rsid w:val="009904DF"/>
    <w:rsid w:val="00990739"/>
    <w:rsid w:val="00990D3F"/>
    <w:rsid w:val="00990F1F"/>
    <w:rsid w:val="0099140E"/>
    <w:rsid w:val="0099152B"/>
    <w:rsid w:val="009918F2"/>
    <w:rsid w:val="009919B8"/>
    <w:rsid w:val="00991F81"/>
    <w:rsid w:val="0099223C"/>
    <w:rsid w:val="00992404"/>
    <w:rsid w:val="009924C1"/>
    <w:rsid w:val="00992FDA"/>
    <w:rsid w:val="00993454"/>
    <w:rsid w:val="00994253"/>
    <w:rsid w:val="00994352"/>
    <w:rsid w:val="00994603"/>
    <w:rsid w:val="009948E5"/>
    <w:rsid w:val="00994F46"/>
    <w:rsid w:val="0099566C"/>
    <w:rsid w:val="00995892"/>
    <w:rsid w:val="009958E7"/>
    <w:rsid w:val="00995D0A"/>
    <w:rsid w:val="00995D57"/>
    <w:rsid w:val="00995D76"/>
    <w:rsid w:val="00996628"/>
    <w:rsid w:val="009966F8"/>
    <w:rsid w:val="009971BA"/>
    <w:rsid w:val="009975F2"/>
    <w:rsid w:val="009978DB"/>
    <w:rsid w:val="009A00F8"/>
    <w:rsid w:val="009A0677"/>
    <w:rsid w:val="009A0D68"/>
    <w:rsid w:val="009A15E9"/>
    <w:rsid w:val="009A18BB"/>
    <w:rsid w:val="009A18CD"/>
    <w:rsid w:val="009A1905"/>
    <w:rsid w:val="009A1BE0"/>
    <w:rsid w:val="009A2705"/>
    <w:rsid w:val="009A275D"/>
    <w:rsid w:val="009A293F"/>
    <w:rsid w:val="009A2A10"/>
    <w:rsid w:val="009A2A2C"/>
    <w:rsid w:val="009A3040"/>
    <w:rsid w:val="009A3265"/>
    <w:rsid w:val="009A33C8"/>
    <w:rsid w:val="009A3697"/>
    <w:rsid w:val="009A4816"/>
    <w:rsid w:val="009A4B34"/>
    <w:rsid w:val="009A4D97"/>
    <w:rsid w:val="009A586B"/>
    <w:rsid w:val="009A5B73"/>
    <w:rsid w:val="009A6C9B"/>
    <w:rsid w:val="009A70D8"/>
    <w:rsid w:val="009A7DAD"/>
    <w:rsid w:val="009B02BA"/>
    <w:rsid w:val="009B02CF"/>
    <w:rsid w:val="009B04B1"/>
    <w:rsid w:val="009B09F9"/>
    <w:rsid w:val="009B0FAE"/>
    <w:rsid w:val="009B11A7"/>
    <w:rsid w:val="009B13A5"/>
    <w:rsid w:val="009B18F4"/>
    <w:rsid w:val="009B1FF0"/>
    <w:rsid w:val="009B2833"/>
    <w:rsid w:val="009B2D59"/>
    <w:rsid w:val="009B2DAD"/>
    <w:rsid w:val="009B2F37"/>
    <w:rsid w:val="009B42B8"/>
    <w:rsid w:val="009B46C7"/>
    <w:rsid w:val="009B49BD"/>
    <w:rsid w:val="009B5928"/>
    <w:rsid w:val="009B59E5"/>
    <w:rsid w:val="009B6D30"/>
    <w:rsid w:val="009B6F04"/>
    <w:rsid w:val="009B7502"/>
    <w:rsid w:val="009B7B36"/>
    <w:rsid w:val="009B7EA4"/>
    <w:rsid w:val="009C03C0"/>
    <w:rsid w:val="009C05BA"/>
    <w:rsid w:val="009C10A7"/>
    <w:rsid w:val="009C15DF"/>
    <w:rsid w:val="009C189A"/>
    <w:rsid w:val="009C1DDD"/>
    <w:rsid w:val="009C2379"/>
    <w:rsid w:val="009C25D7"/>
    <w:rsid w:val="009C3667"/>
    <w:rsid w:val="009C3CC8"/>
    <w:rsid w:val="009C3D30"/>
    <w:rsid w:val="009C3D48"/>
    <w:rsid w:val="009C47AF"/>
    <w:rsid w:val="009C4CC0"/>
    <w:rsid w:val="009C5279"/>
    <w:rsid w:val="009C5483"/>
    <w:rsid w:val="009C564E"/>
    <w:rsid w:val="009C5679"/>
    <w:rsid w:val="009C5960"/>
    <w:rsid w:val="009C5E5E"/>
    <w:rsid w:val="009C5E84"/>
    <w:rsid w:val="009C641A"/>
    <w:rsid w:val="009C6523"/>
    <w:rsid w:val="009C70E8"/>
    <w:rsid w:val="009C7B76"/>
    <w:rsid w:val="009C7CC0"/>
    <w:rsid w:val="009D02C9"/>
    <w:rsid w:val="009D02E9"/>
    <w:rsid w:val="009D0626"/>
    <w:rsid w:val="009D087C"/>
    <w:rsid w:val="009D0B35"/>
    <w:rsid w:val="009D0D24"/>
    <w:rsid w:val="009D0FFE"/>
    <w:rsid w:val="009D1018"/>
    <w:rsid w:val="009D1802"/>
    <w:rsid w:val="009D19F6"/>
    <w:rsid w:val="009D1CA8"/>
    <w:rsid w:val="009D28D8"/>
    <w:rsid w:val="009D2D28"/>
    <w:rsid w:val="009D2DCE"/>
    <w:rsid w:val="009D3019"/>
    <w:rsid w:val="009D356F"/>
    <w:rsid w:val="009D371F"/>
    <w:rsid w:val="009D3A5B"/>
    <w:rsid w:val="009D3BB9"/>
    <w:rsid w:val="009D3CBD"/>
    <w:rsid w:val="009D41EF"/>
    <w:rsid w:val="009D4B6C"/>
    <w:rsid w:val="009D4E79"/>
    <w:rsid w:val="009D5521"/>
    <w:rsid w:val="009D5F0E"/>
    <w:rsid w:val="009D62EB"/>
    <w:rsid w:val="009D6477"/>
    <w:rsid w:val="009D6622"/>
    <w:rsid w:val="009D6942"/>
    <w:rsid w:val="009D72E4"/>
    <w:rsid w:val="009D7ABC"/>
    <w:rsid w:val="009D7B85"/>
    <w:rsid w:val="009D7D54"/>
    <w:rsid w:val="009E00C7"/>
    <w:rsid w:val="009E04B1"/>
    <w:rsid w:val="009E0916"/>
    <w:rsid w:val="009E0A89"/>
    <w:rsid w:val="009E0EA1"/>
    <w:rsid w:val="009E1A3D"/>
    <w:rsid w:val="009E1BE0"/>
    <w:rsid w:val="009E1D2D"/>
    <w:rsid w:val="009E1EF2"/>
    <w:rsid w:val="009E1F2C"/>
    <w:rsid w:val="009E25A1"/>
    <w:rsid w:val="009E308D"/>
    <w:rsid w:val="009E33E4"/>
    <w:rsid w:val="009E3556"/>
    <w:rsid w:val="009E3B17"/>
    <w:rsid w:val="009E41AF"/>
    <w:rsid w:val="009E4766"/>
    <w:rsid w:val="009E4927"/>
    <w:rsid w:val="009E5658"/>
    <w:rsid w:val="009E5FA6"/>
    <w:rsid w:val="009E66D5"/>
    <w:rsid w:val="009E6A26"/>
    <w:rsid w:val="009E6EA8"/>
    <w:rsid w:val="009E7080"/>
    <w:rsid w:val="009E7544"/>
    <w:rsid w:val="009E786E"/>
    <w:rsid w:val="009F006E"/>
    <w:rsid w:val="009F1431"/>
    <w:rsid w:val="009F1768"/>
    <w:rsid w:val="009F17A3"/>
    <w:rsid w:val="009F2184"/>
    <w:rsid w:val="009F21D4"/>
    <w:rsid w:val="009F21F8"/>
    <w:rsid w:val="009F396C"/>
    <w:rsid w:val="009F3BD0"/>
    <w:rsid w:val="009F3C9F"/>
    <w:rsid w:val="009F4038"/>
    <w:rsid w:val="009F4055"/>
    <w:rsid w:val="009F4083"/>
    <w:rsid w:val="009F4B9A"/>
    <w:rsid w:val="009F4CC1"/>
    <w:rsid w:val="009F4F0D"/>
    <w:rsid w:val="009F51F0"/>
    <w:rsid w:val="009F54E0"/>
    <w:rsid w:val="009F5563"/>
    <w:rsid w:val="009F55C4"/>
    <w:rsid w:val="009F599A"/>
    <w:rsid w:val="009F5DC8"/>
    <w:rsid w:val="009F60FD"/>
    <w:rsid w:val="009F613D"/>
    <w:rsid w:val="009F689C"/>
    <w:rsid w:val="009F6AEF"/>
    <w:rsid w:val="009F6C02"/>
    <w:rsid w:val="009F7024"/>
    <w:rsid w:val="009F7176"/>
    <w:rsid w:val="009F7906"/>
    <w:rsid w:val="009F7CC5"/>
    <w:rsid w:val="00A00268"/>
    <w:rsid w:val="00A00D27"/>
    <w:rsid w:val="00A019FC"/>
    <w:rsid w:val="00A01A20"/>
    <w:rsid w:val="00A01CFF"/>
    <w:rsid w:val="00A024B6"/>
    <w:rsid w:val="00A026F8"/>
    <w:rsid w:val="00A02882"/>
    <w:rsid w:val="00A02979"/>
    <w:rsid w:val="00A02AB6"/>
    <w:rsid w:val="00A02BB5"/>
    <w:rsid w:val="00A02F5D"/>
    <w:rsid w:val="00A03014"/>
    <w:rsid w:val="00A032BD"/>
    <w:rsid w:val="00A03333"/>
    <w:rsid w:val="00A038EB"/>
    <w:rsid w:val="00A039F1"/>
    <w:rsid w:val="00A03E5E"/>
    <w:rsid w:val="00A05A06"/>
    <w:rsid w:val="00A05F50"/>
    <w:rsid w:val="00A0621B"/>
    <w:rsid w:val="00A062AC"/>
    <w:rsid w:val="00A062D4"/>
    <w:rsid w:val="00A07255"/>
    <w:rsid w:val="00A072AD"/>
    <w:rsid w:val="00A077A6"/>
    <w:rsid w:val="00A10F5D"/>
    <w:rsid w:val="00A11023"/>
    <w:rsid w:val="00A11802"/>
    <w:rsid w:val="00A11EB5"/>
    <w:rsid w:val="00A12D7E"/>
    <w:rsid w:val="00A130B4"/>
    <w:rsid w:val="00A131BC"/>
    <w:rsid w:val="00A13335"/>
    <w:rsid w:val="00A1334D"/>
    <w:rsid w:val="00A13DF6"/>
    <w:rsid w:val="00A14365"/>
    <w:rsid w:val="00A14DE6"/>
    <w:rsid w:val="00A14FDA"/>
    <w:rsid w:val="00A15137"/>
    <w:rsid w:val="00A15508"/>
    <w:rsid w:val="00A15B6D"/>
    <w:rsid w:val="00A160C8"/>
    <w:rsid w:val="00A16BF1"/>
    <w:rsid w:val="00A171C4"/>
    <w:rsid w:val="00A172CB"/>
    <w:rsid w:val="00A17565"/>
    <w:rsid w:val="00A1796D"/>
    <w:rsid w:val="00A17B14"/>
    <w:rsid w:val="00A17D4A"/>
    <w:rsid w:val="00A205FA"/>
    <w:rsid w:val="00A20633"/>
    <w:rsid w:val="00A20857"/>
    <w:rsid w:val="00A21F2D"/>
    <w:rsid w:val="00A22413"/>
    <w:rsid w:val="00A22DE2"/>
    <w:rsid w:val="00A22F62"/>
    <w:rsid w:val="00A231D7"/>
    <w:rsid w:val="00A23DFF"/>
    <w:rsid w:val="00A248A9"/>
    <w:rsid w:val="00A24F8E"/>
    <w:rsid w:val="00A251BD"/>
    <w:rsid w:val="00A2531B"/>
    <w:rsid w:val="00A25371"/>
    <w:rsid w:val="00A25692"/>
    <w:rsid w:val="00A25826"/>
    <w:rsid w:val="00A25BFB"/>
    <w:rsid w:val="00A25DC4"/>
    <w:rsid w:val="00A26525"/>
    <w:rsid w:val="00A265A1"/>
    <w:rsid w:val="00A26B91"/>
    <w:rsid w:val="00A26C1D"/>
    <w:rsid w:val="00A26F4D"/>
    <w:rsid w:val="00A2730D"/>
    <w:rsid w:val="00A27CD8"/>
    <w:rsid w:val="00A27FF7"/>
    <w:rsid w:val="00A30656"/>
    <w:rsid w:val="00A30C52"/>
    <w:rsid w:val="00A30E61"/>
    <w:rsid w:val="00A30F92"/>
    <w:rsid w:val="00A31C1B"/>
    <w:rsid w:val="00A322FD"/>
    <w:rsid w:val="00A32317"/>
    <w:rsid w:val="00A323DA"/>
    <w:rsid w:val="00A32696"/>
    <w:rsid w:val="00A327C6"/>
    <w:rsid w:val="00A32CA4"/>
    <w:rsid w:val="00A32E81"/>
    <w:rsid w:val="00A32ECA"/>
    <w:rsid w:val="00A331C8"/>
    <w:rsid w:val="00A33B0F"/>
    <w:rsid w:val="00A33E86"/>
    <w:rsid w:val="00A34514"/>
    <w:rsid w:val="00A34ACC"/>
    <w:rsid w:val="00A34EFA"/>
    <w:rsid w:val="00A353B4"/>
    <w:rsid w:val="00A35732"/>
    <w:rsid w:val="00A360E0"/>
    <w:rsid w:val="00A36A0D"/>
    <w:rsid w:val="00A36EFB"/>
    <w:rsid w:val="00A36F4C"/>
    <w:rsid w:val="00A36F9D"/>
    <w:rsid w:val="00A37011"/>
    <w:rsid w:val="00A372D2"/>
    <w:rsid w:val="00A3739D"/>
    <w:rsid w:val="00A37627"/>
    <w:rsid w:val="00A3769F"/>
    <w:rsid w:val="00A37794"/>
    <w:rsid w:val="00A37B23"/>
    <w:rsid w:val="00A40472"/>
    <w:rsid w:val="00A40659"/>
    <w:rsid w:val="00A40A0C"/>
    <w:rsid w:val="00A40C2C"/>
    <w:rsid w:val="00A41579"/>
    <w:rsid w:val="00A4169B"/>
    <w:rsid w:val="00A4191D"/>
    <w:rsid w:val="00A41936"/>
    <w:rsid w:val="00A41F1B"/>
    <w:rsid w:val="00A4218C"/>
    <w:rsid w:val="00A4252F"/>
    <w:rsid w:val="00A42668"/>
    <w:rsid w:val="00A4288C"/>
    <w:rsid w:val="00A43D6D"/>
    <w:rsid w:val="00A4405D"/>
    <w:rsid w:val="00A44644"/>
    <w:rsid w:val="00A44927"/>
    <w:rsid w:val="00A44E13"/>
    <w:rsid w:val="00A44F66"/>
    <w:rsid w:val="00A45029"/>
    <w:rsid w:val="00A45508"/>
    <w:rsid w:val="00A456F9"/>
    <w:rsid w:val="00A45CD9"/>
    <w:rsid w:val="00A46859"/>
    <w:rsid w:val="00A46A48"/>
    <w:rsid w:val="00A46C28"/>
    <w:rsid w:val="00A46F4B"/>
    <w:rsid w:val="00A47028"/>
    <w:rsid w:val="00A470E9"/>
    <w:rsid w:val="00A47367"/>
    <w:rsid w:val="00A47D9B"/>
    <w:rsid w:val="00A5006B"/>
    <w:rsid w:val="00A50528"/>
    <w:rsid w:val="00A50796"/>
    <w:rsid w:val="00A5087A"/>
    <w:rsid w:val="00A52640"/>
    <w:rsid w:val="00A528F5"/>
    <w:rsid w:val="00A5291B"/>
    <w:rsid w:val="00A52FF7"/>
    <w:rsid w:val="00A530B6"/>
    <w:rsid w:val="00A530D6"/>
    <w:rsid w:val="00A53231"/>
    <w:rsid w:val="00A537DE"/>
    <w:rsid w:val="00A53B3C"/>
    <w:rsid w:val="00A5402E"/>
    <w:rsid w:val="00A54405"/>
    <w:rsid w:val="00A54991"/>
    <w:rsid w:val="00A54A14"/>
    <w:rsid w:val="00A5574A"/>
    <w:rsid w:val="00A558B8"/>
    <w:rsid w:val="00A55FE5"/>
    <w:rsid w:val="00A56C40"/>
    <w:rsid w:val="00A57149"/>
    <w:rsid w:val="00A574BC"/>
    <w:rsid w:val="00A57560"/>
    <w:rsid w:val="00A57691"/>
    <w:rsid w:val="00A60478"/>
    <w:rsid w:val="00A60537"/>
    <w:rsid w:val="00A60D9D"/>
    <w:rsid w:val="00A60FB2"/>
    <w:rsid w:val="00A61282"/>
    <w:rsid w:val="00A61AA1"/>
    <w:rsid w:val="00A62012"/>
    <w:rsid w:val="00A62890"/>
    <w:rsid w:val="00A62D32"/>
    <w:rsid w:val="00A62EB3"/>
    <w:rsid w:val="00A63554"/>
    <w:rsid w:val="00A63672"/>
    <w:rsid w:val="00A63AC0"/>
    <w:rsid w:val="00A63B4D"/>
    <w:rsid w:val="00A63C53"/>
    <w:rsid w:val="00A63FFC"/>
    <w:rsid w:val="00A644D2"/>
    <w:rsid w:val="00A6468B"/>
    <w:rsid w:val="00A64D92"/>
    <w:rsid w:val="00A64DED"/>
    <w:rsid w:val="00A6569F"/>
    <w:rsid w:val="00A657B1"/>
    <w:rsid w:val="00A65C23"/>
    <w:rsid w:val="00A65C47"/>
    <w:rsid w:val="00A6622F"/>
    <w:rsid w:val="00A66385"/>
    <w:rsid w:val="00A665FA"/>
    <w:rsid w:val="00A666DB"/>
    <w:rsid w:val="00A6686A"/>
    <w:rsid w:val="00A66DE7"/>
    <w:rsid w:val="00A66F67"/>
    <w:rsid w:val="00A67044"/>
    <w:rsid w:val="00A67334"/>
    <w:rsid w:val="00A675E4"/>
    <w:rsid w:val="00A67B8A"/>
    <w:rsid w:val="00A67E8F"/>
    <w:rsid w:val="00A700BB"/>
    <w:rsid w:val="00A705EB"/>
    <w:rsid w:val="00A71216"/>
    <w:rsid w:val="00A71632"/>
    <w:rsid w:val="00A716E4"/>
    <w:rsid w:val="00A71BB8"/>
    <w:rsid w:val="00A7205A"/>
    <w:rsid w:val="00A722D2"/>
    <w:rsid w:val="00A7258D"/>
    <w:rsid w:val="00A72934"/>
    <w:rsid w:val="00A7294F"/>
    <w:rsid w:val="00A72A00"/>
    <w:rsid w:val="00A72F48"/>
    <w:rsid w:val="00A7352A"/>
    <w:rsid w:val="00A73EF7"/>
    <w:rsid w:val="00A7409A"/>
    <w:rsid w:val="00A74434"/>
    <w:rsid w:val="00A74AAF"/>
    <w:rsid w:val="00A74CD3"/>
    <w:rsid w:val="00A7624C"/>
    <w:rsid w:val="00A762A0"/>
    <w:rsid w:val="00A763A8"/>
    <w:rsid w:val="00A765B6"/>
    <w:rsid w:val="00A76622"/>
    <w:rsid w:val="00A76C5C"/>
    <w:rsid w:val="00A7787A"/>
    <w:rsid w:val="00A77B3F"/>
    <w:rsid w:val="00A77E58"/>
    <w:rsid w:val="00A80343"/>
    <w:rsid w:val="00A8036F"/>
    <w:rsid w:val="00A80397"/>
    <w:rsid w:val="00A8050D"/>
    <w:rsid w:val="00A807BE"/>
    <w:rsid w:val="00A80819"/>
    <w:rsid w:val="00A80E0B"/>
    <w:rsid w:val="00A80F2E"/>
    <w:rsid w:val="00A81234"/>
    <w:rsid w:val="00A8128E"/>
    <w:rsid w:val="00A818D1"/>
    <w:rsid w:val="00A82AAB"/>
    <w:rsid w:val="00A82AD0"/>
    <w:rsid w:val="00A8366E"/>
    <w:rsid w:val="00A83825"/>
    <w:rsid w:val="00A83DC9"/>
    <w:rsid w:val="00A847EE"/>
    <w:rsid w:val="00A84A48"/>
    <w:rsid w:val="00A84C5D"/>
    <w:rsid w:val="00A854FE"/>
    <w:rsid w:val="00A8552A"/>
    <w:rsid w:val="00A85546"/>
    <w:rsid w:val="00A8611F"/>
    <w:rsid w:val="00A86270"/>
    <w:rsid w:val="00A8644C"/>
    <w:rsid w:val="00A86AA8"/>
    <w:rsid w:val="00A86E9E"/>
    <w:rsid w:val="00A871EA"/>
    <w:rsid w:val="00A87719"/>
    <w:rsid w:val="00A87CAA"/>
    <w:rsid w:val="00A87D72"/>
    <w:rsid w:val="00A90279"/>
    <w:rsid w:val="00A90290"/>
    <w:rsid w:val="00A903A3"/>
    <w:rsid w:val="00A906DF"/>
    <w:rsid w:val="00A90990"/>
    <w:rsid w:val="00A90C14"/>
    <w:rsid w:val="00A90E6E"/>
    <w:rsid w:val="00A9100A"/>
    <w:rsid w:val="00A911A1"/>
    <w:rsid w:val="00A9148E"/>
    <w:rsid w:val="00A91571"/>
    <w:rsid w:val="00A915B4"/>
    <w:rsid w:val="00A9208E"/>
    <w:rsid w:val="00A922DB"/>
    <w:rsid w:val="00A922ED"/>
    <w:rsid w:val="00A923FA"/>
    <w:rsid w:val="00A925CF"/>
    <w:rsid w:val="00A927BF"/>
    <w:rsid w:val="00A92EEC"/>
    <w:rsid w:val="00A936F3"/>
    <w:rsid w:val="00A94628"/>
    <w:rsid w:val="00A94895"/>
    <w:rsid w:val="00A949D9"/>
    <w:rsid w:val="00A94EB6"/>
    <w:rsid w:val="00A95F60"/>
    <w:rsid w:val="00A96026"/>
    <w:rsid w:val="00A960AF"/>
    <w:rsid w:val="00A9642E"/>
    <w:rsid w:val="00A97613"/>
    <w:rsid w:val="00A97ABB"/>
    <w:rsid w:val="00A97AE0"/>
    <w:rsid w:val="00AA0437"/>
    <w:rsid w:val="00AA0C05"/>
    <w:rsid w:val="00AA0FB7"/>
    <w:rsid w:val="00AA1149"/>
    <w:rsid w:val="00AA1313"/>
    <w:rsid w:val="00AA19AC"/>
    <w:rsid w:val="00AA1BA5"/>
    <w:rsid w:val="00AA2081"/>
    <w:rsid w:val="00AA237B"/>
    <w:rsid w:val="00AA2AEF"/>
    <w:rsid w:val="00AA2F61"/>
    <w:rsid w:val="00AA3010"/>
    <w:rsid w:val="00AA373C"/>
    <w:rsid w:val="00AA3A25"/>
    <w:rsid w:val="00AA3E80"/>
    <w:rsid w:val="00AA4881"/>
    <w:rsid w:val="00AA4CAA"/>
    <w:rsid w:val="00AA54B0"/>
    <w:rsid w:val="00AA54C1"/>
    <w:rsid w:val="00AA57FC"/>
    <w:rsid w:val="00AA5AB9"/>
    <w:rsid w:val="00AA6C82"/>
    <w:rsid w:val="00AA74F8"/>
    <w:rsid w:val="00AA7A3C"/>
    <w:rsid w:val="00AA7E83"/>
    <w:rsid w:val="00AB0185"/>
    <w:rsid w:val="00AB0E24"/>
    <w:rsid w:val="00AB13E3"/>
    <w:rsid w:val="00AB172C"/>
    <w:rsid w:val="00AB1C8C"/>
    <w:rsid w:val="00AB1CF5"/>
    <w:rsid w:val="00AB2373"/>
    <w:rsid w:val="00AB23E6"/>
    <w:rsid w:val="00AB28E3"/>
    <w:rsid w:val="00AB2A49"/>
    <w:rsid w:val="00AB2B50"/>
    <w:rsid w:val="00AB2D08"/>
    <w:rsid w:val="00AB2D41"/>
    <w:rsid w:val="00AB3319"/>
    <w:rsid w:val="00AB3475"/>
    <w:rsid w:val="00AB3F3D"/>
    <w:rsid w:val="00AB4175"/>
    <w:rsid w:val="00AB4959"/>
    <w:rsid w:val="00AB4F4C"/>
    <w:rsid w:val="00AB59D0"/>
    <w:rsid w:val="00AB5B68"/>
    <w:rsid w:val="00AB6F03"/>
    <w:rsid w:val="00AB7A12"/>
    <w:rsid w:val="00AB7A34"/>
    <w:rsid w:val="00AB7D41"/>
    <w:rsid w:val="00AC06A6"/>
    <w:rsid w:val="00AC0D2E"/>
    <w:rsid w:val="00AC0EC2"/>
    <w:rsid w:val="00AC0F21"/>
    <w:rsid w:val="00AC0F9A"/>
    <w:rsid w:val="00AC162A"/>
    <w:rsid w:val="00AC1760"/>
    <w:rsid w:val="00AC1922"/>
    <w:rsid w:val="00AC2477"/>
    <w:rsid w:val="00AC272B"/>
    <w:rsid w:val="00AC285B"/>
    <w:rsid w:val="00AC2EC8"/>
    <w:rsid w:val="00AC37AC"/>
    <w:rsid w:val="00AC37F6"/>
    <w:rsid w:val="00AC4149"/>
    <w:rsid w:val="00AC4ABA"/>
    <w:rsid w:val="00AC4B1D"/>
    <w:rsid w:val="00AC4C77"/>
    <w:rsid w:val="00AC4F02"/>
    <w:rsid w:val="00AC5921"/>
    <w:rsid w:val="00AC5E14"/>
    <w:rsid w:val="00AC5F67"/>
    <w:rsid w:val="00AC5FBA"/>
    <w:rsid w:val="00AC6067"/>
    <w:rsid w:val="00AC60A9"/>
    <w:rsid w:val="00AC653C"/>
    <w:rsid w:val="00AC6700"/>
    <w:rsid w:val="00AC683F"/>
    <w:rsid w:val="00AC71CF"/>
    <w:rsid w:val="00AC7F0A"/>
    <w:rsid w:val="00AD01E4"/>
    <w:rsid w:val="00AD0728"/>
    <w:rsid w:val="00AD10AC"/>
    <w:rsid w:val="00AD10FE"/>
    <w:rsid w:val="00AD1651"/>
    <w:rsid w:val="00AD1774"/>
    <w:rsid w:val="00AD2027"/>
    <w:rsid w:val="00AD2DD3"/>
    <w:rsid w:val="00AD2DDC"/>
    <w:rsid w:val="00AD385D"/>
    <w:rsid w:val="00AD3C1F"/>
    <w:rsid w:val="00AD41B8"/>
    <w:rsid w:val="00AD5105"/>
    <w:rsid w:val="00AD59F4"/>
    <w:rsid w:val="00AD5A79"/>
    <w:rsid w:val="00AD5AAD"/>
    <w:rsid w:val="00AD627F"/>
    <w:rsid w:val="00AD6C63"/>
    <w:rsid w:val="00AD7224"/>
    <w:rsid w:val="00AD74B4"/>
    <w:rsid w:val="00AD76B9"/>
    <w:rsid w:val="00AE083A"/>
    <w:rsid w:val="00AE0913"/>
    <w:rsid w:val="00AE0CC7"/>
    <w:rsid w:val="00AE1B47"/>
    <w:rsid w:val="00AE1DD6"/>
    <w:rsid w:val="00AE2288"/>
    <w:rsid w:val="00AE235A"/>
    <w:rsid w:val="00AE25E2"/>
    <w:rsid w:val="00AE2908"/>
    <w:rsid w:val="00AE2CBA"/>
    <w:rsid w:val="00AE32CA"/>
    <w:rsid w:val="00AE3573"/>
    <w:rsid w:val="00AE35A3"/>
    <w:rsid w:val="00AE3DD2"/>
    <w:rsid w:val="00AE4939"/>
    <w:rsid w:val="00AE4A00"/>
    <w:rsid w:val="00AE4A1B"/>
    <w:rsid w:val="00AE4A34"/>
    <w:rsid w:val="00AE4C1A"/>
    <w:rsid w:val="00AE4CA1"/>
    <w:rsid w:val="00AE4ECE"/>
    <w:rsid w:val="00AE525F"/>
    <w:rsid w:val="00AE5577"/>
    <w:rsid w:val="00AE5606"/>
    <w:rsid w:val="00AE57BB"/>
    <w:rsid w:val="00AE5B73"/>
    <w:rsid w:val="00AE5E40"/>
    <w:rsid w:val="00AE5F5E"/>
    <w:rsid w:val="00AE6577"/>
    <w:rsid w:val="00AE6724"/>
    <w:rsid w:val="00AE68BC"/>
    <w:rsid w:val="00AE7034"/>
    <w:rsid w:val="00AE7365"/>
    <w:rsid w:val="00AE74B2"/>
    <w:rsid w:val="00AE7927"/>
    <w:rsid w:val="00AE7B9E"/>
    <w:rsid w:val="00AF0052"/>
    <w:rsid w:val="00AF0A26"/>
    <w:rsid w:val="00AF0D47"/>
    <w:rsid w:val="00AF0F66"/>
    <w:rsid w:val="00AF17B7"/>
    <w:rsid w:val="00AF1C63"/>
    <w:rsid w:val="00AF1EBD"/>
    <w:rsid w:val="00AF214F"/>
    <w:rsid w:val="00AF21B5"/>
    <w:rsid w:val="00AF281B"/>
    <w:rsid w:val="00AF2C7E"/>
    <w:rsid w:val="00AF2EAC"/>
    <w:rsid w:val="00AF318E"/>
    <w:rsid w:val="00AF3DC6"/>
    <w:rsid w:val="00AF3F8A"/>
    <w:rsid w:val="00AF4909"/>
    <w:rsid w:val="00AF4F74"/>
    <w:rsid w:val="00AF643F"/>
    <w:rsid w:val="00AF648D"/>
    <w:rsid w:val="00AF665D"/>
    <w:rsid w:val="00AF6DDB"/>
    <w:rsid w:val="00AF70DD"/>
    <w:rsid w:val="00AF71AE"/>
    <w:rsid w:val="00AF731A"/>
    <w:rsid w:val="00AF77B9"/>
    <w:rsid w:val="00AF7D46"/>
    <w:rsid w:val="00B000FB"/>
    <w:rsid w:val="00B009DC"/>
    <w:rsid w:val="00B01544"/>
    <w:rsid w:val="00B01632"/>
    <w:rsid w:val="00B01661"/>
    <w:rsid w:val="00B02094"/>
    <w:rsid w:val="00B024DC"/>
    <w:rsid w:val="00B02A5F"/>
    <w:rsid w:val="00B02B59"/>
    <w:rsid w:val="00B02E29"/>
    <w:rsid w:val="00B02FE2"/>
    <w:rsid w:val="00B033D4"/>
    <w:rsid w:val="00B03AF0"/>
    <w:rsid w:val="00B03FF0"/>
    <w:rsid w:val="00B04067"/>
    <w:rsid w:val="00B04252"/>
    <w:rsid w:val="00B0459B"/>
    <w:rsid w:val="00B045E9"/>
    <w:rsid w:val="00B04913"/>
    <w:rsid w:val="00B0499A"/>
    <w:rsid w:val="00B05044"/>
    <w:rsid w:val="00B05919"/>
    <w:rsid w:val="00B05AAF"/>
    <w:rsid w:val="00B05C1E"/>
    <w:rsid w:val="00B06233"/>
    <w:rsid w:val="00B06521"/>
    <w:rsid w:val="00B0653F"/>
    <w:rsid w:val="00B07612"/>
    <w:rsid w:val="00B07CEB"/>
    <w:rsid w:val="00B07F56"/>
    <w:rsid w:val="00B1160E"/>
    <w:rsid w:val="00B11A41"/>
    <w:rsid w:val="00B12194"/>
    <w:rsid w:val="00B12350"/>
    <w:rsid w:val="00B12973"/>
    <w:rsid w:val="00B131E4"/>
    <w:rsid w:val="00B13416"/>
    <w:rsid w:val="00B13BE2"/>
    <w:rsid w:val="00B14837"/>
    <w:rsid w:val="00B14D5A"/>
    <w:rsid w:val="00B151BB"/>
    <w:rsid w:val="00B1542E"/>
    <w:rsid w:val="00B1587B"/>
    <w:rsid w:val="00B15A33"/>
    <w:rsid w:val="00B1608C"/>
    <w:rsid w:val="00B161DA"/>
    <w:rsid w:val="00B171B4"/>
    <w:rsid w:val="00B172A3"/>
    <w:rsid w:val="00B178AF"/>
    <w:rsid w:val="00B17CE1"/>
    <w:rsid w:val="00B17DD3"/>
    <w:rsid w:val="00B2006B"/>
    <w:rsid w:val="00B201B5"/>
    <w:rsid w:val="00B202B2"/>
    <w:rsid w:val="00B20648"/>
    <w:rsid w:val="00B206CE"/>
    <w:rsid w:val="00B212F7"/>
    <w:rsid w:val="00B2147C"/>
    <w:rsid w:val="00B22953"/>
    <w:rsid w:val="00B22A27"/>
    <w:rsid w:val="00B22BB3"/>
    <w:rsid w:val="00B23336"/>
    <w:rsid w:val="00B2385B"/>
    <w:rsid w:val="00B23897"/>
    <w:rsid w:val="00B2402C"/>
    <w:rsid w:val="00B24270"/>
    <w:rsid w:val="00B24DDE"/>
    <w:rsid w:val="00B25731"/>
    <w:rsid w:val="00B25954"/>
    <w:rsid w:val="00B2678E"/>
    <w:rsid w:val="00B269EF"/>
    <w:rsid w:val="00B27679"/>
    <w:rsid w:val="00B27B49"/>
    <w:rsid w:val="00B27CFF"/>
    <w:rsid w:val="00B27E2C"/>
    <w:rsid w:val="00B305E1"/>
    <w:rsid w:val="00B30702"/>
    <w:rsid w:val="00B314BF"/>
    <w:rsid w:val="00B32392"/>
    <w:rsid w:val="00B3284A"/>
    <w:rsid w:val="00B32986"/>
    <w:rsid w:val="00B33121"/>
    <w:rsid w:val="00B33921"/>
    <w:rsid w:val="00B3402B"/>
    <w:rsid w:val="00B340A7"/>
    <w:rsid w:val="00B34541"/>
    <w:rsid w:val="00B34BCC"/>
    <w:rsid w:val="00B34EE4"/>
    <w:rsid w:val="00B34F61"/>
    <w:rsid w:val="00B35921"/>
    <w:rsid w:val="00B36166"/>
    <w:rsid w:val="00B364E8"/>
    <w:rsid w:val="00B36E24"/>
    <w:rsid w:val="00B36EEA"/>
    <w:rsid w:val="00B37144"/>
    <w:rsid w:val="00B3716E"/>
    <w:rsid w:val="00B3793E"/>
    <w:rsid w:val="00B37AA4"/>
    <w:rsid w:val="00B40030"/>
    <w:rsid w:val="00B401FD"/>
    <w:rsid w:val="00B404DB"/>
    <w:rsid w:val="00B40E97"/>
    <w:rsid w:val="00B40EFA"/>
    <w:rsid w:val="00B4123F"/>
    <w:rsid w:val="00B41252"/>
    <w:rsid w:val="00B41514"/>
    <w:rsid w:val="00B41D89"/>
    <w:rsid w:val="00B428DC"/>
    <w:rsid w:val="00B4357A"/>
    <w:rsid w:val="00B43E1E"/>
    <w:rsid w:val="00B442AB"/>
    <w:rsid w:val="00B442C5"/>
    <w:rsid w:val="00B4473F"/>
    <w:rsid w:val="00B44804"/>
    <w:rsid w:val="00B4593D"/>
    <w:rsid w:val="00B45FB7"/>
    <w:rsid w:val="00B4633D"/>
    <w:rsid w:val="00B464D1"/>
    <w:rsid w:val="00B464F4"/>
    <w:rsid w:val="00B46867"/>
    <w:rsid w:val="00B46C6F"/>
    <w:rsid w:val="00B46F46"/>
    <w:rsid w:val="00B47241"/>
    <w:rsid w:val="00B47A18"/>
    <w:rsid w:val="00B47FFB"/>
    <w:rsid w:val="00B501EF"/>
    <w:rsid w:val="00B50479"/>
    <w:rsid w:val="00B508EF"/>
    <w:rsid w:val="00B50902"/>
    <w:rsid w:val="00B51146"/>
    <w:rsid w:val="00B51C94"/>
    <w:rsid w:val="00B51DD9"/>
    <w:rsid w:val="00B52010"/>
    <w:rsid w:val="00B52260"/>
    <w:rsid w:val="00B52334"/>
    <w:rsid w:val="00B52A98"/>
    <w:rsid w:val="00B52C5F"/>
    <w:rsid w:val="00B532E1"/>
    <w:rsid w:val="00B53322"/>
    <w:rsid w:val="00B534E1"/>
    <w:rsid w:val="00B545F2"/>
    <w:rsid w:val="00B54885"/>
    <w:rsid w:val="00B54930"/>
    <w:rsid w:val="00B54F53"/>
    <w:rsid w:val="00B55023"/>
    <w:rsid w:val="00B55140"/>
    <w:rsid w:val="00B5577A"/>
    <w:rsid w:val="00B558C2"/>
    <w:rsid w:val="00B55A6E"/>
    <w:rsid w:val="00B55B03"/>
    <w:rsid w:val="00B55B8B"/>
    <w:rsid w:val="00B55BF3"/>
    <w:rsid w:val="00B55DCA"/>
    <w:rsid w:val="00B56080"/>
    <w:rsid w:val="00B560A8"/>
    <w:rsid w:val="00B560D3"/>
    <w:rsid w:val="00B563D6"/>
    <w:rsid w:val="00B563D9"/>
    <w:rsid w:val="00B57C66"/>
    <w:rsid w:val="00B57FF2"/>
    <w:rsid w:val="00B605EA"/>
    <w:rsid w:val="00B61B28"/>
    <w:rsid w:val="00B61FD0"/>
    <w:rsid w:val="00B61FD5"/>
    <w:rsid w:val="00B62234"/>
    <w:rsid w:val="00B626BC"/>
    <w:rsid w:val="00B62D93"/>
    <w:rsid w:val="00B631DD"/>
    <w:rsid w:val="00B634C2"/>
    <w:rsid w:val="00B63726"/>
    <w:rsid w:val="00B63C15"/>
    <w:rsid w:val="00B63E0A"/>
    <w:rsid w:val="00B640F9"/>
    <w:rsid w:val="00B644AE"/>
    <w:rsid w:val="00B64AAF"/>
    <w:rsid w:val="00B64E63"/>
    <w:rsid w:val="00B64EF9"/>
    <w:rsid w:val="00B6513F"/>
    <w:rsid w:val="00B65A01"/>
    <w:rsid w:val="00B66206"/>
    <w:rsid w:val="00B66496"/>
    <w:rsid w:val="00B66BFB"/>
    <w:rsid w:val="00B67256"/>
    <w:rsid w:val="00B673CB"/>
    <w:rsid w:val="00B678D4"/>
    <w:rsid w:val="00B67993"/>
    <w:rsid w:val="00B67C1C"/>
    <w:rsid w:val="00B70586"/>
    <w:rsid w:val="00B70C74"/>
    <w:rsid w:val="00B70E01"/>
    <w:rsid w:val="00B71FF6"/>
    <w:rsid w:val="00B720E0"/>
    <w:rsid w:val="00B72125"/>
    <w:rsid w:val="00B729B5"/>
    <w:rsid w:val="00B72C16"/>
    <w:rsid w:val="00B72D75"/>
    <w:rsid w:val="00B7417D"/>
    <w:rsid w:val="00B74564"/>
    <w:rsid w:val="00B74656"/>
    <w:rsid w:val="00B75097"/>
    <w:rsid w:val="00B75737"/>
    <w:rsid w:val="00B75E89"/>
    <w:rsid w:val="00B76825"/>
    <w:rsid w:val="00B7689A"/>
    <w:rsid w:val="00B76D06"/>
    <w:rsid w:val="00B77309"/>
    <w:rsid w:val="00B7730E"/>
    <w:rsid w:val="00B77333"/>
    <w:rsid w:val="00B77E0C"/>
    <w:rsid w:val="00B8032D"/>
    <w:rsid w:val="00B8070E"/>
    <w:rsid w:val="00B80817"/>
    <w:rsid w:val="00B80930"/>
    <w:rsid w:val="00B80F36"/>
    <w:rsid w:val="00B81201"/>
    <w:rsid w:val="00B8153D"/>
    <w:rsid w:val="00B8166E"/>
    <w:rsid w:val="00B81D69"/>
    <w:rsid w:val="00B825B1"/>
    <w:rsid w:val="00B82623"/>
    <w:rsid w:val="00B827DF"/>
    <w:rsid w:val="00B831F9"/>
    <w:rsid w:val="00B83D9E"/>
    <w:rsid w:val="00B83FA5"/>
    <w:rsid w:val="00B8444D"/>
    <w:rsid w:val="00B846B9"/>
    <w:rsid w:val="00B84B8E"/>
    <w:rsid w:val="00B84E37"/>
    <w:rsid w:val="00B850B7"/>
    <w:rsid w:val="00B853AB"/>
    <w:rsid w:val="00B854D5"/>
    <w:rsid w:val="00B86248"/>
    <w:rsid w:val="00B86384"/>
    <w:rsid w:val="00B86445"/>
    <w:rsid w:val="00B864DB"/>
    <w:rsid w:val="00B8705D"/>
    <w:rsid w:val="00B877C0"/>
    <w:rsid w:val="00B87C4C"/>
    <w:rsid w:val="00B90894"/>
    <w:rsid w:val="00B90AD8"/>
    <w:rsid w:val="00B90BD6"/>
    <w:rsid w:val="00B91003"/>
    <w:rsid w:val="00B91B38"/>
    <w:rsid w:val="00B91EDD"/>
    <w:rsid w:val="00B92191"/>
    <w:rsid w:val="00B925FA"/>
    <w:rsid w:val="00B9266A"/>
    <w:rsid w:val="00B9299E"/>
    <w:rsid w:val="00B93253"/>
    <w:rsid w:val="00B93421"/>
    <w:rsid w:val="00B936BE"/>
    <w:rsid w:val="00B93770"/>
    <w:rsid w:val="00B93862"/>
    <w:rsid w:val="00B93B1A"/>
    <w:rsid w:val="00B9464A"/>
    <w:rsid w:val="00B947FF"/>
    <w:rsid w:val="00B94D57"/>
    <w:rsid w:val="00B951F9"/>
    <w:rsid w:val="00B95764"/>
    <w:rsid w:val="00B959BF"/>
    <w:rsid w:val="00B95ABC"/>
    <w:rsid w:val="00B95DCF"/>
    <w:rsid w:val="00B963BF"/>
    <w:rsid w:val="00B96587"/>
    <w:rsid w:val="00B9687E"/>
    <w:rsid w:val="00B96B25"/>
    <w:rsid w:val="00B96B4B"/>
    <w:rsid w:val="00B972E5"/>
    <w:rsid w:val="00B97DFE"/>
    <w:rsid w:val="00B97E01"/>
    <w:rsid w:val="00BA0353"/>
    <w:rsid w:val="00BA0479"/>
    <w:rsid w:val="00BA07BD"/>
    <w:rsid w:val="00BA09DC"/>
    <w:rsid w:val="00BA112A"/>
    <w:rsid w:val="00BA12CD"/>
    <w:rsid w:val="00BA1331"/>
    <w:rsid w:val="00BA198A"/>
    <w:rsid w:val="00BA1BD0"/>
    <w:rsid w:val="00BA23DE"/>
    <w:rsid w:val="00BA292F"/>
    <w:rsid w:val="00BA2AB5"/>
    <w:rsid w:val="00BA2B51"/>
    <w:rsid w:val="00BA312B"/>
    <w:rsid w:val="00BA347A"/>
    <w:rsid w:val="00BA3C44"/>
    <w:rsid w:val="00BA3D37"/>
    <w:rsid w:val="00BA4579"/>
    <w:rsid w:val="00BA4BBD"/>
    <w:rsid w:val="00BA50E4"/>
    <w:rsid w:val="00BA544E"/>
    <w:rsid w:val="00BA56D8"/>
    <w:rsid w:val="00BA57EE"/>
    <w:rsid w:val="00BA5824"/>
    <w:rsid w:val="00BA5C46"/>
    <w:rsid w:val="00BA60D6"/>
    <w:rsid w:val="00BA68C9"/>
    <w:rsid w:val="00BA6AC3"/>
    <w:rsid w:val="00BA6F83"/>
    <w:rsid w:val="00BA70F2"/>
    <w:rsid w:val="00BA7603"/>
    <w:rsid w:val="00BA7C83"/>
    <w:rsid w:val="00BB078F"/>
    <w:rsid w:val="00BB0870"/>
    <w:rsid w:val="00BB0940"/>
    <w:rsid w:val="00BB09A2"/>
    <w:rsid w:val="00BB0BE2"/>
    <w:rsid w:val="00BB0D77"/>
    <w:rsid w:val="00BB0DAF"/>
    <w:rsid w:val="00BB1334"/>
    <w:rsid w:val="00BB1614"/>
    <w:rsid w:val="00BB188B"/>
    <w:rsid w:val="00BB1C2A"/>
    <w:rsid w:val="00BB1DDC"/>
    <w:rsid w:val="00BB293C"/>
    <w:rsid w:val="00BB2DBF"/>
    <w:rsid w:val="00BB398F"/>
    <w:rsid w:val="00BB3A81"/>
    <w:rsid w:val="00BB50A6"/>
    <w:rsid w:val="00BB5167"/>
    <w:rsid w:val="00BB573A"/>
    <w:rsid w:val="00BB648D"/>
    <w:rsid w:val="00BB680A"/>
    <w:rsid w:val="00BB69D2"/>
    <w:rsid w:val="00BB6C92"/>
    <w:rsid w:val="00BB7939"/>
    <w:rsid w:val="00BB7E5F"/>
    <w:rsid w:val="00BC06A8"/>
    <w:rsid w:val="00BC0767"/>
    <w:rsid w:val="00BC08A8"/>
    <w:rsid w:val="00BC0D19"/>
    <w:rsid w:val="00BC0D95"/>
    <w:rsid w:val="00BC0F61"/>
    <w:rsid w:val="00BC1078"/>
    <w:rsid w:val="00BC121F"/>
    <w:rsid w:val="00BC215E"/>
    <w:rsid w:val="00BC2C44"/>
    <w:rsid w:val="00BC2EE7"/>
    <w:rsid w:val="00BC2F5D"/>
    <w:rsid w:val="00BC381B"/>
    <w:rsid w:val="00BC3E39"/>
    <w:rsid w:val="00BC4136"/>
    <w:rsid w:val="00BC4519"/>
    <w:rsid w:val="00BC459F"/>
    <w:rsid w:val="00BC4744"/>
    <w:rsid w:val="00BC525B"/>
    <w:rsid w:val="00BC55EB"/>
    <w:rsid w:val="00BC5909"/>
    <w:rsid w:val="00BC5930"/>
    <w:rsid w:val="00BC6B27"/>
    <w:rsid w:val="00BC7387"/>
    <w:rsid w:val="00BC741B"/>
    <w:rsid w:val="00BC78A9"/>
    <w:rsid w:val="00BD00BF"/>
    <w:rsid w:val="00BD07BA"/>
    <w:rsid w:val="00BD0B56"/>
    <w:rsid w:val="00BD0BEE"/>
    <w:rsid w:val="00BD0D5D"/>
    <w:rsid w:val="00BD0ED6"/>
    <w:rsid w:val="00BD153F"/>
    <w:rsid w:val="00BD1CA1"/>
    <w:rsid w:val="00BD2D5C"/>
    <w:rsid w:val="00BD33D9"/>
    <w:rsid w:val="00BD3706"/>
    <w:rsid w:val="00BD3AC6"/>
    <w:rsid w:val="00BD40ED"/>
    <w:rsid w:val="00BD4E06"/>
    <w:rsid w:val="00BD5A21"/>
    <w:rsid w:val="00BD5AF3"/>
    <w:rsid w:val="00BD7433"/>
    <w:rsid w:val="00BD7561"/>
    <w:rsid w:val="00BD7C1F"/>
    <w:rsid w:val="00BE0156"/>
    <w:rsid w:val="00BE0C83"/>
    <w:rsid w:val="00BE14F5"/>
    <w:rsid w:val="00BE15FE"/>
    <w:rsid w:val="00BE22BE"/>
    <w:rsid w:val="00BE2757"/>
    <w:rsid w:val="00BE29BC"/>
    <w:rsid w:val="00BE317A"/>
    <w:rsid w:val="00BE374D"/>
    <w:rsid w:val="00BE4724"/>
    <w:rsid w:val="00BE481B"/>
    <w:rsid w:val="00BE5F06"/>
    <w:rsid w:val="00BE6175"/>
    <w:rsid w:val="00BE7285"/>
    <w:rsid w:val="00BE741B"/>
    <w:rsid w:val="00BE7595"/>
    <w:rsid w:val="00BE7800"/>
    <w:rsid w:val="00BE7908"/>
    <w:rsid w:val="00BE7A4F"/>
    <w:rsid w:val="00BE7B45"/>
    <w:rsid w:val="00BE7D1D"/>
    <w:rsid w:val="00BF0415"/>
    <w:rsid w:val="00BF042C"/>
    <w:rsid w:val="00BF04F8"/>
    <w:rsid w:val="00BF063E"/>
    <w:rsid w:val="00BF0767"/>
    <w:rsid w:val="00BF092E"/>
    <w:rsid w:val="00BF0C5C"/>
    <w:rsid w:val="00BF0DD8"/>
    <w:rsid w:val="00BF0E61"/>
    <w:rsid w:val="00BF1069"/>
    <w:rsid w:val="00BF10EB"/>
    <w:rsid w:val="00BF12D3"/>
    <w:rsid w:val="00BF15D9"/>
    <w:rsid w:val="00BF1A7A"/>
    <w:rsid w:val="00BF1AF7"/>
    <w:rsid w:val="00BF1B06"/>
    <w:rsid w:val="00BF1BFE"/>
    <w:rsid w:val="00BF2248"/>
    <w:rsid w:val="00BF281A"/>
    <w:rsid w:val="00BF290B"/>
    <w:rsid w:val="00BF3417"/>
    <w:rsid w:val="00BF357A"/>
    <w:rsid w:val="00BF38D7"/>
    <w:rsid w:val="00BF41D8"/>
    <w:rsid w:val="00BF4571"/>
    <w:rsid w:val="00BF4B2F"/>
    <w:rsid w:val="00BF4F37"/>
    <w:rsid w:val="00BF5266"/>
    <w:rsid w:val="00BF5302"/>
    <w:rsid w:val="00BF5A7A"/>
    <w:rsid w:val="00BF624A"/>
    <w:rsid w:val="00BF6BE1"/>
    <w:rsid w:val="00BF6C96"/>
    <w:rsid w:val="00BF712F"/>
    <w:rsid w:val="00BF736C"/>
    <w:rsid w:val="00BF7C53"/>
    <w:rsid w:val="00BF7EAA"/>
    <w:rsid w:val="00C003AD"/>
    <w:rsid w:val="00C00739"/>
    <w:rsid w:val="00C00AA1"/>
    <w:rsid w:val="00C00E92"/>
    <w:rsid w:val="00C02228"/>
    <w:rsid w:val="00C02CC3"/>
    <w:rsid w:val="00C031DC"/>
    <w:rsid w:val="00C03575"/>
    <w:rsid w:val="00C036C7"/>
    <w:rsid w:val="00C03B92"/>
    <w:rsid w:val="00C03DF9"/>
    <w:rsid w:val="00C042E9"/>
    <w:rsid w:val="00C05144"/>
    <w:rsid w:val="00C054D6"/>
    <w:rsid w:val="00C057FA"/>
    <w:rsid w:val="00C05C0D"/>
    <w:rsid w:val="00C05C98"/>
    <w:rsid w:val="00C05FAC"/>
    <w:rsid w:val="00C06109"/>
    <w:rsid w:val="00C06E67"/>
    <w:rsid w:val="00C06F08"/>
    <w:rsid w:val="00C07431"/>
    <w:rsid w:val="00C07566"/>
    <w:rsid w:val="00C07745"/>
    <w:rsid w:val="00C10980"/>
    <w:rsid w:val="00C10A64"/>
    <w:rsid w:val="00C1100D"/>
    <w:rsid w:val="00C123DB"/>
    <w:rsid w:val="00C1261C"/>
    <w:rsid w:val="00C12D6F"/>
    <w:rsid w:val="00C12F27"/>
    <w:rsid w:val="00C137D3"/>
    <w:rsid w:val="00C14071"/>
    <w:rsid w:val="00C140D4"/>
    <w:rsid w:val="00C14761"/>
    <w:rsid w:val="00C14A3D"/>
    <w:rsid w:val="00C15613"/>
    <w:rsid w:val="00C158DF"/>
    <w:rsid w:val="00C161F6"/>
    <w:rsid w:val="00C17104"/>
    <w:rsid w:val="00C17163"/>
    <w:rsid w:val="00C17547"/>
    <w:rsid w:val="00C17707"/>
    <w:rsid w:val="00C178E4"/>
    <w:rsid w:val="00C20135"/>
    <w:rsid w:val="00C20AFE"/>
    <w:rsid w:val="00C20FB4"/>
    <w:rsid w:val="00C214F9"/>
    <w:rsid w:val="00C2178B"/>
    <w:rsid w:val="00C21889"/>
    <w:rsid w:val="00C21D1F"/>
    <w:rsid w:val="00C21ED4"/>
    <w:rsid w:val="00C222D1"/>
    <w:rsid w:val="00C234F3"/>
    <w:rsid w:val="00C236D0"/>
    <w:rsid w:val="00C23A13"/>
    <w:rsid w:val="00C23DBC"/>
    <w:rsid w:val="00C24603"/>
    <w:rsid w:val="00C25BB5"/>
    <w:rsid w:val="00C25E03"/>
    <w:rsid w:val="00C25E55"/>
    <w:rsid w:val="00C26340"/>
    <w:rsid w:val="00C26A49"/>
    <w:rsid w:val="00C26BB2"/>
    <w:rsid w:val="00C26DD9"/>
    <w:rsid w:val="00C27372"/>
    <w:rsid w:val="00C27A54"/>
    <w:rsid w:val="00C27ABA"/>
    <w:rsid w:val="00C27D21"/>
    <w:rsid w:val="00C27D51"/>
    <w:rsid w:val="00C30152"/>
    <w:rsid w:val="00C304ED"/>
    <w:rsid w:val="00C30576"/>
    <w:rsid w:val="00C305F1"/>
    <w:rsid w:val="00C30903"/>
    <w:rsid w:val="00C30CB1"/>
    <w:rsid w:val="00C31063"/>
    <w:rsid w:val="00C3143D"/>
    <w:rsid w:val="00C31835"/>
    <w:rsid w:val="00C32464"/>
    <w:rsid w:val="00C32B94"/>
    <w:rsid w:val="00C330AB"/>
    <w:rsid w:val="00C347F0"/>
    <w:rsid w:val="00C34B7E"/>
    <w:rsid w:val="00C355BF"/>
    <w:rsid w:val="00C3560B"/>
    <w:rsid w:val="00C357CF"/>
    <w:rsid w:val="00C35887"/>
    <w:rsid w:val="00C35E08"/>
    <w:rsid w:val="00C378B0"/>
    <w:rsid w:val="00C37EF3"/>
    <w:rsid w:val="00C40797"/>
    <w:rsid w:val="00C414F2"/>
    <w:rsid w:val="00C4173D"/>
    <w:rsid w:val="00C41B93"/>
    <w:rsid w:val="00C420A6"/>
    <w:rsid w:val="00C42A66"/>
    <w:rsid w:val="00C42B49"/>
    <w:rsid w:val="00C43420"/>
    <w:rsid w:val="00C450C6"/>
    <w:rsid w:val="00C45FFB"/>
    <w:rsid w:val="00C462B2"/>
    <w:rsid w:val="00C4644A"/>
    <w:rsid w:val="00C4663A"/>
    <w:rsid w:val="00C46759"/>
    <w:rsid w:val="00C467ED"/>
    <w:rsid w:val="00C46AB2"/>
    <w:rsid w:val="00C46E8D"/>
    <w:rsid w:val="00C472F7"/>
    <w:rsid w:val="00C47323"/>
    <w:rsid w:val="00C47B37"/>
    <w:rsid w:val="00C47B96"/>
    <w:rsid w:val="00C47DA5"/>
    <w:rsid w:val="00C506D5"/>
    <w:rsid w:val="00C50B44"/>
    <w:rsid w:val="00C5268E"/>
    <w:rsid w:val="00C52A56"/>
    <w:rsid w:val="00C52DAE"/>
    <w:rsid w:val="00C53A92"/>
    <w:rsid w:val="00C5423C"/>
    <w:rsid w:val="00C54840"/>
    <w:rsid w:val="00C54917"/>
    <w:rsid w:val="00C54E19"/>
    <w:rsid w:val="00C54E4D"/>
    <w:rsid w:val="00C5512A"/>
    <w:rsid w:val="00C5515A"/>
    <w:rsid w:val="00C5590C"/>
    <w:rsid w:val="00C560A6"/>
    <w:rsid w:val="00C56318"/>
    <w:rsid w:val="00C5649D"/>
    <w:rsid w:val="00C566C8"/>
    <w:rsid w:val="00C566E9"/>
    <w:rsid w:val="00C56A9E"/>
    <w:rsid w:val="00C57315"/>
    <w:rsid w:val="00C579FE"/>
    <w:rsid w:val="00C605FF"/>
    <w:rsid w:val="00C60C32"/>
    <w:rsid w:val="00C60F9F"/>
    <w:rsid w:val="00C60FC4"/>
    <w:rsid w:val="00C612B2"/>
    <w:rsid w:val="00C61722"/>
    <w:rsid w:val="00C61FFF"/>
    <w:rsid w:val="00C62581"/>
    <w:rsid w:val="00C626E8"/>
    <w:rsid w:val="00C6296A"/>
    <w:rsid w:val="00C63098"/>
    <w:rsid w:val="00C641ED"/>
    <w:rsid w:val="00C6457D"/>
    <w:rsid w:val="00C64C98"/>
    <w:rsid w:val="00C64E10"/>
    <w:rsid w:val="00C65393"/>
    <w:rsid w:val="00C65A12"/>
    <w:rsid w:val="00C65ADE"/>
    <w:rsid w:val="00C65D6D"/>
    <w:rsid w:val="00C65FA0"/>
    <w:rsid w:val="00C660C6"/>
    <w:rsid w:val="00C6679D"/>
    <w:rsid w:val="00C66CEF"/>
    <w:rsid w:val="00C66E1F"/>
    <w:rsid w:val="00C66EF8"/>
    <w:rsid w:val="00C6707A"/>
    <w:rsid w:val="00C6717A"/>
    <w:rsid w:val="00C6793A"/>
    <w:rsid w:val="00C70B38"/>
    <w:rsid w:val="00C70DFE"/>
    <w:rsid w:val="00C71476"/>
    <w:rsid w:val="00C718F6"/>
    <w:rsid w:val="00C71AEA"/>
    <w:rsid w:val="00C71C0E"/>
    <w:rsid w:val="00C71D60"/>
    <w:rsid w:val="00C71DD1"/>
    <w:rsid w:val="00C723BD"/>
    <w:rsid w:val="00C72768"/>
    <w:rsid w:val="00C72DDC"/>
    <w:rsid w:val="00C73381"/>
    <w:rsid w:val="00C73CBE"/>
    <w:rsid w:val="00C741CD"/>
    <w:rsid w:val="00C74989"/>
    <w:rsid w:val="00C751BC"/>
    <w:rsid w:val="00C7540A"/>
    <w:rsid w:val="00C75BCE"/>
    <w:rsid w:val="00C7616B"/>
    <w:rsid w:val="00C76363"/>
    <w:rsid w:val="00C76A5F"/>
    <w:rsid w:val="00C76A6F"/>
    <w:rsid w:val="00C76F9D"/>
    <w:rsid w:val="00C77F57"/>
    <w:rsid w:val="00C80210"/>
    <w:rsid w:val="00C8025B"/>
    <w:rsid w:val="00C803D3"/>
    <w:rsid w:val="00C80483"/>
    <w:rsid w:val="00C80E76"/>
    <w:rsid w:val="00C8112C"/>
    <w:rsid w:val="00C81ADF"/>
    <w:rsid w:val="00C82811"/>
    <w:rsid w:val="00C82A96"/>
    <w:rsid w:val="00C82E7B"/>
    <w:rsid w:val="00C82E90"/>
    <w:rsid w:val="00C83338"/>
    <w:rsid w:val="00C83551"/>
    <w:rsid w:val="00C83B97"/>
    <w:rsid w:val="00C83BEF"/>
    <w:rsid w:val="00C83BF5"/>
    <w:rsid w:val="00C83D76"/>
    <w:rsid w:val="00C840E7"/>
    <w:rsid w:val="00C843FF"/>
    <w:rsid w:val="00C8440F"/>
    <w:rsid w:val="00C84EC5"/>
    <w:rsid w:val="00C850C2"/>
    <w:rsid w:val="00C85C80"/>
    <w:rsid w:val="00C86B2F"/>
    <w:rsid w:val="00C86DDC"/>
    <w:rsid w:val="00C87028"/>
    <w:rsid w:val="00C87AC7"/>
    <w:rsid w:val="00C87B18"/>
    <w:rsid w:val="00C87EB0"/>
    <w:rsid w:val="00C904C9"/>
    <w:rsid w:val="00C90728"/>
    <w:rsid w:val="00C90795"/>
    <w:rsid w:val="00C908B9"/>
    <w:rsid w:val="00C90BC6"/>
    <w:rsid w:val="00C90D18"/>
    <w:rsid w:val="00C9119F"/>
    <w:rsid w:val="00C91493"/>
    <w:rsid w:val="00C91503"/>
    <w:rsid w:val="00C92559"/>
    <w:rsid w:val="00C92820"/>
    <w:rsid w:val="00C9283D"/>
    <w:rsid w:val="00C92970"/>
    <w:rsid w:val="00C92A4F"/>
    <w:rsid w:val="00C92B71"/>
    <w:rsid w:val="00C93029"/>
    <w:rsid w:val="00C939F2"/>
    <w:rsid w:val="00C93BA7"/>
    <w:rsid w:val="00C9501B"/>
    <w:rsid w:val="00C95463"/>
    <w:rsid w:val="00C95954"/>
    <w:rsid w:val="00C96339"/>
    <w:rsid w:val="00C964F7"/>
    <w:rsid w:val="00C96728"/>
    <w:rsid w:val="00C96C24"/>
    <w:rsid w:val="00C97080"/>
    <w:rsid w:val="00C977D1"/>
    <w:rsid w:val="00C97B43"/>
    <w:rsid w:val="00CA03A3"/>
    <w:rsid w:val="00CA0ABD"/>
    <w:rsid w:val="00CA0D57"/>
    <w:rsid w:val="00CA11C6"/>
    <w:rsid w:val="00CA1720"/>
    <w:rsid w:val="00CA19EF"/>
    <w:rsid w:val="00CA1CFD"/>
    <w:rsid w:val="00CA2058"/>
    <w:rsid w:val="00CA25B1"/>
    <w:rsid w:val="00CA278E"/>
    <w:rsid w:val="00CA28D9"/>
    <w:rsid w:val="00CA305C"/>
    <w:rsid w:val="00CA3D16"/>
    <w:rsid w:val="00CA413C"/>
    <w:rsid w:val="00CA41EC"/>
    <w:rsid w:val="00CA46E9"/>
    <w:rsid w:val="00CA47DD"/>
    <w:rsid w:val="00CA4A91"/>
    <w:rsid w:val="00CA50DF"/>
    <w:rsid w:val="00CA534E"/>
    <w:rsid w:val="00CA5521"/>
    <w:rsid w:val="00CA5802"/>
    <w:rsid w:val="00CA5906"/>
    <w:rsid w:val="00CA655F"/>
    <w:rsid w:val="00CA65B8"/>
    <w:rsid w:val="00CA6F10"/>
    <w:rsid w:val="00CA6F72"/>
    <w:rsid w:val="00CA7901"/>
    <w:rsid w:val="00CA7D9A"/>
    <w:rsid w:val="00CB0140"/>
    <w:rsid w:val="00CB0735"/>
    <w:rsid w:val="00CB0855"/>
    <w:rsid w:val="00CB0BA6"/>
    <w:rsid w:val="00CB137A"/>
    <w:rsid w:val="00CB16E3"/>
    <w:rsid w:val="00CB1746"/>
    <w:rsid w:val="00CB21D1"/>
    <w:rsid w:val="00CB2702"/>
    <w:rsid w:val="00CB270B"/>
    <w:rsid w:val="00CB27FB"/>
    <w:rsid w:val="00CB2B6E"/>
    <w:rsid w:val="00CB2E45"/>
    <w:rsid w:val="00CB3A83"/>
    <w:rsid w:val="00CB4697"/>
    <w:rsid w:val="00CB46B5"/>
    <w:rsid w:val="00CB48C1"/>
    <w:rsid w:val="00CB672D"/>
    <w:rsid w:val="00CB6B64"/>
    <w:rsid w:val="00CB6EF0"/>
    <w:rsid w:val="00CB7013"/>
    <w:rsid w:val="00CB7999"/>
    <w:rsid w:val="00CB7BA0"/>
    <w:rsid w:val="00CB7F7A"/>
    <w:rsid w:val="00CC0B62"/>
    <w:rsid w:val="00CC0C6D"/>
    <w:rsid w:val="00CC0DD2"/>
    <w:rsid w:val="00CC0E01"/>
    <w:rsid w:val="00CC0EDB"/>
    <w:rsid w:val="00CC1A09"/>
    <w:rsid w:val="00CC2029"/>
    <w:rsid w:val="00CC2078"/>
    <w:rsid w:val="00CC2C4F"/>
    <w:rsid w:val="00CC30D0"/>
    <w:rsid w:val="00CC36E2"/>
    <w:rsid w:val="00CC3B25"/>
    <w:rsid w:val="00CC3B95"/>
    <w:rsid w:val="00CC3E63"/>
    <w:rsid w:val="00CC422D"/>
    <w:rsid w:val="00CC491D"/>
    <w:rsid w:val="00CC4AE1"/>
    <w:rsid w:val="00CC55F8"/>
    <w:rsid w:val="00CC5AFA"/>
    <w:rsid w:val="00CC6516"/>
    <w:rsid w:val="00CC6936"/>
    <w:rsid w:val="00CC6DD8"/>
    <w:rsid w:val="00CC7080"/>
    <w:rsid w:val="00CC7440"/>
    <w:rsid w:val="00CC7846"/>
    <w:rsid w:val="00CC7DB9"/>
    <w:rsid w:val="00CD07E8"/>
    <w:rsid w:val="00CD1D3A"/>
    <w:rsid w:val="00CD1FF8"/>
    <w:rsid w:val="00CD2237"/>
    <w:rsid w:val="00CD22AD"/>
    <w:rsid w:val="00CD22E8"/>
    <w:rsid w:val="00CD2337"/>
    <w:rsid w:val="00CD25A2"/>
    <w:rsid w:val="00CD2B69"/>
    <w:rsid w:val="00CD2F12"/>
    <w:rsid w:val="00CD3756"/>
    <w:rsid w:val="00CD3A07"/>
    <w:rsid w:val="00CD3B19"/>
    <w:rsid w:val="00CD4208"/>
    <w:rsid w:val="00CD4CB6"/>
    <w:rsid w:val="00CD4FEA"/>
    <w:rsid w:val="00CD51B2"/>
    <w:rsid w:val="00CD5C8E"/>
    <w:rsid w:val="00CD5E3D"/>
    <w:rsid w:val="00CD5E7C"/>
    <w:rsid w:val="00CD5E7D"/>
    <w:rsid w:val="00CD6B7A"/>
    <w:rsid w:val="00CD6D1A"/>
    <w:rsid w:val="00CD7457"/>
    <w:rsid w:val="00CE0E96"/>
    <w:rsid w:val="00CE0EB1"/>
    <w:rsid w:val="00CE11FB"/>
    <w:rsid w:val="00CE21A2"/>
    <w:rsid w:val="00CE25C0"/>
    <w:rsid w:val="00CE2658"/>
    <w:rsid w:val="00CE288A"/>
    <w:rsid w:val="00CE29D4"/>
    <w:rsid w:val="00CE30F0"/>
    <w:rsid w:val="00CE35B5"/>
    <w:rsid w:val="00CE35CD"/>
    <w:rsid w:val="00CE399F"/>
    <w:rsid w:val="00CE3FC3"/>
    <w:rsid w:val="00CE5AE6"/>
    <w:rsid w:val="00CE5B27"/>
    <w:rsid w:val="00CE5CEE"/>
    <w:rsid w:val="00CE6074"/>
    <w:rsid w:val="00CE6AF7"/>
    <w:rsid w:val="00CE7E18"/>
    <w:rsid w:val="00CE7F57"/>
    <w:rsid w:val="00CF071F"/>
    <w:rsid w:val="00CF09B8"/>
    <w:rsid w:val="00CF1591"/>
    <w:rsid w:val="00CF1709"/>
    <w:rsid w:val="00CF1E59"/>
    <w:rsid w:val="00CF2503"/>
    <w:rsid w:val="00CF2547"/>
    <w:rsid w:val="00CF263A"/>
    <w:rsid w:val="00CF27F1"/>
    <w:rsid w:val="00CF291F"/>
    <w:rsid w:val="00CF2A8C"/>
    <w:rsid w:val="00CF30B9"/>
    <w:rsid w:val="00CF34B6"/>
    <w:rsid w:val="00CF3652"/>
    <w:rsid w:val="00CF39D2"/>
    <w:rsid w:val="00CF3A84"/>
    <w:rsid w:val="00CF405A"/>
    <w:rsid w:val="00CF4243"/>
    <w:rsid w:val="00CF4B26"/>
    <w:rsid w:val="00CF4E74"/>
    <w:rsid w:val="00CF5319"/>
    <w:rsid w:val="00CF56B8"/>
    <w:rsid w:val="00CF5865"/>
    <w:rsid w:val="00CF6B7D"/>
    <w:rsid w:val="00CF6EDC"/>
    <w:rsid w:val="00CF7358"/>
    <w:rsid w:val="00CF74C9"/>
    <w:rsid w:val="00CF79BF"/>
    <w:rsid w:val="00CF7EB2"/>
    <w:rsid w:val="00CF7FAE"/>
    <w:rsid w:val="00D003F1"/>
    <w:rsid w:val="00D00776"/>
    <w:rsid w:val="00D00A1E"/>
    <w:rsid w:val="00D00CF3"/>
    <w:rsid w:val="00D0198B"/>
    <w:rsid w:val="00D01A28"/>
    <w:rsid w:val="00D0214D"/>
    <w:rsid w:val="00D02C11"/>
    <w:rsid w:val="00D02C83"/>
    <w:rsid w:val="00D030BD"/>
    <w:rsid w:val="00D0334D"/>
    <w:rsid w:val="00D038D8"/>
    <w:rsid w:val="00D03D92"/>
    <w:rsid w:val="00D03E30"/>
    <w:rsid w:val="00D041A0"/>
    <w:rsid w:val="00D04C73"/>
    <w:rsid w:val="00D04DAA"/>
    <w:rsid w:val="00D0509A"/>
    <w:rsid w:val="00D051A4"/>
    <w:rsid w:val="00D056F7"/>
    <w:rsid w:val="00D05904"/>
    <w:rsid w:val="00D05E3E"/>
    <w:rsid w:val="00D06418"/>
    <w:rsid w:val="00D069CD"/>
    <w:rsid w:val="00D06C70"/>
    <w:rsid w:val="00D079AC"/>
    <w:rsid w:val="00D10118"/>
    <w:rsid w:val="00D10148"/>
    <w:rsid w:val="00D10188"/>
    <w:rsid w:val="00D10BB8"/>
    <w:rsid w:val="00D11511"/>
    <w:rsid w:val="00D11820"/>
    <w:rsid w:val="00D122F5"/>
    <w:rsid w:val="00D123ED"/>
    <w:rsid w:val="00D12425"/>
    <w:rsid w:val="00D12493"/>
    <w:rsid w:val="00D12AEC"/>
    <w:rsid w:val="00D13833"/>
    <w:rsid w:val="00D13A87"/>
    <w:rsid w:val="00D13B0E"/>
    <w:rsid w:val="00D13B5A"/>
    <w:rsid w:val="00D148E3"/>
    <w:rsid w:val="00D14EAC"/>
    <w:rsid w:val="00D15091"/>
    <w:rsid w:val="00D15324"/>
    <w:rsid w:val="00D15552"/>
    <w:rsid w:val="00D15CE3"/>
    <w:rsid w:val="00D16295"/>
    <w:rsid w:val="00D16931"/>
    <w:rsid w:val="00D16ABC"/>
    <w:rsid w:val="00D16BD5"/>
    <w:rsid w:val="00D17310"/>
    <w:rsid w:val="00D1768D"/>
    <w:rsid w:val="00D17DF8"/>
    <w:rsid w:val="00D20156"/>
    <w:rsid w:val="00D2016A"/>
    <w:rsid w:val="00D2017D"/>
    <w:rsid w:val="00D203F9"/>
    <w:rsid w:val="00D205FE"/>
    <w:rsid w:val="00D20A24"/>
    <w:rsid w:val="00D20A91"/>
    <w:rsid w:val="00D20B52"/>
    <w:rsid w:val="00D20EBD"/>
    <w:rsid w:val="00D20F96"/>
    <w:rsid w:val="00D21461"/>
    <w:rsid w:val="00D218BA"/>
    <w:rsid w:val="00D221C3"/>
    <w:rsid w:val="00D225A6"/>
    <w:rsid w:val="00D2263F"/>
    <w:rsid w:val="00D22B7E"/>
    <w:rsid w:val="00D22BCE"/>
    <w:rsid w:val="00D22BEC"/>
    <w:rsid w:val="00D22E43"/>
    <w:rsid w:val="00D22F27"/>
    <w:rsid w:val="00D22F2A"/>
    <w:rsid w:val="00D2325D"/>
    <w:rsid w:val="00D23658"/>
    <w:rsid w:val="00D23A8D"/>
    <w:rsid w:val="00D2446E"/>
    <w:rsid w:val="00D244B5"/>
    <w:rsid w:val="00D2481F"/>
    <w:rsid w:val="00D24C1C"/>
    <w:rsid w:val="00D24DA2"/>
    <w:rsid w:val="00D252D9"/>
    <w:rsid w:val="00D25405"/>
    <w:rsid w:val="00D2545E"/>
    <w:rsid w:val="00D25AB3"/>
    <w:rsid w:val="00D271DE"/>
    <w:rsid w:val="00D275D6"/>
    <w:rsid w:val="00D2764D"/>
    <w:rsid w:val="00D279AE"/>
    <w:rsid w:val="00D27D4F"/>
    <w:rsid w:val="00D302EF"/>
    <w:rsid w:val="00D303AC"/>
    <w:rsid w:val="00D30459"/>
    <w:rsid w:val="00D306B5"/>
    <w:rsid w:val="00D30EC2"/>
    <w:rsid w:val="00D31070"/>
    <w:rsid w:val="00D3196E"/>
    <w:rsid w:val="00D31EA4"/>
    <w:rsid w:val="00D32453"/>
    <w:rsid w:val="00D34024"/>
    <w:rsid w:val="00D34730"/>
    <w:rsid w:val="00D35612"/>
    <w:rsid w:val="00D35719"/>
    <w:rsid w:val="00D35815"/>
    <w:rsid w:val="00D358B7"/>
    <w:rsid w:val="00D36641"/>
    <w:rsid w:val="00D36E7B"/>
    <w:rsid w:val="00D36E84"/>
    <w:rsid w:val="00D373DC"/>
    <w:rsid w:val="00D37904"/>
    <w:rsid w:val="00D37976"/>
    <w:rsid w:val="00D37A6E"/>
    <w:rsid w:val="00D37E9E"/>
    <w:rsid w:val="00D40103"/>
    <w:rsid w:val="00D40255"/>
    <w:rsid w:val="00D40927"/>
    <w:rsid w:val="00D41B3C"/>
    <w:rsid w:val="00D421D2"/>
    <w:rsid w:val="00D426EA"/>
    <w:rsid w:val="00D42709"/>
    <w:rsid w:val="00D43252"/>
    <w:rsid w:val="00D433BA"/>
    <w:rsid w:val="00D43494"/>
    <w:rsid w:val="00D4398E"/>
    <w:rsid w:val="00D4439E"/>
    <w:rsid w:val="00D448E5"/>
    <w:rsid w:val="00D44DDE"/>
    <w:rsid w:val="00D4534C"/>
    <w:rsid w:val="00D454BF"/>
    <w:rsid w:val="00D45954"/>
    <w:rsid w:val="00D46021"/>
    <w:rsid w:val="00D4666D"/>
    <w:rsid w:val="00D46D27"/>
    <w:rsid w:val="00D4734D"/>
    <w:rsid w:val="00D47581"/>
    <w:rsid w:val="00D47CA9"/>
    <w:rsid w:val="00D47E4C"/>
    <w:rsid w:val="00D50800"/>
    <w:rsid w:val="00D50E77"/>
    <w:rsid w:val="00D51006"/>
    <w:rsid w:val="00D51413"/>
    <w:rsid w:val="00D5153B"/>
    <w:rsid w:val="00D51547"/>
    <w:rsid w:val="00D519BC"/>
    <w:rsid w:val="00D51BB4"/>
    <w:rsid w:val="00D53231"/>
    <w:rsid w:val="00D534CA"/>
    <w:rsid w:val="00D537EF"/>
    <w:rsid w:val="00D53E97"/>
    <w:rsid w:val="00D53F42"/>
    <w:rsid w:val="00D54505"/>
    <w:rsid w:val="00D54698"/>
    <w:rsid w:val="00D54A9E"/>
    <w:rsid w:val="00D559D0"/>
    <w:rsid w:val="00D55E58"/>
    <w:rsid w:val="00D56106"/>
    <w:rsid w:val="00D570CA"/>
    <w:rsid w:val="00D57152"/>
    <w:rsid w:val="00D571DF"/>
    <w:rsid w:val="00D57365"/>
    <w:rsid w:val="00D57376"/>
    <w:rsid w:val="00D578DA"/>
    <w:rsid w:val="00D57E6B"/>
    <w:rsid w:val="00D57FE6"/>
    <w:rsid w:val="00D6084B"/>
    <w:rsid w:val="00D611DA"/>
    <w:rsid w:val="00D61865"/>
    <w:rsid w:val="00D61CD3"/>
    <w:rsid w:val="00D62844"/>
    <w:rsid w:val="00D62EEC"/>
    <w:rsid w:val="00D631B9"/>
    <w:rsid w:val="00D632F3"/>
    <w:rsid w:val="00D633E5"/>
    <w:rsid w:val="00D63793"/>
    <w:rsid w:val="00D64A92"/>
    <w:rsid w:val="00D64B69"/>
    <w:rsid w:val="00D64DC3"/>
    <w:rsid w:val="00D64E28"/>
    <w:rsid w:val="00D64ECD"/>
    <w:rsid w:val="00D652FB"/>
    <w:rsid w:val="00D66691"/>
    <w:rsid w:val="00D66986"/>
    <w:rsid w:val="00D66CCC"/>
    <w:rsid w:val="00D66FD4"/>
    <w:rsid w:val="00D670B1"/>
    <w:rsid w:val="00D674F5"/>
    <w:rsid w:val="00D675B1"/>
    <w:rsid w:val="00D676FC"/>
    <w:rsid w:val="00D67C3F"/>
    <w:rsid w:val="00D70293"/>
    <w:rsid w:val="00D715F3"/>
    <w:rsid w:val="00D727EF"/>
    <w:rsid w:val="00D7342F"/>
    <w:rsid w:val="00D735C4"/>
    <w:rsid w:val="00D73A9A"/>
    <w:rsid w:val="00D7435D"/>
    <w:rsid w:val="00D74397"/>
    <w:rsid w:val="00D7475E"/>
    <w:rsid w:val="00D7489B"/>
    <w:rsid w:val="00D74B92"/>
    <w:rsid w:val="00D74F14"/>
    <w:rsid w:val="00D750A4"/>
    <w:rsid w:val="00D75500"/>
    <w:rsid w:val="00D75AD6"/>
    <w:rsid w:val="00D75C15"/>
    <w:rsid w:val="00D76CA0"/>
    <w:rsid w:val="00D77231"/>
    <w:rsid w:val="00D77848"/>
    <w:rsid w:val="00D7792D"/>
    <w:rsid w:val="00D779CB"/>
    <w:rsid w:val="00D77CFB"/>
    <w:rsid w:val="00D77F29"/>
    <w:rsid w:val="00D77F2F"/>
    <w:rsid w:val="00D80CF4"/>
    <w:rsid w:val="00D80D7A"/>
    <w:rsid w:val="00D80EE0"/>
    <w:rsid w:val="00D813AF"/>
    <w:rsid w:val="00D81DAC"/>
    <w:rsid w:val="00D81FA9"/>
    <w:rsid w:val="00D8245D"/>
    <w:rsid w:val="00D8252F"/>
    <w:rsid w:val="00D836F0"/>
    <w:rsid w:val="00D83B2B"/>
    <w:rsid w:val="00D83DFB"/>
    <w:rsid w:val="00D83EED"/>
    <w:rsid w:val="00D840FD"/>
    <w:rsid w:val="00D84BEC"/>
    <w:rsid w:val="00D854E5"/>
    <w:rsid w:val="00D85B9A"/>
    <w:rsid w:val="00D86173"/>
    <w:rsid w:val="00D863B9"/>
    <w:rsid w:val="00D867E0"/>
    <w:rsid w:val="00D869BB"/>
    <w:rsid w:val="00D86A0B"/>
    <w:rsid w:val="00D86F59"/>
    <w:rsid w:val="00D879DB"/>
    <w:rsid w:val="00D87A5B"/>
    <w:rsid w:val="00D87E19"/>
    <w:rsid w:val="00D87E1C"/>
    <w:rsid w:val="00D901FE"/>
    <w:rsid w:val="00D909BC"/>
    <w:rsid w:val="00D9151D"/>
    <w:rsid w:val="00D92149"/>
    <w:rsid w:val="00D92DBA"/>
    <w:rsid w:val="00D934CD"/>
    <w:rsid w:val="00D937E5"/>
    <w:rsid w:val="00D93C4D"/>
    <w:rsid w:val="00D940B0"/>
    <w:rsid w:val="00D941FA"/>
    <w:rsid w:val="00D94363"/>
    <w:rsid w:val="00D94CF9"/>
    <w:rsid w:val="00D9515B"/>
    <w:rsid w:val="00D9565F"/>
    <w:rsid w:val="00D957D5"/>
    <w:rsid w:val="00D95A0F"/>
    <w:rsid w:val="00D95B78"/>
    <w:rsid w:val="00D95CF2"/>
    <w:rsid w:val="00D96485"/>
    <w:rsid w:val="00D96D44"/>
    <w:rsid w:val="00D9795C"/>
    <w:rsid w:val="00D979C3"/>
    <w:rsid w:val="00D979CE"/>
    <w:rsid w:val="00DA0CB8"/>
    <w:rsid w:val="00DA0F08"/>
    <w:rsid w:val="00DA0F98"/>
    <w:rsid w:val="00DA13AF"/>
    <w:rsid w:val="00DA1B44"/>
    <w:rsid w:val="00DA1DAF"/>
    <w:rsid w:val="00DA22B2"/>
    <w:rsid w:val="00DA22DE"/>
    <w:rsid w:val="00DA25D9"/>
    <w:rsid w:val="00DA2949"/>
    <w:rsid w:val="00DA3000"/>
    <w:rsid w:val="00DA3166"/>
    <w:rsid w:val="00DA3E9F"/>
    <w:rsid w:val="00DA4062"/>
    <w:rsid w:val="00DA43A9"/>
    <w:rsid w:val="00DA4876"/>
    <w:rsid w:val="00DA548B"/>
    <w:rsid w:val="00DA61E6"/>
    <w:rsid w:val="00DA7155"/>
    <w:rsid w:val="00DA718D"/>
    <w:rsid w:val="00DA7A1A"/>
    <w:rsid w:val="00DA7B2A"/>
    <w:rsid w:val="00DA7FBA"/>
    <w:rsid w:val="00DA7FC7"/>
    <w:rsid w:val="00DB062D"/>
    <w:rsid w:val="00DB09EE"/>
    <w:rsid w:val="00DB0E0D"/>
    <w:rsid w:val="00DB12B5"/>
    <w:rsid w:val="00DB1887"/>
    <w:rsid w:val="00DB190D"/>
    <w:rsid w:val="00DB1BDB"/>
    <w:rsid w:val="00DB24AA"/>
    <w:rsid w:val="00DB283A"/>
    <w:rsid w:val="00DB307A"/>
    <w:rsid w:val="00DB32A1"/>
    <w:rsid w:val="00DB32BC"/>
    <w:rsid w:val="00DB33B7"/>
    <w:rsid w:val="00DB3E0A"/>
    <w:rsid w:val="00DB3F7B"/>
    <w:rsid w:val="00DB4643"/>
    <w:rsid w:val="00DB4778"/>
    <w:rsid w:val="00DB5091"/>
    <w:rsid w:val="00DB5D56"/>
    <w:rsid w:val="00DB5E62"/>
    <w:rsid w:val="00DB63FA"/>
    <w:rsid w:val="00DB6B0D"/>
    <w:rsid w:val="00DB73A1"/>
    <w:rsid w:val="00DB77BC"/>
    <w:rsid w:val="00DB7D5D"/>
    <w:rsid w:val="00DC0A5E"/>
    <w:rsid w:val="00DC0E4A"/>
    <w:rsid w:val="00DC11ED"/>
    <w:rsid w:val="00DC13FA"/>
    <w:rsid w:val="00DC15CA"/>
    <w:rsid w:val="00DC1AD3"/>
    <w:rsid w:val="00DC1B6B"/>
    <w:rsid w:val="00DC2096"/>
    <w:rsid w:val="00DC2367"/>
    <w:rsid w:val="00DC2391"/>
    <w:rsid w:val="00DC2589"/>
    <w:rsid w:val="00DC261E"/>
    <w:rsid w:val="00DC2B5F"/>
    <w:rsid w:val="00DC31F3"/>
    <w:rsid w:val="00DC33AC"/>
    <w:rsid w:val="00DC3472"/>
    <w:rsid w:val="00DC3A01"/>
    <w:rsid w:val="00DC3B59"/>
    <w:rsid w:val="00DC3F50"/>
    <w:rsid w:val="00DC41AB"/>
    <w:rsid w:val="00DC425D"/>
    <w:rsid w:val="00DC4391"/>
    <w:rsid w:val="00DC454F"/>
    <w:rsid w:val="00DC4A8A"/>
    <w:rsid w:val="00DC4AFE"/>
    <w:rsid w:val="00DC5493"/>
    <w:rsid w:val="00DC5B4B"/>
    <w:rsid w:val="00DC605C"/>
    <w:rsid w:val="00DC688C"/>
    <w:rsid w:val="00DC6C7A"/>
    <w:rsid w:val="00DC71A2"/>
    <w:rsid w:val="00DC77B7"/>
    <w:rsid w:val="00DC77E3"/>
    <w:rsid w:val="00DC7B81"/>
    <w:rsid w:val="00DD009F"/>
    <w:rsid w:val="00DD047F"/>
    <w:rsid w:val="00DD0E05"/>
    <w:rsid w:val="00DD18FA"/>
    <w:rsid w:val="00DD1902"/>
    <w:rsid w:val="00DD2082"/>
    <w:rsid w:val="00DD27DB"/>
    <w:rsid w:val="00DD29C2"/>
    <w:rsid w:val="00DD2E04"/>
    <w:rsid w:val="00DD3946"/>
    <w:rsid w:val="00DD399F"/>
    <w:rsid w:val="00DD4070"/>
    <w:rsid w:val="00DD45A2"/>
    <w:rsid w:val="00DD4C4D"/>
    <w:rsid w:val="00DD57CC"/>
    <w:rsid w:val="00DD58DC"/>
    <w:rsid w:val="00DD5A28"/>
    <w:rsid w:val="00DD5AD6"/>
    <w:rsid w:val="00DD5E41"/>
    <w:rsid w:val="00DD6D95"/>
    <w:rsid w:val="00DD77BC"/>
    <w:rsid w:val="00DD7B56"/>
    <w:rsid w:val="00DE0406"/>
    <w:rsid w:val="00DE0A3A"/>
    <w:rsid w:val="00DE15B6"/>
    <w:rsid w:val="00DE1A6B"/>
    <w:rsid w:val="00DE1D4A"/>
    <w:rsid w:val="00DE2DD6"/>
    <w:rsid w:val="00DE38D7"/>
    <w:rsid w:val="00DE4415"/>
    <w:rsid w:val="00DE46D9"/>
    <w:rsid w:val="00DE4B54"/>
    <w:rsid w:val="00DE4C5A"/>
    <w:rsid w:val="00DE4CAF"/>
    <w:rsid w:val="00DE5968"/>
    <w:rsid w:val="00DE5F94"/>
    <w:rsid w:val="00DE6400"/>
    <w:rsid w:val="00DE669A"/>
    <w:rsid w:val="00DE6D2E"/>
    <w:rsid w:val="00DE7624"/>
    <w:rsid w:val="00DE7D82"/>
    <w:rsid w:val="00DF0E1E"/>
    <w:rsid w:val="00DF16B3"/>
    <w:rsid w:val="00DF1C60"/>
    <w:rsid w:val="00DF1D9C"/>
    <w:rsid w:val="00DF1E99"/>
    <w:rsid w:val="00DF2431"/>
    <w:rsid w:val="00DF2435"/>
    <w:rsid w:val="00DF328C"/>
    <w:rsid w:val="00DF389C"/>
    <w:rsid w:val="00DF3A74"/>
    <w:rsid w:val="00DF3D5C"/>
    <w:rsid w:val="00DF43CB"/>
    <w:rsid w:val="00DF4575"/>
    <w:rsid w:val="00DF5592"/>
    <w:rsid w:val="00DF5876"/>
    <w:rsid w:val="00DF5E4B"/>
    <w:rsid w:val="00DF62BA"/>
    <w:rsid w:val="00DF661D"/>
    <w:rsid w:val="00DF6679"/>
    <w:rsid w:val="00DF70AB"/>
    <w:rsid w:val="00DF7136"/>
    <w:rsid w:val="00DF723A"/>
    <w:rsid w:val="00DF7304"/>
    <w:rsid w:val="00DF74A4"/>
    <w:rsid w:val="00DF759C"/>
    <w:rsid w:val="00DF7939"/>
    <w:rsid w:val="00DF7CDC"/>
    <w:rsid w:val="00E005F1"/>
    <w:rsid w:val="00E00785"/>
    <w:rsid w:val="00E00D7B"/>
    <w:rsid w:val="00E00DF2"/>
    <w:rsid w:val="00E014D9"/>
    <w:rsid w:val="00E01965"/>
    <w:rsid w:val="00E019D7"/>
    <w:rsid w:val="00E026DF"/>
    <w:rsid w:val="00E02C3A"/>
    <w:rsid w:val="00E02F1D"/>
    <w:rsid w:val="00E0350C"/>
    <w:rsid w:val="00E03D33"/>
    <w:rsid w:val="00E03D99"/>
    <w:rsid w:val="00E0433A"/>
    <w:rsid w:val="00E0446F"/>
    <w:rsid w:val="00E044FD"/>
    <w:rsid w:val="00E04919"/>
    <w:rsid w:val="00E04A12"/>
    <w:rsid w:val="00E04BB1"/>
    <w:rsid w:val="00E05709"/>
    <w:rsid w:val="00E05AB8"/>
    <w:rsid w:val="00E05BF4"/>
    <w:rsid w:val="00E05E4C"/>
    <w:rsid w:val="00E05F51"/>
    <w:rsid w:val="00E0621A"/>
    <w:rsid w:val="00E064F0"/>
    <w:rsid w:val="00E066BB"/>
    <w:rsid w:val="00E069ED"/>
    <w:rsid w:val="00E06D0C"/>
    <w:rsid w:val="00E07434"/>
    <w:rsid w:val="00E074AE"/>
    <w:rsid w:val="00E078F8"/>
    <w:rsid w:val="00E07D24"/>
    <w:rsid w:val="00E10213"/>
    <w:rsid w:val="00E10C65"/>
    <w:rsid w:val="00E10F40"/>
    <w:rsid w:val="00E11073"/>
    <w:rsid w:val="00E1118D"/>
    <w:rsid w:val="00E11735"/>
    <w:rsid w:val="00E11CCB"/>
    <w:rsid w:val="00E1207B"/>
    <w:rsid w:val="00E12D81"/>
    <w:rsid w:val="00E1340E"/>
    <w:rsid w:val="00E1392F"/>
    <w:rsid w:val="00E13C6B"/>
    <w:rsid w:val="00E14315"/>
    <w:rsid w:val="00E14ABF"/>
    <w:rsid w:val="00E14B74"/>
    <w:rsid w:val="00E14C19"/>
    <w:rsid w:val="00E14EFE"/>
    <w:rsid w:val="00E156A5"/>
    <w:rsid w:val="00E1579E"/>
    <w:rsid w:val="00E164F2"/>
    <w:rsid w:val="00E16679"/>
    <w:rsid w:val="00E16784"/>
    <w:rsid w:val="00E16B81"/>
    <w:rsid w:val="00E16DAB"/>
    <w:rsid w:val="00E16DD2"/>
    <w:rsid w:val="00E171DA"/>
    <w:rsid w:val="00E1766B"/>
    <w:rsid w:val="00E1781D"/>
    <w:rsid w:val="00E17B90"/>
    <w:rsid w:val="00E17CAB"/>
    <w:rsid w:val="00E17D8B"/>
    <w:rsid w:val="00E20927"/>
    <w:rsid w:val="00E20D15"/>
    <w:rsid w:val="00E21C22"/>
    <w:rsid w:val="00E21DFF"/>
    <w:rsid w:val="00E22664"/>
    <w:rsid w:val="00E22BBA"/>
    <w:rsid w:val="00E22C40"/>
    <w:rsid w:val="00E22D3E"/>
    <w:rsid w:val="00E22E2E"/>
    <w:rsid w:val="00E22E98"/>
    <w:rsid w:val="00E23003"/>
    <w:rsid w:val="00E2317A"/>
    <w:rsid w:val="00E23EAC"/>
    <w:rsid w:val="00E245E8"/>
    <w:rsid w:val="00E245F1"/>
    <w:rsid w:val="00E2465C"/>
    <w:rsid w:val="00E24C4B"/>
    <w:rsid w:val="00E25555"/>
    <w:rsid w:val="00E25EDA"/>
    <w:rsid w:val="00E26FAE"/>
    <w:rsid w:val="00E3051C"/>
    <w:rsid w:val="00E30FCF"/>
    <w:rsid w:val="00E31578"/>
    <w:rsid w:val="00E315CF"/>
    <w:rsid w:val="00E3174C"/>
    <w:rsid w:val="00E31B05"/>
    <w:rsid w:val="00E32E52"/>
    <w:rsid w:val="00E33878"/>
    <w:rsid w:val="00E338BB"/>
    <w:rsid w:val="00E3399F"/>
    <w:rsid w:val="00E3410E"/>
    <w:rsid w:val="00E341C9"/>
    <w:rsid w:val="00E34215"/>
    <w:rsid w:val="00E348DB"/>
    <w:rsid w:val="00E34FCC"/>
    <w:rsid w:val="00E354CD"/>
    <w:rsid w:val="00E3561C"/>
    <w:rsid w:val="00E356A8"/>
    <w:rsid w:val="00E35942"/>
    <w:rsid w:val="00E36718"/>
    <w:rsid w:val="00E36AB4"/>
    <w:rsid w:val="00E37000"/>
    <w:rsid w:val="00E376BD"/>
    <w:rsid w:val="00E37BD0"/>
    <w:rsid w:val="00E37F51"/>
    <w:rsid w:val="00E40B44"/>
    <w:rsid w:val="00E40D98"/>
    <w:rsid w:val="00E415C1"/>
    <w:rsid w:val="00E4174E"/>
    <w:rsid w:val="00E41935"/>
    <w:rsid w:val="00E42199"/>
    <w:rsid w:val="00E422B7"/>
    <w:rsid w:val="00E4257F"/>
    <w:rsid w:val="00E425C0"/>
    <w:rsid w:val="00E42625"/>
    <w:rsid w:val="00E42D0F"/>
    <w:rsid w:val="00E43170"/>
    <w:rsid w:val="00E433A7"/>
    <w:rsid w:val="00E43E92"/>
    <w:rsid w:val="00E45714"/>
    <w:rsid w:val="00E457D0"/>
    <w:rsid w:val="00E459F3"/>
    <w:rsid w:val="00E45E7A"/>
    <w:rsid w:val="00E46AA8"/>
    <w:rsid w:val="00E46E58"/>
    <w:rsid w:val="00E46F4E"/>
    <w:rsid w:val="00E4726E"/>
    <w:rsid w:val="00E475D7"/>
    <w:rsid w:val="00E47657"/>
    <w:rsid w:val="00E47A30"/>
    <w:rsid w:val="00E47DF5"/>
    <w:rsid w:val="00E47EEF"/>
    <w:rsid w:val="00E5005F"/>
    <w:rsid w:val="00E50274"/>
    <w:rsid w:val="00E503A5"/>
    <w:rsid w:val="00E504FC"/>
    <w:rsid w:val="00E5072B"/>
    <w:rsid w:val="00E5076E"/>
    <w:rsid w:val="00E5098D"/>
    <w:rsid w:val="00E51357"/>
    <w:rsid w:val="00E5171D"/>
    <w:rsid w:val="00E52409"/>
    <w:rsid w:val="00E524A1"/>
    <w:rsid w:val="00E5260E"/>
    <w:rsid w:val="00E52712"/>
    <w:rsid w:val="00E527FA"/>
    <w:rsid w:val="00E5284E"/>
    <w:rsid w:val="00E52D34"/>
    <w:rsid w:val="00E52E98"/>
    <w:rsid w:val="00E52FFE"/>
    <w:rsid w:val="00E5303D"/>
    <w:rsid w:val="00E53330"/>
    <w:rsid w:val="00E5364D"/>
    <w:rsid w:val="00E53AA3"/>
    <w:rsid w:val="00E53CBD"/>
    <w:rsid w:val="00E53E9E"/>
    <w:rsid w:val="00E53F36"/>
    <w:rsid w:val="00E542C6"/>
    <w:rsid w:val="00E54CE5"/>
    <w:rsid w:val="00E55E66"/>
    <w:rsid w:val="00E5663B"/>
    <w:rsid w:val="00E5675D"/>
    <w:rsid w:val="00E579AD"/>
    <w:rsid w:val="00E57A00"/>
    <w:rsid w:val="00E601F3"/>
    <w:rsid w:val="00E6046F"/>
    <w:rsid w:val="00E60522"/>
    <w:rsid w:val="00E607AE"/>
    <w:rsid w:val="00E609B8"/>
    <w:rsid w:val="00E60D07"/>
    <w:rsid w:val="00E60DD0"/>
    <w:rsid w:val="00E61323"/>
    <w:rsid w:val="00E61BF7"/>
    <w:rsid w:val="00E61FAD"/>
    <w:rsid w:val="00E62D48"/>
    <w:rsid w:val="00E62FB7"/>
    <w:rsid w:val="00E633E5"/>
    <w:rsid w:val="00E6353C"/>
    <w:rsid w:val="00E63673"/>
    <w:rsid w:val="00E63801"/>
    <w:rsid w:val="00E63934"/>
    <w:rsid w:val="00E63C35"/>
    <w:rsid w:val="00E64021"/>
    <w:rsid w:val="00E64234"/>
    <w:rsid w:val="00E64346"/>
    <w:rsid w:val="00E647AB"/>
    <w:rsid w:val="00E647D8"/>
    <w:rsid w:val="00E65256"/>
    <w:rsid w:val="00E65AB5"/>
    <w:rsid w:val="00E65ACC"/>
    <w:rsid w:val="00E663DB"/>
    <w:rsid w:val="00E66B55"/>
    <w:rsid w:val="00E674BB"/>
    <w:rsid w:val="00E675F9"/>
    <w:rsid w:val="00E677F8"/>
    <w:rsid w:val="00E67863"/>
    <w:rsid w:val="00E67CF0"/>
    <w:rsid w:val="00E70143"/>
    <w:rsid w:val="00E70371"/>
    <w:rsid w:val="00E705AD"/>
    <w:rsid w:val="00E7073A"/>
    <w:rsid w:val="00E70C6F"/>
    <w:rsid w:val="00E70EE1"/>
    <w:rsid w:val="00E715B7"/>
    <w:rsid w:val="00E719A0"/>
    <w:rsid w:val="00E7223D"/>
    <w:rsid w:val="00E72371"/>
    <w:rsid w:val="00E727F9"/>
    <w:rsid w:val="00E72A43"/>
    <w:rsid w:val="00E739E2"/>
    <w:rsid w:val="00E73F6C"/>
    <w:rsid w:val="00E73F74"/>
    <w:rsid w:val="00E74A28"/>
    <w:rsid w:val="00E74B75"/>
    <w:rsid w:val="00E74F28"/>
    <w:rsid w:val="00E75484"/>
    <w:rsid w:val="00E756AD"/>
    <w:rsid w:val="00E76309"/>
    <w:rsid w:val="00E763E5"/>
    <w:rsid w:val="00E76D3D"/>
    <w:rsid w:val="00E8088D"/>
    <w:rsid w:val="00E808A3"/>
    <w:rsid w:val="00E80A3A"/>
    <w:rsid w:val="00E81C9C"/>
    <w:rsid w:val="00E8215E"/>
    <w:rsid w:val="00E823A5"/>
    <w:rsid w:val="00E82B2E"/>
    <w:rsid w:val="00E83F38"/>
    <w:rsid w:val="00E84300"/>
    <w:rsid w:val="00E846C7"/>
    <w:rsid w:val="00E8493B"/>
    <w:rsid w:val="00E84BB3"/>
    <w:rsid w:val="00E84C01"/>
    <w:rsid w:val="00E85091"/>
    <w:rsid w:val="00E853D5"/>
    <w:rsid w:val="00E85472"/>
    <w:rsid w:val="00E85646"/>
    <w:rsid w:val="00E85C8E"/>
    <w:rsid w:val="00E8642B"/>
    <w:rsid w:val="00E86478"/>
    <w:rsid w:val="00E86E79"/>
    <w:rsid w:val="00E87287"/>
    <w:rsid w:val="00E8785C"/>
    <w:rsid w:val="00E87F88"/>
    <w:rsid w:val="00E9005C"/>
    <w:rsid w:val="00E90D8B"/>
    <w:rsid w:val="00E91279"/>
    <w:rsid w:val="00E914EB"/>
    <w:rsid w:val="00E91BA0"/>
    <w:rsid w:val="00E92A24"/>
    <w:rsid w:val="00E92B0F"/>
    <w:rsid w:val="00E93095"/>
    <w:rsid w:val="00E933FC"/>
    <w:rsid w:val="00E938B1"/>
    <w:rsid w:val="00E93FF4"/>
    <w:rsid w:val="00E94016"/>
    <w:rsid w:val="00E94C34"/>
    <w:rsid w:val="00E94D84"/>
    <w:rsid w:val="00E95431"/>
    <w:rsid w:val="00E954A1"/>
    <w:rsid w:val="00E954F7"/>
    <w:rsid w:val="00E95522"/>
    <w:rsid w:val="00E95834"/>
    <w:rsid w:val="00E95C6B"/>
    <w:rsid w:val="00E95DFB"/>
    <w:rsid w:val="00E9648D"/>
    <w:rsid w:val="00E96A74"/>
    <w:rsid w:val="00E97EDD"/>
    <w:rsid w:val="00EA0250"/>
    <w:rsid w:val="00EA03B2"/>
    <w:rsid w:val="00EA0E38"/>
    <w:rsid w:val="00EA101A"/>
    <w:rsid w:val="00EA15AB"/>
    <w:rsid w:val="00EA1A0D"/>
    <w:rsid w:val="00EA2070"/>
    <w:rsid w:val="00EA246A"/>
    <w:rsid w:val="00EA25F7"/>
    <w:rsid w:val="00EA2C02"/>
    <w:rsid w:val="00EA2C12"/>
    <w:rsid w:val="00EA2C86"/>
    <w:rsid w:val="00EA3658"/>
    <w:rsid w:val="00EA3714"/>
    <w:rsid w:val="00EA4103"/>
    <w:rsid w:val="00EA41D6"/>
    <w:rsid w:val="00EA451A"/>
    <w:rsid w:val="00EA50BF"/>
    <w:rsid w:val="00EA5FCA"/>
    <w:rsid w:val="00EA6290"/>
    <w:rsid w:val="00EA648C"/>
    <w:rsid w:val="00EA689F"/>
    <w:rsid w:val="00EA6B26"/>
    <w:rsid w:val="00EA6BB9"/>
    <w:rsid w:val="00EA7519"/>
    <w:rsid w:val="00EB0495"/>
    <w:rsid w:val="00EB0D67"/>
    <w:rsid w:val="00EB0D81"/>
    <w:rsid w:val="00EB0EDB"/>
    <w:rsid w:val="00EB1110"/>
    <w:rsid w:val="00EB1CD8"/>
    <w:rsid w:val="00EB279A"/>
    <w:rsid w:val="00EB280C"/>
    <w:rsid w:val="00EB2967"/>
    <w:rsid w:val="00EB322E"/>
    <w:rsid w:val="00EB330E"/>
    <w:rsid w:val="00EB3376"/>
    <w:rsid w:val="00EB3B41"/>
    <w:rsid w:val="00EB4191"/>
    <w:rsid w:val="00EB41E6"/>
    <w:rsid w:val="00EB4436"/>
    <w:rsid w:val="00EB4A7E"/>
    <w:rsid w:val="00EB4B28"/>
    <w:rsid w:val="00EB5422"/>
    <w:rsid w:val="00EB5909"/>
    <w:rsid w:val="00EB5BC3"/>
    <w:rsid w:val="00EB5E87"/>
    <w:rsid w:val="00EB690A"/>
    <w:rsid w:val="00EB6A89"/>
    <w:rsid w:val="00EB72E6"/>
    <w:rsid w:val="00EC006C"/>
    <w:rsid w:val="00EC0EFE"/>
    <w:rsid w:val="00EC1397"/>
    <w:rsid w:val="00EC1D6B"/>
    <w:rsid w:val="00EC2274"/>
    <w:rsid w:val="00EC2300"/>
    <w:rsid w:val="00EC26C8"/>
    <w:rsid w:val="00EC2E7C"/>
    <w:rsid w:val="00EC3126"/>
    <w:rsid w:val="00EC3686"/>
    <w:rsid w:val="00EC3798"/>
    <w:rsid w:val="00EC3D3F"/>
    <w:rsid w:val="00EC3D48"/>
    <w:rsid w:val="00EC450B"/>
    <w:rsid w:val="00EC46DF"/>
    <w:rsid w:val="00EC4850"/>
    <w:rsid w:val="00EC4BD9"/>
    <w:rsid w:val="00EC4EAD"/>
    <w:rsid w:val="00EC53B9"/>
    <w:rsid w:val="00EC59A0"/>
    <w:rsid w:val="00EC5C4A"/>
    <w:rsid w:val="00EC5DF6"/>
    <w:rsid w:val="00EC6576"/>
    <w:rsid w:val="00EC6F1C"/>
    <w:rsid w:val="00EC6F82"/>
    <w:rsid w:val="00EC701A"/>
    <w:rsid w:val="00EC723B"/>
    <w:rsid w:val="00EC7568"/>
    <w:rsid w:val="00EC7776"/>
    <w:rsid w:val="00EC786C"/>
    <w:rsid w:val="00EC79C5"/>
    <w:rsid w:val="00EC7B04"/>
    <w:rsid w:val="00EC7E80"/>
    <w:rsid w:val="00EC7E96"/>
    <w:rsid w:val="00EC7EED"/>
    <w:rsid w:val="00ED079F"/>
    <w:rsid w:val="00ED1132"/>
    <w:rsid w:val="00ED1151"/>
    <w:rsid w:val="00ED11ED"/>
    <w:rsid w:val="00ED17C8"/>
    <w:rsid w:val="00ED17F9"/>
    <w:rsid w:val="00ED2183"/>
    <w:rsid w:val="00ED3222"/>
    <w:rsid w:val="00ED3D51"/>
    <w:rsid w:val="00ED3F43"/>
    <w:rsid w:val="00ED486E"/>
    <w:rsid w:val="00ED4A75"/>
    <w:rsid w:val="00ED5030"/>
    <w:rsid w:val="00ED5550"/>
    <w:rsid w:val="00ED580B"/>
    <w:rsid w:val="00ED5AED"/>
    <w:rsid w:val="00ED6683"/>
    <w:rsid w:val="00ED6FF2"/>
    <w:rsid w:val="00ED72B7"/>
    <w:rsid w:val="00ED72E6"/>
    <w:rsid w:val="00ED7767"/>
    <w:rsid w:val="00EE0D63"/>
    <w:rsid w:val="00EE1102"/>
    <w:rsid w:val="00EE1712"/>
    <w:rsid w:val="00EE1B38"/>
    <w:rsid w:val="00EE1E51"/>
    <w:rsid w:val="00EE21CD"/>
    <w:rsid w:val="00EE23FA"/>
    <w:rsid w:val="00EE34B2"/>
    <w:rsid w:val="00EE3610"/>
    <w:rsid w:val="00EE369A"/>
    <w:rsid w:val="00EE376D"/>
    <w:rsid w:val="00EE404A"/>
    <w:rsid w:val="00EE40DA"/>
    <w:rsid w:val="00EE4E12"/>
    <w:rsid w:val="00EE5F65"/>
    <w:rsid w:val="00EE6382"/>
    <w:rsid w:val="00EE6A20"/>
    <w:rsid w:val="00EE6FB0"/>
    <w:rsid w:val="00EE75A8"/>
    <w:rsid w:val="00EE77F8"/>
    <w:rsid w:val="00EE7820"/>
    <w:rsid w:val="00EE7868"/>
    <w:rsid w:val="00EE7A48"/>
    <w:rsid w:val="00EF01C8"/>
    <w:rsid w:val="00EF01D3"/>
    <w:rsid w:val="00EF05CF"/>
    <w:rsid w:val="00EF0625"/>
    <w:rsid w:val="00EF1269"/>
    <w:rsid w:val="00EF13AB"/>
    <w:rsid w:val="00EF1E65"/>
    <w:rsid w:val="00EF1F6D"/>
    <w:rsid w:val="00EF26A9"/>
    <w:rsid w:val="00EF26DB"/>
    <w:rsid w:val="00EF293B"/>
    <w:rsid w:val="00EF2D76"/>
    <w:rsid w:val="00EF36DA"/>
    <w:rsid w:val="00EF36E2"/>
    <w:rsid w:val="00EF3A26"/>
    <w:rsid w:val="00EF495D"/>
    <w:rsid w:val="00EF498A"/>
    <w:rsid w:val="00EF4F0F"/>
    <w:rsid w:val="00EF5958"/>
    <w:rsid w:val="00EF5D63"/>
    <w:rsid w:val="00EF5D86"/>
    <w:rsid w:val="00EF5FFF"/>
    <w:rsid w:val="00EF6AC0"/>
    <w:rsid w:val="00EF6F90"/>
    <w:rsid w:val="00EF7119"/>
    <w:rsid w:val="00EF72A6"/>
    <w:rsid w:val="00EF73AD"/>
    <w:rsid w:val="00EF754A"/>
    <w:rsid w:val="00EF7A90"/>
    <w:rsid w:val="00EF7D93"/>
    <w:rsid w:val="00F004DD"/>
    <w:rsid w:val="00F0081C"/>
    <w:rsid w:val="00F00998"/>
    <w:rsid w:val="00F00F57"/>
    <w:rsid w:val="00F01095"/>
    <w:rsid w:val="00F0109E"/>
    <w:rsid w:val="00F01A64"/>
    <w:rsid w:val="00F01F14"/>
    <w:rsid w:val="00F01F60"/>
    <w:rsid w:val="00F02138"/>
    <w:rsid w:val="00F02267"/>
    <w:rsid w:val="00F028C8"/>
    <w:rsid w:val="00F02D57"/>
    <w:rsid w:val="00F03D45"/>
    <w:rsid w:val="00F04068"/>
    <w:rsid w:val="00F0449C"/>
    <w:rsid w:val="00F04A49"/>
    <w:rsid w:val="00F0537F"/>
    <w:rsid w:val="00F053C6"/>
    <w:rsid w:val="00F055AD"/>
    <w:rsid w:val="00F0587E"/>
    <w:rsid w:val="00F058F1"/>
    <w:rsid w:val="00F063A1"/>
    <w:rsid w:val="00F0683F"/>
    <w:rsid w:val="00F06AE2"/>
    <w:rsid w:val="00F06D0A"/>
    <w:rsid w:val="00F07AC3"/>
    <w:rsid w:val="00F1022E"/>
    <w:rsid w:val="00F10767"/>
    <w:rsid w:val="00F11EB0"/>
    <w:rsid w:val="00F11FB4"/>
    <w:rsid w:val="00F1205E"/>
    <w:rsid w:val="00F12359"/>
    <w:rsid w:val="00F12CFC"/>
    <w:rsid w:val="00F12FD7"/>
    <w:rsid w:val="00F1332A"/>
    <w:rsid w:val="00F138D7"/>
    <w:rsid w:val="00F13A3E"/>
    <w:rsid w:val="00F13A66"/>
    <w:rsid w:val="00F13AEA"/>
    <w:rsid w:val="00F146EF"/>
    <w:rsid w:val="00F14863"/>
    <w:rsid w:val="00F14FF6"/>
    <w:rsid w:val="00F1504A"/>
    <w:rsid w:val="00F1563F"/>
    <w:rsid w:val="00F15D1C"/>
    <w:rsid w:val="00F1619D"/>
    <w:rsid w:val="00F1663E"/>
    <w:rsid w:val="00F16B44"/>
    <w:rsid w:val="00F16CBB"/>
    <w:rsid w:val="00F172D6"/>
    <w:rsid w:val="00F176F1"/>
    <w:rsid w:val="00F17C56"/>
    <w:rsid w:val="00F20010"/>
    <w:rsid w:val="00F2007D"/>
    <w:rsid w:val="00F20449"/>
    <w:rsid w:val="00F20C2D"/>
    <w:rsid w:val="00F212A5"/>
    <w:rsid w:val="00F21580"/>
    <w:rsid w:val="00F21740"/>
    <w:rsid w:val="00F21E7D"/>
    <w:rsid w:val="00F22163"/>
    <w:rsid w:val="00F22501"/>
    <w:rsid w:val="00F228AE"/>
    <w:rsid w:val="00F22ECA"/>
    <w:rsid w:val="00F234AB"/>
    <w:rsid w:val="00F23C42"/>
    <w:rsid w:val="00F24162"/>
    <w:rsid w:val="00F242E3"/>
    <w:rsid w:val="00F24FB8"/>
    <w:rsid w:val="00F254B2"/>
    <w:rsid w:val="00F25CC4"/>
    <w:rsid w:val="00F262EB"/>
    <w:rsid w:val="00F26321"/>
    <w:rsid w:val="00F269AB"/>
    <w:rsid w:val="00F269EA"/>
    <w:rsid w:val="00F26B61"/>
    <w:rsid w:val="00F26E44"/>
    <w:rsid w:val="00F304D1"/>
    <w:rsid w:val="00F3065D"/>
    <w:rsid w:val="00F30952"/>
    <w:rsid w:val="00F311FF"/>
    <w:rsid w:val="00F31F85"/>
    <w:rsid w:val="00F32092"/>
    <w:rsid w:val="00F32213"/>
    <w:rsid w:val="00F32ADC"/>
    <w:rsid w:val="00F32DF7"/>
    <w:rsid w:val="00F32EBB"/>
    <w:rsid w:val="00F32EE9"/>
    <w:rsid w:val="00F33653"/>
    <w:rsid w:val="00F346C4"/>
    <w:rsid w:val="00F34889"/>
    <w:rsid w:val="00F348DB"/>
    <w:rsid w:val="00F34D9B"/>
    <w:rsid w:val="00F35176"/>
    <w:rsid w:val="00F35D61"/>
    <w:rsid w:val="00F36609"/>
    <w:rsid w:val="00F36846"/>
    <w:rsid w:val="00F37DE7"/>
    <w:rsid w:val="00F40AB6"/>
    <w:rsid w:val="00F40E14"/>
    <w:rsid w:val="00F417EA"/>
    <w:rsid w:val="00F419BD"/>
    <w:rsid w:val="00F41A15"/>
    <w:rsid w:val="00F41A37"/>
    <w:rsid w:val="00F41C43"/>
    <w:rsid w:val="00F428FC"/>
    <w:rsid w:val="00F42CFA"/>
    <w:rsid w:val="00F42F06"/>
    <w:rsid w:val="00F42F27"/>
    <w:rsid w:val="00F42FC7"/>
    <w:rsid w:val="00F430B8"/>
    <w:rsid w:val="00F439DF"/>
    <w:rsid w:val="00F44112"/>
    <w:rsid w:val="00F4424F"/>
    <w:rsid w:val="00F446A4"/>
    <w:rsid w:val="00F44EAE"/>
    <w:rsid w:val="00F45050"/>
    <w:rsid w:val="00F45DCA"/>
    <w:rsid w:val="00F45E48"/>
    <w:rsid w:val="00F4623B"/>
    <w:rsid w:val="00F4674C"/>
    <w:rsid w:val="00F4697B"/>
    <w:rsid w:val="00F46EE5"/>
    <w:rsid w:val="00F478F3"/>
    <w:rsid w:val="00F47C9A"/>
    <w:rsid w:val="00F5083B"/>
    <w:rsid w:val="00F508CF"/>
    <w:rsid w:val="00F50C8E"/>
    <w:rsid w:val="00F515E7"/>
    <w:rsid w:val="00F523FA"/>
    <w:rsid w:val="00F53065"/>
    <w:rsid w:val="00F5332A"/>
    <w:rsid w:val="00F53775"/>
    <w:rsid w:val="00F53EDB"/>
    <w:rsid w:val="00F5452F"/>
    <w:rsid w:val="00F545B0"/>
    <w:rsid w:val="00F54CE8"/>
    <w:rsid w:val="00F54D28"/>
    <w:rsid w:val="00F54DFD"/>
    <w:rsid w:val="00F54FC0"/>
    <w:rsid w:val="00F55EA0"/>
    <w:rsid w:val="00F56525"/>
    <w:rsid w:val="00F565AF"/>
    <w:rsid w:val="00F56691"/>
    <w:rsid w:val="00F56D15"/>
    <w:rsid w:val="00F570E2"/>
    <w:rsid w:val="00F5713F"/>
    <w:rsid w:val="00F57931"/>
    <w:rsid w:val="00F57B90"/>
    <w:rsid w:val="00F605BE"/>
    <w:rsid w:val="00F606C5"/>
    <w:rsid w:val="00F606D0"/>
    <w:rsid w:val="00F619A2"/>
    <w:rsid w:val="00F622CC"/>
    <w:rsid w:val="00F62B68"/>
    <w:rsid w:val="00F62BB9"/>
    <w:rsid w:val="00F62DAF"/>
    <w:rsid w:val="00F6324B"/>
    <w:rsid w:val="00F63260"/>
    <w:rsid w:val="00F6369A"/>
    <w:rsid w:val="00F63991"/>
    <w:rsid w:val="00F63DE0"/>
    <w:rsid w:val="00F63F26"/>
    <w:rsid w:val="00F644AC"/>
    <w:rsid w:val="00F64560"/>
    <w:rsid w:val="00F646BF"/>
    <w:rsid w:val="00F64C09"/>
    <w:rsid w:val="00F65568"/>
    <w:rsid w:val="00F65698"/>
    <w:rsid w:val="00F65D80"/>
    <w:rsid w:val="00F660B6"/>
    <w:rsid w:val="00F663D9"/>
    <w:rsid w:val="00F664FE"/>
    <w:rsid w:val="00F6697B"/>
    <w:rsid w:val="00F6793C"/>
    <w:rsid w:val="00F67969"/>
    <w:rsid w:val="00F703A8"/>
    <w:rsid w:val="00F706C2"/>
    <w:rsid w:val="00F713E7"/>
    <w:rsid w:val="00F71CDC"/>
    <w:rsid w:val="00F71FF7"/>
    <w:rsid w:val="00F7222D"/>
    <w:rsid w:val="00F7250F"/>
    <w:rsid w:val="00F72811"/>
    <w:rsid w:val="00F7306A"/>
    <w:rsid w:val="00F73247"/>
    <w:rsid w:val="00F7339F"/>
    <w:rsid w:val="00F73766"/>
    <w:rsid w:val="00F738CC"/>
    <w:rsid w:val="00F7399F"/>
    <w:rsid w:val="00F74667"/>
    <w:rsid w:val="00F74F97"/>
    <w:rsid w:val="00F74FFC"/>
    <w:rsid w:val="00F75B8A"/>
    <w:rsid w:val="00F75DAA"/>
    <w:rsid w:val="00F75FE1"/>
    <w:rsid w:val="00F7669C"/>
    <w:rsid w:val="00F768C4"/>
    <w:rsid w:val="00F77247"/>
    <w:rsid w:val="00F7775F"/>
    <w:rsid w:val="00F77D9D"/>
    <w:rsid w:val="00F801A8"/>
    <w:rsid w:val="00F80316"/>
    <w:rsid w:val="00F80818"/>
    <w:rsid w:val="00F80AE3"/>
    <w:rsid w:val="00F80D5A"/>
    <w:rsid w:val="00F81322"/>
    <w:rsid w:val="00F81C7A"/>
    <w:rsid w:val="00F8217B"/>
    <w:rsid w:val="00F8236F"/>
    <w:rsid w:val="00F828AA"/>
    <w:rsid w:val="00F82C43"/>
    <w:rsid w:val="00F82E81"/>
    <w:rsid w:val="00F832AD"/>
    <w:rsid w:val="00F83A70"/>
    <w:rsid w:val="00F84609"/>
    <w:rsid w:val="00F84EE0"/>
    <w:rsid w:val="00F853CF"/>
    <w:rsid w:val="00F85DAC"/>
    <w:rsid w:val="00F85EFF"/>
    <w:rsid w:val="00F8609F"/>
    <w:rsid w:val="00F8632E"/>
    <w:rsid w:val="00F86B4D"/>
    <w:rsid w:val="00F86D14"/>
    <w:rsid w:val="00F86F85"/>
    <w:rsid w:val="00F87594"/>
    <w:rsid w:val="00F91E78"/>
    <w:rsid w:val="00F91FDB"/>
    <w:rsid w:val="00F92672"/>
    <w:rsid w:val="00F926DD"/>
    <w:rsid w:val="00F9345A"/>
    <w:rsid w:val="00F9348A"/>
    <w:rsid w:val="00F9386C"/>
    <w:rsid w:val="00F9396C"/>
    <w:rsid w:val="00F93A7D"/>
    <w:rsid w:val="00F93C9C"/>
    <w:rsid w:val="00F94A38"/>
    <w:rsid w:val="00F94FAA"/>
    <w:rsid w:val="00F9513B"/>
    <w:rsid w:val="00F95457"/>
    <w:rsid w:val="00F95FB2"/>
    <w:rsid w:val="00F96331"/>
    <w:rsid w:val="00F969E3"/>
    <w:rsid w:val="00F9791C"/>
    <w:rsid w:val="00FA00D4"/>
    <w:rsid w:val="00FA0267"/>
    <w:rsid w:val="00FA03BE"/>
    <w:rsid w:val="00FA041B"/>
    <w:rsid w:val="00FA0AB9"/>
    <w:rsid w:val="00FA0D0B"/>
    <w:rsid w:val="00FA0E36"/>
    <w:rsid w:val="00FA1608"/>
    <w:rsid w:val="00FA19C5"/>
    <w:rsid w:val="00FA1D85"/>
    <w:rsid w:val="00FA26A4"/>
    <w:rsid w:val="00FA2AFC"/>
    <w:rsid w:val="00FA33C7"/>
    <w:rsid w:val="00FA341F"/>
    <w:rsid w:val="00FA3F24"/>
    <w:rsid w:val="00FA3FB5"/>
    <w:rsid w:val="00FA421F"/>
    <w:rsid w:val="00FA449F"/>
    <w:rsid w:val="00FA492F"/>
    <w:rsid w:val="00FA5A23"/>
    <w:rsid w:val="00FA5B9E"/>
    <w:rsid w:val="00FA6B51"/>
    <w:rsid w:val="00FA6CD7"/>
    <w:rsid w:val="00FA6DD2"/>
    <w:rsid w:val="00FA729C"/>
    <w:rsid w:val="00FA764A"/>
    <w:rsid w:val="00FA77F3"/>
    <w:rsid w:val="00FA7F27"/>
    <w:rsid w:val="00FB060A"/>
    <w:rsid w:val="00FB103A"/>
    <w:rsid w:val="00FB1799"/>
    <w:rsid w:val="00FB1B0A"/>
    <w:rsid w:val="00FB1F7D"/>
    <w:rsid w:val="00FB20DC"/>
    <w:rsid w:val="00FB34B3"/>
    <w:rsid w:val="00FB3718"/>
    <w:rsid w:val="00FB389D"/>
    <w:rsid w:val="00FB3AA6"/>
    <w:rsid w:val="00FB3C06"/>
    <w:rsid w:val="00FB40E2"/>
    <w:rsid w:val="00FB41E3"/>
    <w:rsid w:val="00FB43B7"/>
    <w:rsid w:val="00FB44C7"/>
    <w:rsid w:val="00FB4702"/>
    <w:rsid w:val="00FB4F64"/>
    <w:rsid w:val="00FB4FB3"/>
    <w:rsid w:val="00FB51E1"/>
    <w:rsid w:val="00FB582E"/>
    <w:rsid w:val="00FB586C"/>
    <w:rsid w:val="00FB5B45"/>
    <w:rsid w:val="00FB692D"/>
    <w:rsid w:val="00FB6A64"/>
    <w:rsid w:val="00FB6E80"/>
    <w:rsid w:val="00FB7593"/>
    <w:rsid w:val="00FB79EB"/>
    <w:rsid w:val="00FB7C6F"/>
    <w:rsid w:val="00FC08AB"/>
    <w:rsid w:val="00FC21D9"/>
    <w:rsid w:val="00FC2553"/>
    <w:rsid w:val="00FC26E6"/>
    <w:rsid w:val="00FC27F8"/>
    <w:rsid w:val="00FC2A55"/>
    <w:rsid w:val="00FC4868"/>
    <w:rsid w:val="00FC4BEF"/>
    <w:rsid w:val="00FC5A75"/>
    <w:rsid w:val="00FC5B3E"/>
    <w:rsid w:val="00FC5BE9"/>
    <w:rsid w:val="00FC6351"/>
    <w:rsid w:val="00FC64F5"/>
    <w:rsid w:val="00FC6578"/>
    <w:rsid w:val="00FC67C4"/>
    <w:rsid w:val="00FC6B7E"/>
    <w:rsid w:val="00FC6BA1"/>
    <w:rsid w:val="00FC6BE4"/>
    <w:rsid w:val="00FC6CF2"/>
    <w:rsid w:val="00FC6D47"/>
    <w:rsid w:val="00FD0135"/>
    <w:rsid w:val="00FD01C0"/>
    <w:rsid w:val="00FD041B"/>
    <w:rsid w:val="00FD0470"/>
    <w:rsid w:val="00FD13F1"/>
    <w:rsid w:val="00FD1769"/>
    <w:rsid w:val="00FD241A"/>
    <w:rsid w:val="00FD2806"/>
    <w:rsid w:val="00FD2953"/>
    <w:rsid w:val="00FD2E54"/>
    <w:rsid w:val="00FD31BD"/>
    <w:rsid w:val="00FD32E7"/>
    <w:rsid w:val="00FD337C"/>
    <w:rsid w:val="00FD3ED4"/>
    <w:rsid w:val="00FD4349"/>
    <w:rsid w:val="00FD46CC"/>
    <w:rsid w:val="00FD4A07"/>
    <w:rsid w:val="00FD4D0C"/>
    <w:rsid w:val="00FD4DC0"/>
    <w:rsid w:val="00FD4DD4"/>
    <w:rsid w:val="00FD4EF5"/>
    <w:rsid w:val="00FD5348"/>
    <w:rsid w:val="00FD5472"/>
    <w:rsid w:val="00FD54EE"/>
    <w:rsid w:val="00FD56E3"/>
    <w:rsid w:val="00FD570E"/>
    <w:rsid w:val="00FD5D4C"/>
    <w:rsid w:val="00FD60F3"/>
    <w:rsid w:val="00FD66AF"/>
    <w:rsid w:val="00FD69BC"/>
    <w:rsid w:val="00FD69E6"/>
    <w:rsid w:val="00FD6C4F"/>
    <w:rsid w:val="00FD70E4"/>
    <w:rsid w:val="00FE02FE"/>
    <w:rsid w:val="00FE0EFA"/>
    <w:rsid w:val="00FE176E"/>
    <w:rsid w:val="00FE1D79"/>
    <w:rsid w:val="00FE1F76"/>
    <w:rsid w:val="00FE2E75"/>
    <w:rsid w:val="00FE2FA7"/>
    <w:rsid w:val="00FE3E72"/>
    <w:rsid w:val="00FE40EE"/>
    <w:rsid w:val="00FE4210"/>
    <w:rsid w:val="00FE4EE3"/>
    <w:rsid w:val="00FE5016"/>
    <w:rsid w:val="00FE502E"/>
    <w:rsid w:val="00FE576C"/>
    <w:rsid w:val="00FE59B3"/>
    <w:rsid w:val="00FE680A"/>
    <w:rsid w:val="00FE68A1"/>
    <w:rsid w:val="00FE6E9D"/>
    <w:rsid w:val="00FE72F1"/>
    <w:rsid w:val="00FE7681"/>
    <w:rsid w:val="00FE794D"/>
    <w:rsid w:val="00FE7E71"/>
    <w:rsid w:val="00FF0ED7"/>
    <w:rsid w:val="00FF117B"/>
    <w:rsid w:val="00FF1CC3"/>
    <w:rsid w:val="00FF1EB7"/>
    <w:rsid w:val="00FF201B"/>
    <w:rsid w:val="00FF21E9"/>
    <w:rsid w:val="00FF3203"/>
    <w:rsid w:val="00FF35E6"/>
    <w:rsid w:val="00FF362E"/>
    <w:rsid w:val="00FF3B5B"/>
    <w:rsid w:val="00FF4EFC"/>
    <w:rsid w:val="00FF5448"/>
    <w:rsid w:val="00FF6086"/>
    <w:rsid w:val="00FF65D5"/>
    <w:rsid w:val="00FF67C2"/>
    <w:rsid w:val="00FF6A3A"/>
    <w:rsid w:val="00FF6CE4"/>
    <w:rsid w:val="00FF792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4165"/>
  <w15:docId w15:val="{5B2C37D8-3065-4CE8-9591-AA656E9A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F3B"/>
    <w:pPr>
      <w:widowControl w:val="0"/>
      <w:spacing w:before="120" w:after="120" w:line="360" w:lineRule="auto"/>
      <w:ind w:firstLine="720"/>
      <w:jc w:val="both"/>
    </w:pPr>
    <w:rPr>
      <w:rFonts w:ascii="Times New Roman" w:eastAsia="Calibri" w:hAnsi="Times New Roman" w:cs="Times New Roman"/>
      <w:iCs/>
      <w:sz w:val="24"/>
      <w:szCs w:val="24"/>
    </w:rPr>
  </w:style>
  <w:style w:type="paragraph" w:styleId="Heading1">
    <w:name w:val="heading 1"/>
    <w:basedOn w:val="Normal"/>
    <w:next w:val="Normal"/>
    <w:link w:val="Heading1Char"/>
    <w:uiPriority w:val="9"/>
    <w:qFormat/>
    <w:rsid w:val="002B6E0C"/>
    <w:pPr>
      <w:jc w:val="center"/>
      <w:outlineLvl w:val="0"/>
    </w:pPr>
    <w:rPr>
      <w:b/>
      <w:sz w:val="48"/>
      <w:szCs w:val="48"/>
    </w:rPr>
  </w:style>
  <w:style w:type="paragraph" w:styleId="Heading2">
    <w:name w:val="heading 2"/>
    <w:basedOn w:val="Normal"/>
    <w:next w:val="Normal"/>
    <w:link w:val="Heading2Char"/>
    <w:uiPriority w:val="9"/>
    <w:unhideWhenUsed/>
    <w:qFormat/>
    <w:rsid w:val="00122EA4"/>
    <w:pPr>
      <w:outlineLvl w:val="1"/>
    </w:pPr>
    <w:rPr>
      <w:b/>
      <w:sz w:val="32"/>
      <w:szCs w:val="32"/>
    </w:rPr>
  </w:style>
  <w:style w:type="paragraph" w:styleId="Heading3">
    <w:name w:val="heading 3"/>
    <w:basedOn w:val="Normal"/>
    <w:next w:val="Normal"/>
    <w:link w:val="Heading3Char"/>
    <w:uiPriority w:val="9"/>
    <w:unhideWhenUsed/>
    <w:qFormat/>
    <w:rsid w:val="008075E8"/>
    <w:pPr>
      <w:keepNext/>
      <w:keepLines/>
      <w:spacing w:before="40" w:after="0"/>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B92"/>
    <w:pPr>
      <w:spacing w:after="240"/>
      <w:jc w:val="center"/>
    </w:pPr>
    <w:rPr>
      <w:b/>
    </w:rPr>
  </w:style>
  <w:style w:type="character" w:customStyle="1" w:styleId="TitleChar">
    <w:name w:val="Title Char"/>
    <w:basedOn w:val="DefaultParagraphFont"/>
    <w:link w:val="Title"/>
    <w:uiPriority w:val="10"/>
    <w:rsid w:val="00D74B92"/>
    <w:rPr>
      <w:rFonts w:ascii="Times New Roman" w:hAnsi="Times New Roman" w:cs="Times New Roman"/>
      <w:b/>
      <w:sz w:val="24"/>
    </w:rPr>
  </w:style>
  <w:style w:type="character" w:customStyle="1" w:styleId="Heading1Char">
    <w:name w:val="Heading 1 Char"/>
    <w:basedOn w:val="DefaultParagraphFont"/>
    <w:link w:val="Heading1"/>
    <w:uiPriority w:val="9"/>
    <w:rsid w:val="002B6E0C"/>
    <w:rPr>
      <w:rFonts w:ascii="Times New Roman" w:hAnsi="Times New Roman" w:cs="Times New Roman"/>
      <w:b/>
      <w:sz w:val="48"/>
      <w:szCs w:val="48"/>
    </w:rPr>
  </w:style>
  <w:style w:type="paragraph" w:styleId="TOCHeading">
    <w:name w:val="TOC Heading"/>
    <w:basedOn w:val="Heading1"/>
    <w:next w:val="Normal"/>
    <w:uiPriority w:val="39"/>
    <w:unhideWhenUsed/>
    <w:qFormat/>
    <w:rsid w:val="00082C8F"/>
    <w:pPr>
      <w:keepNext/>
      <w:keepLines/>
      <w:spacing w:before="240" w:after="0"/>
      <w:outlineLvl w:val="9"/>
    </w:pPr>
    <w:rPr>
      <w:rFonts w:asciiTheme="majorHAnsi" w:eastAsiaTheme="majorEastAsia" w:hAnsiTheme="majorHAnsi" w:cstheme="majorBidi"/>
      <w:b w:val="0"/>
      <w:i/>
      <w:color w:val="2E74B5" w:themeColor="accent1" w:themeShade="BF"/>
      <w:sz w:val="32"/>
      <w:szCs w:val="32"/>
    </w:rPr>
  </w:style>
  <w:style w:type="paragraph" w:styleId="TOC1">
    <w:name w:val="toc 1"/>
    <w:basedOn w:val="Normal"/>
    <w:next w:val="Normal"/>
    <w:autoRedefine/>
    <w:uiPriority w:val="39"/>
    <w:unhideWhenUsed/>
    <w:rsid w:val="00082C8F"/>
    <w:pPr>
      <w:spacing w:after="100"/>
    </w:pPr>
  </w:style>
  <w:style w:type="character" w:styleId="Hyperlink">
    <w:name w:val="Hyperlink"/>
    <w:basedOn w:val="DefaultParagraphFont"/>
    <w:uiPriority w:val="99"/>
    <w:unhideWhenUsed/>
    <w:rsid w:val="00082C8F"/>
    <w:rPr>
      <w:color w:val="0563C1" w:themeColor="hyperlink"/>
      <w:u w:val="single"/>
    </w:rPr>
  </w:style>
  <w:style w:type="character" w:customStyle="1" w:styleId="Heading2Char">
    <w:name w:val="Heading 2 Char"/>
    <w:basedOn w:val="DefaultParagraphFont"/>
    <w:link w:val="Heading2"/>
    <w:uiPriority w:val="9"/>
    <w:rsid w:val="00122EA4"/>
    <w:rPr>
      <w:rFonts w:ascii="Times New Roman" w:eastAsia="Calibri" w:hAnsi="Times New Roman" w:cs="Times New Roman"/>
      <w:b/>
      <w:iCs/>
      <w:sz w:val="32"/>
      <w:szCs w:val="32"/>
    </w:rPr>
  </w:style>
  <w:style w:type="paragraph" w:styleId="TOC2">
    <w:name w:val="toc 2"/>
    <w:basedOn w:val="Normal"/>
    <w:next w:val="Normal"/>
    <w:autoRedefine/>
    <w:uiPriority w:val="39"/>
    <w:unhideWhenUsed/>
    <w:rsid w:val="00082C8F"/>
    <w:pPr>
      <w:spacing w:after="100"/>
      <w:ind w:left="240"/>
    </w:pPr>
  </w:style>
  <w:style w:type="paragraph" w:styleId="TOC3">
    <w:name w:val="toc 3"/>
    <w:basedOn w:val="Normal"/>
    <w:next w:val="Normal"/>
    <w:autoRedefine/>
    <w:uiPriority w:val="39"/>
    <w:unhideWhenUsed/>
    <w:rsid w:val="002E741D"/>
    <w:pPr>
      <w:spacing w:after="100"/>
      <w:ind w:left="440"/>
    </w:pPr>
    <w:rPr>
      <w:rFonts w:asciiTheme="minorHAnsi" w:eastAsiaTheme="minorEastAsia" w:hAnsiTheme="minorHAnsi"/>
      <w:sz w:val="22"/>
    </w:rPr>
  </w:style>
  <w:style w:type="paragraph" w:styleId="Header">
    <w:name w:val="header"/>
    <w:basedOn w:val="Normal"/>
    <w:link w:val="HeaderChar"/>
    <w:uiPriority w:val="99"/>
    <w:unhideWhenUsed/>
    <w:rsid w:val="002E7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41D"/>
    <w:rPr>
      <w:rFonts w:ascii="Times New Roman" w:hAnsi="Times New Roman" w:cs="Times New Roman"/>
      <w:sz w:val="24"/>
    </w:rPr>
  </w:style>
  <w:style w:type="paragraph" w:styleId="Footer">
    <w:name w:val="footer"/>
    <w:basedOn w:val="Normal"/>
    <w:link w:val="FooterChar"/>
    <w:uiPriority w:val="99"/>
    <w:unhideWhenUsed/>
    <w:rsid w:val="002E7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1D"/>
    <w:rPr>
      <w:rFonts w:ascii="Times New Roman" w:hAnsi="Times New Roman" w:cs="Times New Roman"/>
      <w:sz w:val="24"/>
    </w:rPr>
  </w:style>
  <w:style w:type="numbering" w:customStyle="1" w:styleId="NoList1">
    <w:name w:val="No List1"/>
    <w:next w:val="NoList"/>
    <w:uiPriority w:val="99"/>
    <w:semiHidden/>
    <w:unhideWhenUsed/>
    <w:rsid w:val="00EC4850"/>
  </w:style>
  <w:style w:type="character" w:styleId="Strong">
    <w:name w:val="Strong"/>
    <w:uiPriority w:val="22"/>
    <w:qFormat/>
    <w:rsid w:val="00A64DED"/>
    <w:rPr>
      <w:b/>
      <w:sz w:val="56"/>
      <w:szCs w:val="56"/>
    </w:rPr>
  </w:style>
  <w:style w:type="paragraph" w:styleId="BalloonText">
    <w:name w:val="Balloon Text"/>
    <w:basedOn w:val="Normal"/>
    <w:link w:val="BalloonTextChar"/>
    <w:uiPriority w:val="99"/>
    <w:semiHidden/>
    <w:unhideWhenUsed/>
    <w:rsid w:val="00853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945"/>
    <w:rPr>
      <w:rFonts w:ascii="Tahoma" w:hAnsi="Tahoma" w:cs="Tahoma"/>
      <w:sz w:val="16"/>
      <w:szCs w:val="16"/>
    </w:rPr>
  </w:style>
  <w:style w:type="paragraph" w:styleId="NormalWeb">
    <w:name w:val="Normal (Web)"/>
    <w:basedOn w:val="Normal"/>
    <w:uiPriority w:val="99"/>
    <w:unhideWhenUsed/>
    <w:rsid w:val="00C71D60"/>
    <w:pPr>
      <w:spacing w:before="168" w:after="168" w:line="240" w:lineRule="auto"/>
    </w:pPr>
    <w:rPr>
      <w:rFonts w:eastAsia="Times New Roman"/>
      <w:color w:val="000000"/>
    </w:rPr>
  </w:style>
  <w:style w:type="table" w:styleId="TableGrid">
    <w:name w:val="Table Grid"/>
    <w:basedOn w:val="TableNormal"/>
    <w:uiPriority w:val="39"/>
    <w:rsid w:val="00C7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62EF3"/>
    <w:rPr>
      <w:sz w:val="16"/>
      <w:szCs w:val="16"/>
    </w:rPr>
  </w:style>
  <w:style w:type="paragraph" w:styleId="CommentText">
    <w:name w:val="annotation text"/>
    <w:basedOn w:val="Normal"/>
    <w:link w:val="CommentTextChar"/>
    <w:uiPriority w:val="99"/>
    <w:semiHidden/>
    <w:unhideWhenUsed/>
    <w:rsid w:val="00462EF3"/>
    <w:pPr>
      <w:spacing w:line="240" w:lineRule="auto"/>
    </w:pPr>
    <w:rPr>
      <w:sz w:val="20"/>
      <w:szCs w:val="20"/>
    </w:rPr>
  </w:style>
  <w:style w:type="character" w:customStyle="1" w:styleId="CommentTextChar">
    <w:name w:val="Comment Text Char"/>
    <w:basedOn w:val="DefaultParagraphFont"/>
    <w:link w:val="CommentText"/>
    <w:uiPriority w:val="99"/>
    <w:semiHidden/>
    <w:rsid w:val="00462E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2EF3"/>
    <w:rPr>
      <w:b/>
      <w:bCs/>
    </w:rPr>
  </w:style>
  <w:style w:type="character" w:customStyle="1" w:styleId="CommentSubjectChar">
    <w:name w:val="Comment Subject Char"/>
    <w:basedOn w:val="CommentTextChar"/>
    <w:link w:val="CommentSubject"/>
    <w:uiPriority w:val="99"/>
    <w:semiHidden/>
    <w:rsid w:val="00462EF3"/>
    <w:rPr>
      <w:rFonts w:ascii="Times New Roman" w:hAnsi="Times New Roman" w:cs="Times New Roman"/>
      <w:b/>
      <w:bCs/>
      <w:sz w:val="20"/>
      <w:szCs w:val="20"/>
    </w:rPr>
  </w:style>
  <w:style w:type="paragraph" w:styleId="Revision">
    <w:name w:val="Revision"/>
    <w:hidden/>
    <w:uiPriority w:val="99"/>
    <w:semiHidden/>
    <w:rsid w:val="00462EF3"/>
    <w:pPr>
      <w:spacing w:after="0" w:line="240" w:lineRule="auto"/>
    </w:pPr>
    <w:rPr>
      <w:rFonts w:ascii="Times New Roman" w:hAnsi="Times New Roman" w:cs="Times New Roman"/>
      <w:sz w:val="24"/>
    </w:rPr>
  </w:style>
  <w:style w:type="paragraph" w:customStyle="1" w:styleId="CSP-ChapterBodyText">
    <w:name w:val="CSP - Chapter Body Text"/>
    <w:basedOn w:val="Normal"/>
    <w:qFormat/>
    <w:rsid w:val="00D31070"/>
    <w:pPr>
      <w:spacing w:after="0" w:line="240" w:lineRule="auto"/>
      <w:ind w:firstLine="288"/>
    </w:pPr>
    <w:rPr>
      <w:rFonts w:ascii="Garamond" w:hAnsi="Garamond"/>
      <w:iCs w:val="0"/>
      <w:sz w:val="22"/>
    </w:rPr>
  </w:style>
  <w:style w:type="paragraph" w:customStyle="1" w:styleId="CSP-ChapterBodyText-FirstParagraph">
    <w:name w:val="CSP - Chapter Body Text - First Paragraph"/>
    <w:basedOn w:val="CSP-ChapterBodyText"/>
    <w:qFormat/>
    <w:rsid w:val="00D31070"/>
    <w:pPr>
      <w:ind w:firstLine="0"/>
    </w:pPr>
  </w:style>
  <w:style w:type="paragraph" w:styleId="ListParagraph">
    <w:name w:val="List Paragraph"/>
    <w:basedOn w:val="Normal"/>
    <w:uiPriority w:val="34"/>
    <w:qFormat/>
    <w:rsid w:val="00CA6F72"/>
    <w:pPr>
      <w:widowControl/>
      <w:spacing w:before="0" w:after="0"/>
      <w:ind w:left="720" w:firstLine="0"/>
      <w:contextualSpacing/>
      <w:jc w:val="left"/>
    </w:pPr>
    <w:rPr>
      <w:rFonts w:eastAsiaTheme="minorHAnsi"/>
      <w:iCs w:val="0"/>
    </w:rPr>
  </w:style>
  <w:style w:type="character" w:customStyle="1" w:styleId="Heading3Char">
    <w:name w:val="Heading 3 Char"/>
    <w:basedOn w:val="DefaultParagraphFont"/>
    <w:link w:val="Heading3"/>
    <w:uiPriority w:val="9"/>
    <w:rsid w:val="008075E8"/>
    <w:rPr>
      <w:rFonts w:ascii="Times New Roman" w:eastAsiaTheme="majorEastAsia" w:hAnsi="Times New Roman" w:cstheme="majorBidi"/>
      <w:iCs/>
      <w:sz w:val="24"/>
      <w:szCs w:val="24"/>
    </w:rPr>
  </w:style>
  <w:style w:type="paragraph" w:styleId="Quote">
    <w:name w:val="Quote"/>
    <w:basedOn w:val="Normal"/>
    <w:next w:val="Normal"/>
    <w:link w:val="QuoteChar"/>
    <w:uiPriority w:val="29"/>
    <w:qFormat/>
    <w:rsid w:val="009D02E9"/>
    <w:pPr>
      <w:spacing w:before="200" w:after="160"/>
      <w:ind w:left="864" w:right="864"/>
      <w:jc w:val="center"/>
    </w:pPr>
    <w:rPr>
      <w:i/>
      <w:iCs w:val="0"/>
      <w:color w:val="404040" w:themeColor="text1" w:themeTint="BF"/>
    </w:rPr>
  </w:style>
  <w:style w:type="character" w:customStyle="1" w:styleId="QuoteChar">
    <w:name w:val="Quote Char"/>
    <w:basedOn w:val="DefaultParagraphFont"/>
    <w:link w:val="Quote"/>
    <w:uiPriority w:val="29"/>
    <w:rsid w:val="009D02E9"/>
    <w:rPr>
      <w:rFonts w:ascii="Times New Roman" w:eastAsia="Calibri" w:hAnsi="Times New Roman" w:cs="Times New Roman"/>
      <w:i/>
      <w:color w:val="404040" w:themeColor="text1" w:themeTint="BF"/>
      <w:sz w:val="24"/>
      <w:szCs w:val="24"/>
    </w:rPr>
  </w:style>
  <w:style w:type="paragraph" w:customStyle="1" w:styleId="first-child">
    <w:name w:val="first-child"/>
    <w:basedOn w:val="Normal"/>
    <w:rsid w:val="00E74F28"/>
    <w:pPr>
      <w:widowControl/>
      <w:spacing w:before="100" w:beforeAutospacing="1" w:after="100" w:afterAutospacing="1" w:line="240" w:lineRule="auto"/>
      <w:ind w:firstLine="0"/>
      <w:jc w:val="left"/>
    </w:pPr>
    <w:rPr>
      <w:rFonts w:eastAsia="Times New Roman"/>
      <w:iCs w:val="0"/>
    </w:rPr>
  </w:style>
  <w:style w:type="character" w:styleId="Emphasis">
    <w:name w:val="Emphasis"/>
    <w:basedOn w:val="DefaultParagraphFont"/>
    <w:uiPriority w:val="20"/>
    <w:qFormat/>
    <w:rsid w:val="00E74F28"/>
    <w:rPr>
      <w:i/>
      <w:iCs/>
    </w:rPr>
  </w:style>
  <w:style w:type="character" w:customStyle="1" w:styleId="authorortitle">
    <w:name w:val="authorortitle"/>
    <w:basedOn w:val="DefaultParagraphFont"/>
    <w:rsid w:val="000F7705"/>
  </w:style>
  <w:style w:type="paragraph" w:styleId="Subtitle">
    <w:name w:val="Subtitle"/>
    <w:basedOn w:val="Normal"/>
    <w:next w:val="Normal"/>
    <w:link w:val="SubtitleChar"/>
    <w:uiPriority w:val="11"/>
    <w:qFormat/>
    <w:rsid w:val="0062739D"/>
    <w:pPr>
      <w:widowControl/>
      <w:spacing w:before="0" w:after="160" w:line="256" w:lineRule="auto"/>
      <w:ind w:firstLine="0"/>
      <w:jc w:val="left"/>
    </w:pPr>
    <w:rPr>
      <w:rFonts w:asciiTheme="minorHAnsi" w:eastAsiaTheme="minorEastAsia" w:hAnsiTheme="minorHAnsi" w:cstheme="minorBidi"/>
      <w:iCs w:val="0"/>
      <w:color w:val="5A5A5A" w:themeColor="text1" w:themeTint="A5"/>
      <w:spacing w:val="15"/>
      <w:sz w:val="22"/>
      <w:szCs w:val="22"/>
    </w:rPr>
  </w:style>
  <w:style w:type="character" w:customStyle="1" w:styleId="SubtitleChar">
    <w:name w:val="Subtitle Char"/>
    <w:basedOn w:val="DefaultParagraphFont"/>
    <w:link w:val="Subtitle"/>
    <w:uiPriority w:val="11"/>
    <w:rsid w:val="0062739D"/>
    <w:rPr>
      <w:rFonts w:eastAsiaTheme="minorEastAsia"/>
      <w:color w:val="5A5A5A" w:themeColor="text1" w:themeTint="A5"/>
      <w:spacing w:val="15"/>
    </w:rPr>
  </w:style>
  <w:style w:type="character" w:customStyle="1" w:styleId="skimlinks-unlinked">
    <w:name w:val="skimlinks-unlinked"/>
    <w:basedOn w:val="DefaultParagraphFont"/>
    <w:rsid w:val="0062739D"/>
  </w:style>
  <w:style w:type="character" w:customStyle="1" w:styleId="l">
    <w:name w:val="l"/>
    <w:basedOn w:val="DefaultParagraphFont"/>
    <w:rsid w:val="00B000FB"/>
  </w:style>
  <w:style w:type="paragraph" w:customStyle="1" w:styleId="q-text">
    <w:name w:val="q-text"/>
    <w:basedOn w:val="Normal"/>
    <w:rsid w:val="00E46F4E"/>
    <w:pPr>
      <w:widowControl/>
      <w:spacing w:before="100" w:beforeAutospacing="1" w:after="100" w:afterAutospacing="1" w:line="240" w:lineRule="auto"/>
      <w:ind w:firstLine="0"/>
      <w:jc w:val="left"/>
    </w:pPr>
    <w:rPr>
      <w:rFonts w:eastAsia="Times New Roman"/>
      <w:iCs w:val="0"/>
    </w:rPr>
  </w:style>
  <w:style w:type="paragraph" w:styleId="NoSpacing">
    <w:name w:val="No Spacing"/>
    <w:uiPriority w:val="1"/>
    <w:qFormat/>
    <w:rsid w:val="00E46F4E"/>
    <w:pPr>
      <w:spacing w:after="0" w:line="240" w:lineRule="auto"/>
    </w:pPr>
  </w:style>
  <w:style w:type="character" w:customStyle="1" w:styleId="mntl-sc-block-headingtext">
    <w:name w:val="mntl-sc-block-heading__text"/>
    <w:basedOn w:val="DefaultParagraphFont"/>
    <w:rsid w:val="009F1431"/>
  </w:style>
  <w:style w:type="character" w:customStyle="1" w:styleId="mntl-sc-block-subheadingtext">
    <w:name w:val="mntl-sc-block-subheading__text"/>
    <w:basedOn w:val="DefaultParagraphFont"/>
    <w:rsid w:val="009F1431"/>
  </w:style>
  <w:style w:type="paragraph" w:customStyle="1" w:styleId="msonormal0">
    <w:name w:val="msonormal"/>
    <w:basedOn w:val="Normal"/>
    <w:rsid w:val="005E051C"/>
    <w:pPr>
      <w:widowControl/>
      <w:spacing w:before="100" w:beforeAutospacing="1" w:after="100" w:afterAutospacing="1" w:line="240" w:lineRule="auto"/>
      <w:ind w:firstLine="0"/>
      <w:jc w:val="left"/>
    </w:pPr>
    <w:rPr>
      <w:rFonts w:eastAsia="Times New Roman"/>
      <w:iCs w:val="0"/>
    </w:rPr>
  </w:style>
  <w:style w:type="character" w:customStyle="1" w:styleId="transcriptword7kgd5">
    <w:name w:val="transcript_word__7kgd5"/>
    <w:basedOn w:val="DefaultParagraphFont"/>
    <w:rsid w:val="005E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1456">
      <w:bodyDiv w:val="1"/>
      <w:marLeft w:val="0"/>
      <w:marRight w:val="0"/>
      <w:marTop w:val="0"/>
      <w:marBottom w:val="0"/>
      <w:divBdr>
        <w:top w:val="none" w:sz="0" w:space="0" w:color="auto"/>
        <w:left w:val="none" w:sz="0" w:space="0" w:color="auto"/>
        <w:bottom w:val="none" w:sz="0" w:space="0" w:color="auto"/>
        <w:right w:val="none" w:sz="0" w:space="0" w:color="auto"/>
      </w:divBdr>
    </w:div>
    <w:div w:id="153765333">
      <w:bodyDiv w:val="1"/>
      <w:marLeft w:val="0"/>
      <w:marRight w:val="0"/>
      <w:marTop w:val="0"/>
      <w:marBottom w:val="0"/>
      <w:divBdr>
        <w:top w:val="none" w:sz="0" w:space="0" w:color="auto"/>
        <w:left w:val="none" w:sz="0" w:space="0" w:color="auto"/>
        <w:bottom w:val="none" w:sz="0" w:space="0" w:color="auto"/>
        <w:right w:val="none" w:sz="0" w:space="0" w:color="auto"/>
      </w:divBdr>
    </w:div>
    <w:div w:id="251398944">
      <w:bodyDiv w:val="1"/>
      <w:marLeft w:val="0"/>
      <w:marRight w:val="0"/>
      <w:marTop w:val="0"/>
      <w:marBottom w:val="0"/>
      <w:divBdr>
        <w:top w:val="none" w:sz="0" w:space="0" w:color="auto"/>
        <w:left w:val="none" w:sz="0" w:space="0" w:color="auto"/>
        <w:bottom w:val="none" w:sz="0" w:space="0" w:color="auto"/>
        <w:right w:val="none" w:sz="0" w:space="0" w:color="auto"/>
      </w:divBdr>
    </w:div>
    <w:div w:id="271714235">
      <w:bodyDiv w:val="1"/>
      <w:marLeft w:val="0"/>
      <w:marRight w:val="0"/>
      <w:marTop w:val="0"/>
      <w:marBottom w:val="0"/>
      <w:divBdr>
        <w:top w:val="none" w:sz="0" w:space="0" w:color="auto"/>
        <w:left w:val="none" w:sz="0" w:space="0" w:color="auto"/>
        <w:bottom w:val="none" w:sz="0" w:space="0" w:color="auto"/>
        <w:right w:val="none" w:sz="0" w:space="0" w:color="auto"/>
      </w:divBdr>
    </w:div>
    <w:div w:id="304939278">
      <w:bodyDiv w:val="1"/>
      <w:marLeft w:val="0"/>
      <w:marRight w:val="0"/>
      <w:marTop w:val="0"/>
      <w:marBottom w:val="0"/>
      <w:divBdr>
        <w:top w:val="none" w:sz="0" w:space="0" w:color="auto"/>
        <w:left w:val="none" w:sz="0" w:space="0" w:color="auto"/>
        <w:bottom w:val="none" w:sz="0" w:space="0" w:color="auto"/>
        <w:right w:val="none" w:sz="0" w:space="0" w:color="auto"/>
      </w:divBdr>
    </w:div>
    <w:div w:id="307437706">
      <w:bodyDiv w:val="1"/>
      <w:marLeft w:val="0"/>
      <w:marRight w:val="0"/>
      <w:marTop w:val="0"/>
      <w:marBottom w:val="0"/>
      <w:divBdr>
        <w:top w:val="none" w:sz="0" w:space="0" w:color="auto"/>
        <w:left w:val="none" w:sz="0" w:space="0" w:color="auto"/>
        <w:bottom w:val="none" w:sz="0" w:space="0" w:color="auto"/>
        <w:right w:val="none" w:sz="0" w:space="0" w:color="auto"/>
      </w:divBdr>
    </w:div>
    <w:div w:id="308873957">
      <w:bodyDiv w:val="1"/>
      <w:marLeft w:val="0"/>
      <w:marRight w:val="0"/>
      <w:marTop w:val="0"/>
      <w:marBottom w:val="0"/>
      <w:divBdr>
        <w:top w:val="none" w:sz="0" w:space="0" w:color="auto"/>
        <w:left w:val="none" w:sz="0" w:space="0" w:color="auto"/>
        <w:bottom w:val="none" w:sz="0" w:space="0" w:color="auto"/>
        <w:right w:val="none" w:sz="0" w:space="0" w:color="auto"/>
      </w:divBdr>
    </w:div>
    <w:div w:id="488450018">
      <w:bodyDiv w:val="1"/>
      <w:marLeft w:val="0"/>
      <w:marRight w:val="0"/>
      <w:marTop w:val="0"/>
      <w:marBottom w:val="0"/>
      <w:divBdr>
        <w:top w:val="none" w:sz="0" w:space="0" w:color="auto"/>
        <w:left w:val="none" w:sz="0" w:space="0" w:color="auto"/>
        <w:bottom w:val="none" w:sz="0" w:space="0" w:color="auto"/>
        <w:right w:val="none" w:sz="0" w:space="0" w:color="auto"/>
      </w:divBdr>
    </w:div>
    <w:div w:id="545261298">
      <w:bodyDiv w:val="1"/>
      <w:marLeft w:val="0"/>
      <w:marRight w:val="0"/>
      <w:marTop w:val="0"/>
      <w:marBottom w:val="0"/>
      <w:divBdr>
        <w:top w:val="none" w:sz="0" w:space="0" w:color="auto"/>
        <w:left w:val="none" w:sz="0" w:space="0" w:color="auto"/>
        <w:bottom w:val="none" w:sz="0" w:space="0" w:color="auto"/>
        <w:right w:val="none" w:sz="0" w:space="0" w:color="auto"/>
      </w:divBdr>
    </w:div>
    <w:div w:id="551889786">
      <w:bodyDiv w:val="1"/>
      <w:marLeft w:val="0"/>
      <w:marRight w:val="0"/>
      <w:marTop w:val="0"/>
      <w:marBottom w:val="0"/>
      <w:divBdr>
        <w:top w:val="none" w:sz="0" w:space="0" w:color="auto"/>
        <w:left w:val="none" w:sz="0" w:space="0" w:color="auto"/>
        <w:bottom w:val="none" w:sz="0" w:space="0" w:color="auto"/>
        <w:right w:val="none" w:sz="0" w:space="0" w:color="auto"/>
      </w:divBdr>
    </w:div>
    <w:div w:id="633101452">
      <w:bodyDiv w:val="1"/>
      <w:marLeft w:val="0"/>
      <w:marRight w:val="0"/>
      <w:marTop w:val="0"/>
      <w:marBottom w:val="0"/>
      <w:divBdr>
        <w:top w:val="none" w:sz="0" w:space="0" w:color="auto"/>
        <w:left w:val="none" w:sz="0" w:space="0" w:color="auto"/>
        <w:bottom w:val="none" w:sz="0" w:space="0" w:color="auto"/>
        <w:right w:val="none" w:sz="0" w:space="0" w:color="auto"/>
      </w:divBdr>
    </w:div>
    <w:div w:id="690882047">
      <w:bodyDiv w:val="1"/>
      <w:marLeft w:val="0"/>
      <w:marRight w:val="0"/>
      <w:marTop w:val="0"/>
      <w:marBottom w:val="0"/>
      <w:divBdr>
        <w:top w:val="none" w:sz="0" w:space="0" w:color="auto"/>
        <w:left w:val="none" w:sz="0" w:space="0" w:color="auto"/>
        <w:bottom w:val="none" w:sz="0" w:space="0" w:color="auto"/>
        <w:right w:val="none" w:sz="0" w:space="0" w:color="auto"/>
      </w:divBdr>
    </w:div>
    <w:div w:id="747505417">
      <w:bodyDiv w:val="1"/>
      <w:marLeft w:val="0"/>
      <w:marRight w:val="0"/>
      <w:marTop w:val="0"/>
      <w:marBottom w:val="0"/>
      <w:divBdr>
        <w:top w:val="none" w:sz="0" w:space="0" w:color="auto"/>
        <w:left w:val="none" w:sz="0" w:space="0" w:color="auto"/>
        <w:bottom w:val="none" w:sz="0" w:space="0" w:color="auto"/>
        <w:right w:val="none" w:sz="0" w:space="0" w:color="auto"/>
      </w:divBdr>
    </w:div>
    <w:div w:id="757018137">
      <w:bodyDiv w:val="1"/>
      <w:marLeft w:val="0"/>
      <w:marRight w:val="0"/>
      <w:marTop w:val="0"/>
      <w:marBottom w:val="0"/>
      <w:divBdr>
        <w:top w:val="none" w:sz="0" w:space="0" w:color="auto"/>
        <w:left w:val="none" w:sz="0" w:space="0" w:color="auto"/>
        <w:bottom w:val="none" w:sz="0" w:space="0" w:color="auto"/>
        <w:right w:val="none" w:sz="0" w:space="0" w:color="auto"/>
      </w:divBdr>
    </w:div>
    <w:div w:id="857504734">
      <w:bodyDiv w:val="1"/>
      <w:marLeft w:val="0"/>
      <w:marRight w:val="0"/>
      <w:marTop w:val="0"/>
      <w:marBottom w:val="0"/>
      <w:divBdr>
        <w:top w:val="none" w:sz="0" w:space="0" w:color="auto"/>
        <w:left w:val="none" w:sz="0" w:space="0" w:color="auto"/>
        <w:bottom w:val="none" w:sz="0" w:space="0" w:color="auto"/>
        <w:right w:val="none" w:sz="0" w:space="0" w:color="auto"/>
      </w:divBdr>
    </w:div>
    <w:div w:id="894467504">
      <w:bodyDiv w:val="1"/>
      <w:marLeft w:val="0"/>
      <w:marRight w:val="0"/>
      <w:marTop w:val="0"/>
      <w:marBottom w:val="0"/>
      <w:divBdr>
        <w:top w:val="none" w:sz="0" w:space="0" w:color="auto"/>
        <w:left w:val="none" w:sz="0" w:space="0" w:color="auto"/>
        <w:bottom w:val="none" w:sz="0" w:space="0" w:color="auto"/>
        <w:right w:val="none" w:sz="0" w:space="0" w:color="auto"/>
      </w:divBdr>
    </w:div>
    <w:div w:id="943802613">
      <w:bodyDiv w:val="1"/>
      <w:marLeft w:val="0"/>
      <w:marRight w:val="0"/>
      <w:marTop w:val="0"/>
      <w:marBottom w:val="0"/>
      <w:divBdr>
        <w:top w:val="none" w:sz="0" w:space="0" w:color="auto"/>
        <w:left w:val="none" w:sz="0" w:space="0" w:color="auto"/>
        <w:bottom w:val="none" w:sz="0" w:space="0" w:color="auto"/>
        <w:right w:val="none" w:sz="0" w:space="0" w:color="auto"/>
      </w:divBdr>
    </w:div>
    <w:div w:id="1060397881">
      <w:bodyDiv w:val="1"/>
      <w:marLeft w:val="0"/>
      <w:marRight w:val="0"/>
      <w:marTop w:val="0"/>
      <w:marBottom w:val="0"/>
      <w:divBdr>
        <w:top w:val="none" w:sz="0" w:space="0" w:color="auto"/>
        <w:left w:val="none" w:sz="0" w:space="0" w:color="auto"/>
        <w:bottom w:val="none" w:sz="0" w:space="0" w:color="auto"/>
        <w:right w:val="none" w:sz="0" w:space="0" w:color="auto"/>
      </w:divBdr>
    </w:div>
    <w:div w:id="1152718542">
      <w:bodyDiv w:val="1"/>
      <w:marLeft w:val="0"/>
      <w:marRight w:val="0"/>
      <w:marTop w:val="0"/>
      <w:marBottom w:val="0"/>
      <w:divBdr>
        <w:top w:val="none" w:sz="0" w:space="0" w:color="auto"/>
        <w:left w:val="none" w:sz="0" w:space="0" w:color="auto"/>
        <w:bottom w:val="none" w:sz="0" w:space="0" w:color="auto"/>
        <w:right w:val="none" w:sz="0" w:space="0" w:color="auto"/>
      </w:divBdr>
    </w:div>
    <w:div w:id="1265502127">
      <w:bodyDiv w:val="1"/>
      <w:marLeft w:val="0"/>
      <w:marRight w:val="0"/>
      <w:marTop w:val="0"/>
      <w:marBottom w:val="0"/>
      <w:divBdr>
        <w:top w:val="none" w:sz="0" w:space="0" w:color="auto"/>
        <w:left w:val="none" w:sz="0" w:space="0" w:color="auto"/>
        <w:bottom w:val="none" w:sz="0" w:space="0" w:color="auto"/>
        <w:right w:val="none" w:sz="0" w:space="0" w:color="auto"/>
      </w:divBdr>
    </w:div>
    <w:div w:id="1375999982">
      <w:bodyDiv w:val="1"/>
      <w:marLeft w:val="0"/>
      <w:marRight w:val="0"/>
      <w:marTop w:val="0"/>
      <w:marBottom w:val="0"/>
      <w:divBdr>
        <w:top w:val="none" w:sz="0" w:space="0" w:color="auto"/>
        <w:left w:val="none" w:sz="0" w:space="0" w:color="auto"/>
        <w:bottom w:val="none" w:sz="0" w:space="0" w:color="auto"/>
        <w:right w:val="none" w:sz="0" w:space="0" w:color="auto"/>
      </w:divBdr>
    </w:div>
    <w:div w:id="1391733423">
      <w:bodyDiv w:val="1"/>
      <w:marLeft w:val="0"/>
      <w:marRight w:val="0"/>
      <w:marTop w:val="0"/>
      <w:marBottom w:val="0"/>
      <w:divBdr>
        <w:top w:val="none" w:sz="0" w:space="0" w:color="auto"/>
        <w:left w:val="none" w:sz="0" w:space="0" w:color="auto"/>
        <w:bottom w:val="none" w:sz="0" w:space="0" w:color="auto"/>
        <w:right w:val="none" w:sz="0" w:space="0" w:color="auto"/>
      </w:divBdr>
    </w:div>
    <w:div w:id="1420911791">
      <w:bodyDiv w:val="1"/>
      <w:marLeft w:val="0"/>
      <w:marRight w:val="0"/>
      <w:marTop w:val="0"/>
      <w:marBottom w:val="0"/>
      <w:divBdr>
        <w:top w:val="none" w:sz="0" w:space="0" w:color="auto"/>
        <w:left w:val="none" w:sz="0" w:space="0" w:color="auto"/>
        <w:bottom w:val="none" w:sz="0" w:space="0" w:color="auto"/>
        <w:right w:val="none" w:sz="0" w:space="0" w:color="auto"/>
      </w:divBdr>
    </w:div>
    <w:div w:id="1631325955">
      <w:bodyDiv w:val="1"/>
      <w:marLeft w:val="0"/>
      <w:marRight w:val="0"/>
      <w:marTop w:val="0"/>
      <w:marBottom w:val="0"/>
      <w:divBdr>
        <w:top w:val="none" w:sz="0" w:space="0" w:color="auto"/>
        <w:left w:val="none" w:sz="0" w:space="0" w:color="auto"/>
        <w:bottom w:val="none" w:sz="0" w:space="0" w:color="auto"/>
        <w:right w:val="none" w:sz="0" w:space="0" w:color="auto"/>
      </w:divBdr>
    </w:div>
    <w:div w:id="1950962880">
      <w:bodyDiv w:val="1"/>
      <w:marLeft w:val="0"/>
      <w:marRight w:val="0"/>
      <w:marTop w:val="0"/>
      <w:marBottom w:val="0"/>
      <w:divBdr>
        <w:top w:val="none" w:sz="0" w:space="0" w:color="auto"/>
        <w:left w:val="none" w:sz="0" w:space="0" w:color="auto"/>
        <w:bottom w:val="none" w:sz="0" w:space="0" w:color="auto"/>
        <w:right w:val="none" w:sz="0" w:space="0" w:color="auto"/>
      </w:divBdr>
    </w:div>
    <w:div w:id="198431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ow4u.com/bt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ACE9-0398-4C24-80B0-6615F505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17465</Words>
  <Characters>99551</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Hendricks</dc:creator>
  <cp:keywords/>
  <dc:description/>
  <cp:lastModifiedBy>Sara Mehdi</cp:lastModifiedBy>
  <cp:revision>6</cp:revision>
  <cp:lastPrinted>2018-03-29T10:19:00Z</cp:lastPrinted>
  <dcterms:created xsi:type="dcterms:W3CDTF">2024-10-01T11:20:00Z</dcterms:created>
  <dcterms:modified xsi:type="dcterms:W3CDTF">2024-10-01T12:18:00Z</dcterms:modified>
</cp:coreProperties>
</file>